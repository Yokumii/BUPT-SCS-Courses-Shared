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39F22781" w14:textId="77777777" w:rsidR="00F24019" w:rsidRDefault="00F24019">
      <w:pPr>
        <w:pStyle w:val="TOC1"/>
        <w:tabs>
          <w:tab w:val="right" w:leader="dot" w:pos="8296"/>
        </w:tabs>
      </w:pPr>
    </w:p>
    <w:p w14:paraId="19E2501D" w14:textId="77777777" w:rsidR="00F24019" w:rsidRDefault="00F24019">
      <w:pPr>
        <w:pStyle w:val="TOC1"/>
        <w:tabs>
          <w:tab w:val="right" w:leader="dot" w:pos="8296"/>
        </w:tabs>
      </w:pPr>
    </w:p>
    <w:p w14:paraId="1A28309E" w14:textId="77777777" w:rsidR="00F24019" w:rsidRDefault="00F24019">
      <w:pPr>
        <w:pStyle w:val="TOC1"/>
        <w:tabs>
          <w:tab w:val="right" w:leader="dot" w:pos="8296"/>
        </w:tabs>
      </w:pPr>
    </w:p>
    <w:p w14:paraId="12DDED33" w14:textId="77777777" w:rsidR="00F24019" w:rsidRDefault="00F24019">
      <w:pPr>
        <w:pStyle w:val="TOC1"/>
        <w:tabs>
          <w:tab w:val="right" w:leader="dot" w:pos="8296"/>
        </w:tabs>
      </w:pPr>
    </w:p>
    <w:p w14:paraId="66E18229" w14:textId="77777777" w:rsidR="00F24019" w:rsidRDefault="00F24019">
      <w:pPr>
        <w:pStyle w:val="TOC1"/>
        <w:tabs>
          <w:tab w:val="right" w:leader="dot" w:pos="8296"/>
        </w:tabs>
      </w:pPr>
    </w:p>
    <w:p w14:paraId="744B476B" w14:textId="77777777" w:rsidR="00F24019" w:rsidRDefault="00F24019">
      <w:pPr>
        <w:pStyle w:val="TOC1"/>
        <w:tabs>
          <w:tab w:val="right" w:leader="dot" w:pos="8296"/>
        </w:tabs>
      </w:pPr>
    </w:p>
    <w:p w14:paraId="06FFBCA0" w14:textId="77777777" w:rsidR="00F24019" w:rsidRDefault="00F24019">
      <w:pPr>
        <w:pStyle w:val="TOC1"/>
        <w:tabs>
          <w:tab w:val="right" w:leader="dot" w:pos="8296"/>
        </w:tabs>
      </w:pPr>
    </w:p>
    <w:p w14:paraId="1BF3F735" w14:textId="77777777" w:rsidR="00F24019" w:rsidRDefault="00F24019">
      <w:pPr>
        <w:pStyle w:val="TOC1"/>
        <w:tabs>
          <w:tab w:val="right" w:leader="dot" w:pos="8296"/>
        </w:tabs>
      </w:pPr>
    </w:p>
    <w:p w14:paraId="795F5EC1" w14:textId="77777777" w:rsidR="00F24019" w:rsidRDefault="00F24019">
      <w:pPr>
        <w:jc w:val="center"/>
        <w:rPr>
          <w:b/>
          <w:bCs/>
          <w:sz w:val="48"/>
        </w:rPr>
      </w:pPr>
      <w:r>
        <w:rPr>
          <w:rFonts w:hint="eastAsia"/>
          <w:b/>
          <w:bCs/>
          <w:sz w:val="48"/>
        </w:rPr>
        <w:t>《现代交换原理》实验报告</w:t>
      </w:r>
    </w:p>
    <w:p w14:paraId="5AC2FC49" w14:textId="77777777" w:rsidR="00F24019" w:rsidRDefault="00F24019">
      <w:pPr>
        <w:rPr>
          <w:b/>
          <w:bCs/>
          <w:sz w:val="48"/>
        </w:rPr>
      </w:pPr>
    </w:p>
    <w:p w14:paraId="05556533" w14:textId="77777777" w:rsidR="00F24019" w:rsidRDefault="00F24019">
      <w:pPr>
        <w:rPr>
          <w:b/>
          <w:bCs/>
          <w:sz w:val="48"/>
        </w:rPr>
      </w:pPr>
    </w:p>
    <w:p w14:paraId="3817FF7D" w14:textId="77777777" w:rsidR="00F24019" w:rsidRDefault="00F24019">
      <w:pPr>
        <w:rPr>
          <w:b/>
          <w:bCs/>
          <w:sz w:val="48"/>
        </w:rPr>
      </w:pPr>
    </w:p>
    <w:p w14:paraId="0BB12D77" w14:textId="77777777" w:rsidR="00F24019" w:rsidRDefault="00F24019"/>
    <w:p w14:paraId="2729D38C" w14:textId="77777777" w:rsidR="00F24019" w:rsidRDefault="00F24019"/>
    <w:p w14:paraId="0AA566DF" w14:textId="77777777" w:rsidR="00F24019" w:rsidRDefault="00F24019">
      <w:pPr>
        <w:ind w:firstLineChars="198" w:firstLine="596"/>
        <w:rPr>
          <w:b/>
          <w:sz w:val="30"/>
          <w:szCs w:val="30"/>
        </w:rPr>
      </w:pPr>
      <w:r>
        <w:rPr>
          <w:rFonts w:hint="eastAsia"/>
          <w:b/>
          <w:sz w:val="30"/>
          <w:szCs w:val="30"/>
        </w:rPr>
        <w:t>实验名称</w:t>
      </w:r>
      <w:r>
        <w:rPr>
          <w:rFonts w:hint="eastAsia"/>
          <w:b/>
          <w:sz w:val="30"/>
          <w:szCs w:val="30"/>
        </w:rPr>
        <w:t xml:space="preserve">   </w:t>
      </w:r>
      <w:r>
        <w:rPr>
          <w:rFonts w:hint="eastAsia"/>
          <w:b/>
          <w:sz w:val="30"/>
          <w:szCs w:val="30"/>
          <w:u w:val="single"/>
        </w:rPr>
        <w:t xml:space="preserve">   </w:t>
      </w:r>
      <w:r>
        <w:rPr>
          <w:rFonts w:hint="eastAsia"/>
          <w:b/>
          <w:sz w:val="30"/>
          <w:szCs w:val="30"/>
          <w:u w:val="single"/>
        </w:rPr>
        <w:t>基于</w:t>
      </w:r>
      <w:r>
        <w:rPr>
          <w:rFonts w:hint="eastAsia"/>
          <w:b/>
          <w:sz w:val="30"/>
          <w:szCs w:val="30"/>
          <w:u w:val="single"/>
        </w:rPr>
        <w:t xml:space="preserve"> Linphone </w:t>
      </w:r>
      <w:r>
        <w:rPr>
          <w:rFonts w:hint="eastAsia"/>
          <w:b/>
          <w:sz w:val="30"/>
          <w:szCs w:val="30"/>
          <w:u w:val="single"/>
        </w:rPr>
        <w:t>的</w:t>
      </w:r>
      <w:r>
        <w:rPr>
          <w:rFonts w:hint="eastAsia"/>
          <w:b/>
          <w:sz w:val="30"/>
          <w:szCs w:val="30"/>
          <w:u w:val="single"/>
        </w:rPr>
        <w:t xml:space="preserve"> SIP </w:t>
      </w:r>
      <w:r>
        <w:rPr>
          <w:rFonts w:hint="eastAsia"/>
          <w:b/>
          <w:sz w:val="30"/>
          <w:szCs w:val="30"/>
          <w:u w:val="single"/>
        </w:rPr>
        <w:t>协议实验</w:t>
      </w:r>
      <w:r>
        <w:rPr>
          <w:rFonts w:hint="eastAsia"/>
          <w:b/>
          <w:sz w:val="30"/>
          <w:szCs w:val="30"/>
          <w:u w:val="single"/>
        </w:rPr>
        <w:t xml:space="preserve">     </w:t>
      </w:r>
    </w:p>
    <w:p w14:paraId="066837A8" w14:textId="77777777" w:rsidR="00F24019" w:rsidRDefault="00F24019">
      <w:pPr>
        <w:rPr>
          <w:b/>
          <w:sz w:val="30"/>
          <w:szCs w:val="30"/>
        </w:rPr>
      </w:pPr>
    </w:p>
    <w:p w14:paraId="672BD5CF" w14:textId="25E8534F" w:rsidR="00F24019" w:rsidRDefault="00F24019">
      <w:pPr>
        <w:ind w:firstLineChars="198" w:firstLine="596"/>
        <w:rPr>
          <w:b/>
          <w:sz w:val="30"/>
          <w:szCs w:val="30"/>
        </w:rPr>
      </w:pPr>
      <w:r>
        <w:rPr>
          <w:rFonts w:hint="eastAsia"/>
          <w:b/>
          <w:sz w:val="30"/>
          <w:szCs w:val="30"/>
        </w:rPr>
        <w:t>班</w:t>
      </w:r>
      <w:r>
        <w:rPr>
          <w:rFonts w:hint="eastAsia"/>
          <w:b/>
          <w:sz w:val="30"/>
          <w:szCs w:val="30"/>
        </w:rPr>
        <w:t xml:space="preserve">   </w:t>
      </w:r>
      <w:r>
        <w:rPr>
          <w:rFonts w:hint="eastAsia"/>
          <w:b/>
          <w:sz w:val="30"/>
          <w:szCs w:val="30"/>
        </w:rPr>
        <w:t>级</w:t>
      </w:r>
      <w:r>
        <w:rPr>
          <w:rFonts w:hint="eastAsia"/>
          <w:b/>
          <w:sz w:val="30"/>
          <w:szCs w:val="30"/>
        </w:rPr>
        <w:t xml:space="preserve">    </w:t>
      </w:r>
      <w:r w:rsidR="00DD5F68">
        <w:rPr>
          <w:b/>
          <w:sz w:val="30"/>
          <w:szCs w:val="30"/>
          <w:u w:val="single"/>
        </w:rPr>
        <w:t xml:space="preserve">                     </w:t>
      </w:r>
      <w:r>
        <w:rPr>
          <w:rFonts w:hint="eastAsia"/>
          <w:b/>
          <w:sz w:val="30"/>
          <w:szCs w:val="30"/>
          <w:u w:val="single"/>
        </w:rPr>
        <w:t xml:space="preserve">                </w:t>
      </w:r>
    </w:p>
    <w:p w14:paraId="17B665BB" w14:textId="77777777" w:rsidR="00F24019" w:rsidRDefault="00F24019">
      <w:pPr>
        <w:rPr>
          <w:b/>
          <w:sz w:val="30"/>
          <w:szCs w:val="30"/>
        </w:rPr>
      </w:pPr>
    </w:p>
    <w:p w14:paraId="4B697041" w14:textId="73A3E9FB" w:rsidR="00F24019" w:rsidRDefault="00F24019">
      <w:pPr>
        <w:ind w:firstLineChars="198" w:firstLine="596"/>
        <w:rPr>
          <w:b/>
          <w:sz w:val="30"/>
          <w:szCs w:val="30"/>
        </w:rPr>
      </w:pPr>
      <w:r>
        <w:rPr>
          <w:rFonts w:hint="eastAsia"/>
          <w:b/>
          <w:sz w:val="30"/>
          <w:szCs w:val="30"/>
        </w:rPr>
        <w:t>学</w:t>
      </w:r>
      <w:r>
        <w:rPr>
          <w:rFonts w:hint="eastAsia"/>
          <w:b/>
          <w:sz w:val="30"/>
          <w:szCs w:val="30"/>
        </w:rPr>
        <w:t xml:space="preserve">   </w:t>
      </w:r>
      <w:r>
        <w:rPr>
          <w:rFonts w:hint="eastAsia"/>
          <w:b/>
          <w:sz w:val="30"/>
          <w:szCs w:val="30"/>
        </w:rPr>
        <w:t>号</w:t>
      </w:r>
      <w:r>
        <w:rPr>
          <w:rFonts w:hint="eastAsia"/>
          <w:b/>
          <w:sz w:val="30"/>
          <w:szCs w:val="30"/>
        </w:rPr>
        <w:t xml:space="preserve">    </w:t>
      </w:r>
      <w:r>
        <w:rPr>
          <w:rFonts w:hint="eastAsia"/>
          <w:b/>
          <w:sz w:val="30"/>
          <w:szCs w:val="30"/>
          <w:u w:val="single"/>
        </w:rPr>
        <w:t xml:space="preserve"> </w:t>
      </w:r>
      <w:r w:rsidR="00DD5F68">
        <w:rPr>
          <w:rFonts w:hint="eastAsia"/>
          <w:b/>
          <w:sz w:val="30"/>
          <w:szCs w:val="30"/>
          <w:u w:val="single"/>
        </w:rPr>
        <w:t xml:space="preserve"> </w:t>
      </w:r>
      <w:r w:rsidR="00DD5F68">
        <w:rPr>
          <w:b/>
          <w:sz w:val="30"/>
          <w:szCs w:val="30"/>
          <w:u w:val="single"/>
        </w:rPr>
        <w:t xml:space="preserve">                                   </w:t>
      </w:r>
    </w:p>
    <w:p w14:paraId="270445BB" w14:textId="77777777" w:rsidR="00F24019" w:rsidRDefault="00F24019">
      <w:pPr>
        <w:rPr>
          <w:b/>
          <w:sz w:val="30"/>
          <w:szCs w:val="30"/>
        </w:rPr>
      </w:pPr>
    </w:p>
    <w:p w14:paraId="69F3E1C9" w14:textId="328A5009" w:rsidR="00F24019" w:rsidRDefault="00F24019">
      <w:pPr>
        <w:ind w:firstLineChars="198" w:firstLine="596"/>
        <w:rPr>
          <w:b/>
          <w:sz w:val="30"/>
          <w:szCs w:val="30"/>
          <w:u w:val="single"/>
        </w:rPr>
      </w:pPr>
      <w:r>
        <w:rPr>
          <w:rFonts w:hint="eastAsia"/>
          <w:b/>
          <w:sz w:val="30"/>
          <w:szCs w:val="30"/>
        </w:rPr>
        <w:t>姓</w:t>
      </w:r>
      <w:r>
        <w:rPr>
          <w:rFonts w:hint="eastAsia"/>
          <w:b/>
          <w:sz w:val="30"/>
          <w:szCs w:val="30"/>
        </w:rPr>
        <w:t xml:space="preserve">   </w:t>
      </w:r>
      <w:r>
        <w:rPr>
          <w:rFonts w:hint="eastAsia"/>
          <w:b/>
          <w:sz w:val="30"/>
          <w:szCs w:val="30"/>
        </w:rPr>
        <w:t>名</w:t>
      </w:r>
      <w:r>
        <w:rPr>
          <w:rFonts w:hint="eastAsia"/>
          <w:b/>
          <w:sz w:val="30"/>
          <w:szCs w:val="30"/>
        </w:rPr>
        <w:t xml:space="preserve">    </w:t>
      </w:r>
      <w:r>
        <w:rPr>
          <w:rFonts w:hint="eastAsia"/>
          <w:b/>
          <w:sz w:val="30"/>
          <w:szCs w:val="30"/>
          <w:u w:val="single"/>
        </w:rPr>
        <w:t xml:space="preserve">    </w:t>
      </w:r>
      <w:r w:rsidR="00DD5F68">
        <w:rPr>
          <w:rFonts w:hint="eastAsia"/>
          <w:b/>
          <w:sz w:val="30"/>
          <w:szCs w:val="30"/>
          <w:u w:val="single"/>
        </w:rPr>
        <w:t xml:space="preserve"> </w:t>
      </w:r>
      <w:r w:rsidR="00DD5F68">
        <w:rPr>
          <w:b/>
          <w:sz w:val="30"/>
          <w:szCs w:val="30"/>
          <w:u w:val="single"/>
        </w:rPr>
        <w:t xml:space="preserve">                     </w:t>
      </w:r>
      <w:r>
        <w:rPr>
          <w:rFonts w:hint="eastAsia"/>
          <w:b/>
          <w:sz w:val="30"/>
          <w:szCs w:val="30"/>
          <w:u w:val="single"/>
        </w:rPr>
        <w:t xml:space="preserve">          </w:t>
      </w:r>
      <w:r>
        <w:rPr>
          <w:b/>
          <w:sz w:val="30"/>
          <w:szCs w:val="30"/>
          <w:u w:val="single"/>
        </w:rPr>
        <w:t xml:space="preserve"> </w:t>
      </w:r>
    </w:p>
    <w:p w14:paraId="4C29C777" w14:textId="77777777" w:rsidR="00F24019" w:rsidRDefault="00F24019">
      <w:pPr>
        <w:ind w:firstLineChars="198" w:firstLine="596"/>
        <w:rPr>
          <w:b/>
          <w:sz w:val="30"/>
          <w:szCs w:val="30"/>
          <w:u w:val="single"/>
        </w:rPr>
      </w:pPr>
    </w:p>
    <w:p w14:paraId="79D60C33" w14:textId="23546D59" w:rsidR="00F24019" w:rsidRDefault="00F24019">
      <w:pPr>
        <w:rPr>
          <w:b/>
          <w:sz w:val="30"/>
          <w:szCs w:val="30"/>
        </w:rPr>
      </w:pPr>
      <w:r>
        <w:rPr>
          <w:rFonts w:hint="eastAsia"/>
        </w:rPr>
        <w:t xml:space="preserve">      </w:t>
      </w:r>
      <w:r>
        <w:rPr>
          <w:rFonts w:hint="eastAsia"/>
          <w:b/>
          <w:sz w:val="30"/>
          <w:szCs w:val="30"/>
        </w:rPr>
        <w:t>指导教师</w:t>
      </w:r>
      <w:r>
        <w:rPr>
          <w:rFonts w:hint="eastAsia"/>
          <w:b/>
          <w:sz w:val="30"/>
          <w:szCs w:val="30"/>
        </w:rPr>
        <w:t xml:space="preserve">   </w:t>
      </w:r>
      <w:r>
        <w:rPr>
          <w:rFonts w:hint="eastAsia"/>
          <w:b/>
          <w:sz w:val="30"/>
          <w:szCs w:val="30"/>
          <w:u w:val="single"/>
        </w:rPr>
        <w:t xml:space="preserve">        </w:t>
      </w:r>
      <w:r w:rsidR="000E2065">
        <w:rPr>
          <w:rFonts w:hint="eastAsia"/>
          <w:b/>
          <w:sz w:val="32"/>
          <w:szCs w:val="32"/>
          <w:u w:val="single"/>
        </w:rPr>
        <w:t xml:space="preserve"> </w:t>
      </w:r>
      <w:r w:rsidR="000E2065">
        <w:rPr>
          <w:b/>
          <w:sz w:val="32"/>
          <w:szCs w:val="32"/>
          <w:u w:val="single"/>
        </w:rPr>
        <w:t xml:space="preserve">            </w:t>
      </w:r>
      <w:r>
        <w:rPr>
          <w:rFonts w:hint="eastAsia"/>
          <w:b/>
          <w:sz w:val="32"/>
          <w:szCs w:val="32"/>
          <w:u w:val="single"/>
        </w:rPr>
        <w:t xml:space="preserve">       </w:t>
      </w:r>
      <w:r>
        <w:rPr>
          <w:rFonts w:hint="eastAsia"/>
          <w:b/>
          <w:sz w:val="30"/>
          <w:szCs w:val="30"/>
          <w:u w:val="single"/>
        </w:rPr>
        <w:t xml:space="preserve">       </w:t>
      </w:r>
    </w:p>
    <w:p w14:paraId="239EF6EB" w14:textId="77777777" w:rsidR="00F24019" w:rsidRDefault="00F24019">
      <w:pPr>
        <w:rPr>
          <w:b/>
          <w:sz w:val="30"/>
          <w:szCs w:val="30"/>
        </w:rPr>
      </w:pPr>
    </w:p>
    <w:p w14:paraId="2473488D" w14:textId="77777777" w:rsidR="00F24019" w:rsidRDefault="00F24019">
      <w:pPr>
        <w:rPr>
          <w:b/>
          <w:sz w:val="30"/>
          <w:szCs w:val="30"/>
        </w:rPr>
      </w:pPr>
    </w:p>
    <w:p w14:paraId="75B2FF05" w14:textId="77777777" w:rsidR="00F24019" w:rsidRDefault="00F24019">
      <w:pPr>
        <w:rPr>
          <w:b/>
          <w:sz w:val="30"/>
          <w:szCs w:val="30"/>
        </w:rPr>
      </w:pPr>
    </w:p>
    <w:p w14:paraId="6EEE4CB0" w14:textId="77777777" w:rsidR="00F24019" w:rsidRDefault="00F24019"/>
    <w:p w14:paraId="4700EF1A" w14:textId="77777777" w:rsidR="00F24019" w:rsidRDefault="00F24019">
      <w:pPr>
        <w:pStyle w:val="1"/>
      </w:pPr>
      <w:r>
        <w:rPr>
          <w:rFonts w:hint="eastAsia"/>
          <w:sz w:val="28"/>
        </w:rPr>
        <w:lastRenderedPageBreak/>
        <w:t>实验环境</w:t>
      </w:r>
    </w:p>
    <w:tbl>
      <w:tblPr>
        <w:tblW w:w="0" w:type="auto"/>
        <w:jc w:val="center"/>
        <w:tblLayout w:type="fixed"/>
        <w:tblLook w:val="0000" w:firstRow="0" w:lastRow="0" w:firstColumn="0" w:lastColumn="0" w:noHBand="0" w:noVBand="0"/>
      </w:tblPr>
      <w:tblGrid>
        <w:gridCol w:w="1500"/>
        <w:gridCol w:w="2836"/>
        <w:gridCol w:w="3852"/>
      </w:tblGrid>
      <w:tr w:rsidR="00F24019" w14:paraId="760E9215" w14:textId="77777777">
        <w:trPr>
          <w:jc w:val="center"/>
        </w:trPr>
        <w:tc>
          <w:tcPr>
            <w:tcW w:w="1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9E19955" w14:textId="77777777" w:rsidR="00F24019" w:rsidRDefault="00F24019">
            <w:r>
              <w:rPr>
                <w:rFonts w:hint="eastAsia"/>
                <w:b/>
                <w:bCs/>
              </w:rPr>
              <w:t>配置项</w:t>
            </w:r>
          </w:p>
        </w:tc>
        <w:tc>
          <w:tcPr>
            <w:tcW w:w="283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EC40009" w14:textId="77777777" w:rsidR="00F24019" w:rsidRDefault="00F24019">
            <w:r>
              <w:rPr>
                <w:rFonts w:hint="eastAsia"/>
                <w:b/>
                <w:bCs/>
              </w:rPr>
              <w:t>硬件参数</w:t>
            </w:r>
          </w:p>
        </w:tc>
        <w:tc>
          <w:tcPr>
            <w:tcW w:w="385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0422EEA" w14:textId="77777777" w:rsidR="00F24019" w:rsidRDefault="00F24019">
            <w:r>
              <w:rPr>
                <w:rFonts w:hint="eastAsia"/>
                <w:b/>
                <w:bCs/>
              </w:rPr>
              <w:t>软件参数</w:t>
            </w:r>
          </w:p>
        </w:tc>
      </w:tr>
      <w:tr w:rsidR="00F24019" w14:paraId="201F0D89" w14:textId="77777777">
        <w:trPr>
          <w:jc w:val="center"/>
        </w:trPr>
        <w:tc>
          <w:tcPr>
            <w:tcW w:w="15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8072FFC" w14:textId="77777777" w:rsidR="00F24019" w:rsidRDefault="00F24019">
            <w:r>
              <w:rPr>
                <w:rFonts w:hint="eastAsia"/>
              </w:rPr>
              <w:t>SIP</w:t>
            </w:r>
            <w:r>
              <w:t xml:space="preserve"> </w:t>
            </w:r>
            <w:r>
              <w:rPr>
                <w:rFonts w:hint="eastAsia"/>
              </w:rPr>
              <w:t>服务器</w:t>
            </w:r>
          </w:p>
        </w:tc>
        <w:tc>
          <w:tcPr>
            <w:tcW w:w="283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6C88FDE" w14:textId="77777777" w:rsidR="00F24019" w:rsidRDefault="00F24019">
            <w:r>
              <w:rPr>
                <w:rFonts w:hint="eastAsia"/>
              </w:rPr>
              <w:t>Windows</w:t>
            </w:r>
            <w:r>
              <w:t xml:space="preserve">11 </w:t>
            </w:r>
            <w:r>
              <w:rPr>
                <w:rFonts w:hint="eastAsia"/>
              </w:rPr>
              <w:t>PC</w:t>
            </w:r>
            <w:r>
              <w:rPr>
                <w:rFonts w:hint="eastAsia"/>
              </w:rPr>
              <w:t>机</w:t>
            </w:r>
          </w:p>
        </w:tc>
        <w:tc>
          <w:tcPr>
            <w:tcW w:w="38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7440FC4" w14:textId="77777777" w:rsidR="00F24019" w:rsidRDefault="00F24019">
            <w:r>
              <w:t xml:space="preserve">miniSIPServer </w:t>
            </w:r>
            <w:r>
              <w:rPr>
                <w:rFonts w:hint="eastAsia"/>
              </w:rPr>
              <w:t>V</w:t>
            </w:r>
            <w:r>
              <w:t>70</w:t>
            </w:r>
            <w:r>
              <w:rPr>
                <w:rFonts w:hint="eastAsia"/>
              </w:rPr>
              <w:t>（</w:t>
            </w:r>
            <w:r>
              <w:rPr>
                <w:rFonts w:hint="eastAsia"/>
              </w:rPr>
              <w:t>5</w:t>
            </w:r>
            <w:r>
              <w:t xml:space="preserve"> clients</w:t>
            </w:r>
            <w:r>
              <w:rPr>
                <w:rFonts w:hint="eastAsia"/>
              </w:rPr>
              <w:t>）</w:t>
            </w:r>
          </w:p>
          <w:p w14:paraId="191D9D0F" w14:textId="77777777" w:rsidR="00F24019" w:rsidRDefault="00F24019">
            <w:r>
              <w:rPr>
                <w:rFonts w:hint="eastAsia"/>
              </w:rPr>
              <w:t>b</w:t>
            </w:r>
            <w:r>
              <w:t>uild 20260428</w:t>
            </w:r>
          </w:p>
        </w:tc>
      </w:tr>
      <w:tr w:rsidR="00F24019" w14:paraId="3902A694" w14:textId="77777777">
        <w:trPr>
          <w:jc w:val="center"/>
        </w:trPr>
        <w:tc>
          <w:tcPr>
            <w:tcW w:w="15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2570660" w14:textId="77777777" w:rsidR="00F24019" w:rsidRDefault="00F24019">
            <w:r>
              <w:rPr>
                <w:rFonts w:hint="eastAsia"/>
              </w:rPr>
              <w:t>S</w:t>
            </w:r>
            <w:r>
              <w:t xml:space="preserve">IP </w:t>
            </w:r>
            <w:r>
              <w:rPr>
                <w:rFonts w:hint="eastAsia"/>
              </w:rPr>
              <w:t>终端</w:t>
            </w:r>
          </w:p>
        </w:tc>
        <w:tc>
          <w:tcPr>
            <w:tcW w:w="283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F9C8743" w14:textId="77777777" w:rsidR="00F24019" w:rsidRDefault="00F24019">
            <w:r>
              <w:rPr>
                <w:rFonts w:hint="eastAsia"/>
              </w:rPr>
              <w:t>1</w:t>
            </w:r>
            <w:r>
              <w:t xml:space="preserve"> </w:t>
            </w:r>
            <w:r>
              <w:rPr>
                <w:rFonts w:hint="eastAsia"/>
              </w:rPr>
              <w:t>台</w:t>
            </w:r>
            <w:r>
              <w:rPr>
                <w:rFonts w:hint="eastAsia"/>
              </w:rPr>
              <w:t xml:space="preserve"> </w:t>
            </w:r>
            <w:r>
              <w:t>MacBook Tahoe 26.4.1</w:t>
            </w:r>
          </w:p>
          <w:p w14:paraId="72FDEEE0" w14:textId="77777777" w:rsidR="00F24019" w:rsidRDefault="00F24019">
            <w:r>
              <w:rPr>
                <w:rFonts w:hint="eastAsia"/>
              </w:rPr>
              <w:t>2</w:t>
            </w:r>
            <w:r>
              <w:t xml:space="preserve"> </w:t>
            </w:r>
            <w:r>
              <w:rPr>
                <w:rFonts w:hint="eastAsia"/>
              </w:rPr>
              <w:t>台</w:t>
            </w:r>
            <w:r>
              <w:rPr>
                <w:rFonts w:hint="eastAsia"/>
              </w:rPr>
              <w:t xml:space="preserve"> </w:t>
            </w:r>
            <w:r>
              <w:rPr>
                <w:rFonts w:hint="eastAsia"/>
              </w:rPr>
              <w:t>安卓手机</w:t>
            </w:r>
          </w:p>
        </w:tc>
        <w:tc>
          <w:tcPr>
            <w:tcW w:w="38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2C209E7" w14:textId="77777777" w:rsidR="00F24019" w:rsidRDefault="00F24019">
            <w:r>
              <w:rPr>
                <w:rFonts w:hint="eastAsia"/>
              </w:rPr>
              <w:t>Linphone</w:t>
            </w:r>
            <w:r>
              <w:t xml:space="preserve"> 6.1.3</w:t>
            </w:r>
            <w:r>
              <w:rPr>
                <w:rFonts w:hint="eastAsia"/>
              </w:rPr>
              <w:t>（</w:t>
            </w:r>
            <w:r>
              <w:rPr>
                <w:rFonts w:hint="eastAsia"/>
              </w:rPr>
              <w:t>a</w:t>
            </w:r>
            <w:r>
              <w:t>ndroid and macOS</w:t>
            </w:r>
            <w:r>
              <w:rPr>
                <w:rFonts w:hint="eastAsia"/>
              </w:rPr>
              <w:t>），</w:t>
            </w:r>
            <w:r>
              <w:rPr>
                <w:rFonts w:hint="eastAsia"/>
                <w:i/>
                <w:iCs/>
              </w:rPr>
              <w:t>注：在进阶实验过程中，开启摄像头权限，并在高级通话设置中保留</w:t>
            </w:r>
            <w:r>
              <w:rPr>
                <w:rFonts w:hint="eastAsia"/>
                <w:i/>
                <w:iCs/>
              </w:rPr>
              <w:t xml:space="preserve"> PCMU </w:t>
            </w:r>
            <w:r>
              <w:rPr>
                <w:rFonts w:hint="eastAsia"/>
                <w:i/>
                <w:iCs/>
              </w:rPr>
              <w:t>与</w:t>
            </w:r>
            <w:r>
              <w:rPr>
                <w:rFonts w:hint="eastAsia"/>
                <w:i/>
                <w:iCs/>
              </w:rPr>
              <w:t xml:space="preserve"> PCMA</w:t>
            </w:r>
            <w:r>
              <w:rPr>
                <w:rFonts w:hint="eastAsia"/>
                <w:i/>
                <w:iCs/>
              </w:rPr>
              <w:t>，视频编码全部开启。</w:t>
            </w:r>
          </w:p>
        </w:tc>
      </w:tr>
      <w:tr w:rsidR="00F24019" w14:paraId="44C971DC" w14:textId="77777777">
        <w:trPr>
          <w:jc w:val="center"/>
        </w:trPr>
        <w:tc>
          <w:tcPr>
            <w:tcW w:w="15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5BD566E" w14:textId="77777777" w:rsidR="00F24019" w:rsidRDefault="00F24019">
            <w:r>
              <w:rPr>
                <w:rFonts w:hint="eastAsia"/>
              </w:rPr>
              <w:t>抓包工具</w:t>
            </w:r>
          </w:p>
        </w:tc>
        <w:tc>
          <w:tcPr>
            <w:tcW w:w="283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BA98B8F" w14:textId="77777777" w:rsidR="00F24019" w:rsidRDefault="00F24019">
            <w:r>
              <w:rPr>
                <w:rFonts w:hint="eastAsia"/>
              </w:rPr>
              <w:t>/</w:t>
            </w:r>
          </w:p>
        </w:tc>
        <w:tc>
          <w:tcPr>
            <w:tcW w:w="38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25BBF5E" w14:textId="77777777" w:rsidR="00F24019" w:rsidRDefault="00F24019">
            <w:r>
              <w:t>Wireshark Version 4.4.6</w:t>
            </w:r>
          </w:p>
        </w:tc>
      </w:tr>
    </w:tbl>
    <w:p w14:paraId="551E0113" w14:textId="77777777" w:rsidR="00F24019" w:rsidRDefault="00F24019" w:rsidP="00DD5F68">
      <w:pPr>
        <w:pStyle w:val="1"/>
        <w:numPr>
          <w:ilvl w:val="0"/>
          <w:numId w:val="0"/>
        </w:numPr>
      </w:pPr>
      <w:bookmarkStart w:id="0" w:name="OLE_LINK5"/>
      <w:r>
        <w:rPr>
          <w:sz w:val="28"/>
        </w:rPr>
        <w:t>实验</w:t>
      </w:r>
      <w:r>
        <w:rPr>
          <w:sz w:val="28"/>
        </w:rPr>
        <w:t xml:space="preserve">1 </w:t>
      </w:r>
      <w:r>
        <w:rPr>
          <w:sz w:val="28"/>
        </w:rPr>
        <w:t>基础实验：</w:t>
      </w:r>
      <w:r>
        <w:rPr>
          <w:sz w:val="28"/>
        </w:rPr>
        <w:t xml:space="preserve">SIP </w:t>
      </w:r>
      <w:r>
        <w:rPr>
          <w:sz w:val="28"/>
        </w:rPr>
        <w:t>注册与语音通信及异常信令分析</w:t>
      </w:r>
    </w:p>
    <w:p w14:paraId="7B1C2551" w14:textId="77777777" w:rsidR="00F24019" w:rsidRDefault="00F24019">
      <w:pPr>
        <w:pStyle w:val="TOC1"/>
        <w:ind w:firstLineChars="128" w:firstLine="308"/>
      </w:pPr>
      <w:r>
        <w:rPr>
          <w:rFonts w:ascii="Times New Roman" w:hAnsi="Times New Roman" w:cs="Times New Roman"/>
        </w:rPr>
        <w:t>一、实验目的</w:t>
      </w:r>
    </w:p>
    <w:bookmarkEnd w:id="0"/>
    <w:p w14:paraId="01D09874" w14:textId="77777777" w:rsidR="00F24019" w:rsidRDefault="00F24019">
      <w:pPr>
        <w:ind w:firstLine="269"/>
      </w:pPr>
      <w:r>
        <w:t xml:space="preserve">1. </w:t>
      </w:r>
      <w:r>
        <w:rPr>
          <w:rFonts w:hint="eastAsia"/>
        </w:rPr>
        <w:t>掌握</w:t>
      </w:r>
      <w:r>
        <w:rPr>
          <w:rFonts w:hint="eastAsia"/>
        </w:rPr>
        <w:t xml:space="preserve"> SIP </w:t>
      </w:r>
      <w:r>
        <w:rPr>
          <w:rFonts w:hint="eastAsia"/>
        </w:rPr>
        <w:t>注册的完整信令流程，理解</w:t>
      </w:r>
      <w:r>
        <w:rPr>
          <w:rFonts w:hint="eastAsia"/>
        </w:rPr>
        <w:t xml:space="preserve"> REGISTER </w:t>
      </w:r>
      <w:r>
        <w:rPr>
          <w:rFonts w:hint="eastAsia"/>
        </w:rPr>
        <w:t>信令的核心头域及作用；</w:t>
      </w:r>
    </w:p>
    <w:p w14:paraId="3A754FB7" w14:textId="77777777" w:rsidR="00F24019" w:rsidRDefault="00F24019">
      <w:pPr>
        <w:ind w:firstLineChars="128" w:firstLine="269"/>
      </w:pPr>
      <w:r>
        <w:t xml:space="preserve">2. </w:t>
      </w:r>
      <w:r>
        <w:rPr>
          <w:rFonts w:hint="eastAsia"/>
        </w:rPr>
        <w:t>掌握</w:t>
      </w:r>
      <w:r>
        <w:rPr>
          <w:rFonts w:hint="eastAsia"/>
        </w:rPr>
        <w:t xml:space="preserve"> SIP </w:t>
      </w:r>
      <w:r>
        <w:rPr>
          <w:rFonts w:hint="eastAsia"/>
        </w:rPr>
        <w:t>正常语音呼叫的全流程信令，能识别各信令的功能；</w:t>
      </w:r>
    </w:p>
    <w:p w14:paraId="417FF474" w14:textId="77777777" w:rsidR="00F24019" w:rsidRDefault="00F24019">
      <w:pPr>
        <w:ind w:firstLineChars="128" w:firstLine="269"/>
      </w:pPr>
      <w:r>
        <w:t xml:space="preserve">3. </w:t>
      </w:r>
      <w:r>
        <w:rPr>
          <w:rFonts w:hint="eastAsia"/>
        </w:rPr>
        <w:t>熟悉</w:t>
      </w:r>
      <w:r>
        <w:rPr>
          <w:rFonts w:hint="eastAsia"/>
        </w:rPr>
        <w:t xml:space="preserve"> SIP </w:t>
      </w:r>
      <w:r>
        <w:rPr>
          <w:rFonts w:hint="eastAsia"/>
        </w:rPr>
        <w:t>典型异常响应码（</w:t>
      </w:r>
      <w:r>
        <w:rPr>
          <w:rFonts w:hint="eastAsia"/>
        </w:rPr>
        <w:t>404</w:t>
      </w:r>
      <w:r>
        <w:rPr>
          <w:rFonts w:hint="eastAsia"/>
        </w:rPr>
        <w:t>、</w:t>
      </w:r>
      <w:r>
        <w:rPr>
          <w:rFonts w:hint="eastAsia"/>
        </w:rPr>
        <w:t>486</w:t>
      </w:r>
      <w:r>
        <w:rPr>
          <w:rFonts w:hint="eastAsia"/>
        </w:rPr>
        <w:t>）的产生场景及信令流程，理解异常原因；</w:t>
      </w:r>
    </w:p>
    <w:p w14:paraId="64D1CFDE" w14:textId="77777777" w:rsidR="00F24019" w:rsidRDefault="00F24019">
      <w:pPr>
        <w:ind w:firstLineChars="128" w:firstLine="269"/>
      </w:pPr>
      <w:r>
        <w:t xml:space="preserve">4. </w:t>
      </w:r>
      <w:r>
        <w:rPr>
          <w:rFonts w:hint="eastAsia"/>
        </w:rPr>
        <w:t>掌握</w:t>
      </w:r>
      <w:r>
        <w:rPr>
          <w:rFonts w:hint="eastAsia"/>
        </w:rPr>
        <w:t xml:space="preserve"> SDP </w:t>
      </w:r>
      <w:r>
        <w:rPr>
          <w:rFonts w:hint="eastAsia"/>
        </w:rPr>
        <w:t>音频编码协商的过程，能识别音频编码类型及相关参数，理解协商逻辑。</w:t>
      </w:r>
    </w:p>
    <w:p w14:paraId="60206DA9" w14:textId="77777777" w:rsidR="00F24019" w:rsidRDefault="00F24019"/>
    <w:p w14:paraId="571BC974" w14:textId="77777777" w:rsidR="00F24019" w:rsidRDefault="00F24019">
      <w:pPr>
        <w:ind w:firstLineChars="128" w:firstLine="308"/>
        <w:rPr>
          <w:b/>
          <w:bCs/>
        </w:rPr>
      </w:pPr>
      <w:bookmarkStart w:id="1" w:name="OLE_LINK9"/>
      <w:r>
        <w:rPr>
          <w:b/>
          <w:sz w:val="24"/>
        </w:rPr>
        <w:t>二、实验内容和实验步骤</w:t>
      </w:r>
    </w:p>
    <w:p w14:paraId="600C57E8" w14:textId="77777777" w:rsidR="00F24019" w:rsidRDefault="00F24019">
      <w:pPr>
        <w:ind w:firstLine="308"/>
      </w:pPr>
      <w:r>
        <w:rPr>
          <w:b/>
          <w:bCs/>
        </w:rPr>
        <w:t xml:space="preserve">2.1 </w:t>
      </w:r>
      <w:r>
        <w:rPr>
          <w:rFonts w:hint="eastAsia"/>
          <w:b/>
          <w:bCs/>
        </w:rPr>
        <w:t>查看</w:t>
      </w:r>
      <w:r>
        <w:rPr>
          <w:rFonts w:hint="eastAsia"/>
          <w:b/>
          <w:bCs/>
        </w:rPr>
        <w:t xml:space="preserve"> miniSIPServer </w:t>
      </w:r>
      <w:r>
        <w:rPr>
          <w:rFonts w:hint="eastAsia"/>
          <w:b/>
          <w:bCs/>
        </w:rPr>
        <w:t>配置信息</w:t>
      </w:r>
    </w:p>
    <w:p w14:paraId="54954748" w14:textId="1E5887D1" w:rsidR="00F24019" w:rsidRDefault="002B0E54">
      <w:pPr>
        <w:ind w:firstLine="308"/>
      </w:pPr>
      <w:r>
        <w:rPr>
          <w:noProof/>
        </w:rPr>
        <w:drawing>
          <wp:anchor distT="0" distB="0" distL="114935" distR="114935" simplePos="0" relativeHeight="251645440" behindDoc="0" locked="0" layoutInCell="0" allowOverlap="1" wp14:anchorId="190B86E7" wp14:editId="6F189D54">
            <wp:simplePos x="0" y="0"/>
            <wp:positionH relativeFrom="margin">
              <wp:align>center</wp:align>
            </wp:positionH>
            <wp:positionV relativeFrom="paragraph">
              <wp:posOffset>450215</wp:posOffset>
            </wp:positionV>
            <wp:extent cx="3597275" cy="1534795"/>
            <wp:effectExtent l="0" t="0" r="0" b="0"/>
            <wp:wrapTopAndBottom/>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8">
                      <a:extLst>
                        <a:ext uri="{28A0092B-C50C-407E-A947-70E740481C1C}">
                          <a14:useLocalDpi xmlns:a14="http://schemas.microsoft.com/office/drawing/2010/main" val="0"/>
                        </a:ext>
                      </a:extLst>
                    </a:blip>
                    <a:srcRect l="-52" t="-124" r="-52" b="-124"/>
                    <a:stretch>
                      <a:fillRect/>
                    </a:stretch>
                  </pic:blipFill>
                  <pic:spPr bwMode="auto">
                    <a:xfrm>
                      <a:off x="0" y="0"/>
                      <a:ext cx="3597275" cy="1534795"/>
                    </a:xfrm>
                    <a:prstGeom prst="rect">
                      <a:avLst/>
                    </a:prstGeom>
                    <a:solidFill>
                      <a:srgbClr val="FFFFFF"/>
                    </a:solidFill>
                  </pic:spPr>
                </pic:pic>
              </a:graphicData>
            </a:graphic>
            <wp14:sizeRelH relativeFrom="page">
              <wp14:pctWidth>0</wp14:pctWidth>
            </wp14:sizeRelH>
            <wp14:sizeRelV relativeFrom="page">
              <wp14:pctHeight>0</wp14:pctHeight>
            </wp14:sizeRelV>
          </wp:anchor>
        </w:drawing>
      </w:r>
      <w:r w:rsidR="00F24019">
        <w:rPr>
          <w:rFonts w:hint="eastAsia"/>
        </w:rPr>
        <w:t>先在</w:t>
      </w:r>
      <w:r w:rsidR="00F24019">
        <w:rPr>
          <w:rFonts w:hint="eastAsia"/>
        </w:rPr>
        <w:t xml:space="preserve"> PC </w:t>
      </w:r>
      <w:r w:rsidR="00F24019">
        <w:rPr>
          <w:rFonts w:hint="eastAsia"/>
        </w:rPr>
        <w:t>机上</w:t>
      </w:r>
      <w:bookmarkEnd w:id="1"/>
      <w:r w:rsidR="00F24019">
        <w:rPr>
          <w:rFonts w:hint="eastAsia"/>
        </w:rPr>
        <w:t>打开</w:t>
      </w:r>
      <w:r w:rsidR="00F24019">
        <w:rPr>
          <w:rFonts w:hint="eastAsia"/>
        </w:rPr>
        <w:t xml:space="preserve"> miniSIPServer</w:t>
      </w:r>
      <w:r w:rsidR="00F24019">
        <w:rPr>
          <w:rFonts w:hint="eastAsia"/>
        </w:rPr>
        <w:t>，确认服务端所在</w:t>
      </w:r>
      <w:r w:rsidR="00F24019">
        <w:rPr>
          <w:rFonts w:hint="eastAsia"/>
        </w:rPr>
        <w:t xml:space="preserve"> IP </w:t>
      </w:r>
      <w:r w:rsidR="00F24019">
        <w:rPr>
          <w:rFonts w:hint="eastAsia"/>
        </w:rPr>
        <w:t>地址和分机号、密码信息，如下图所示：</w:t>
      </w:r>
    </w:p>
    <w:p w14:paraId="7DDC737D" w14:textId="77777777" w:rsidR="00F24019" w:rsidRDefault="00F24019">
      <w:pPr>
        <w:ind w:firstLine="308"/>
      </w:pPr>
    </w:p>
    <w:p w14:paraId="0D47768D" w14:textId="77777777" w:rsidR="00F24019" w:rsidRDefault="00F24019">
      <w:pPr>
        <w:ind w:firstLine="308"/>
      </w:pPr>
      <w:r>
        <w:rPr>
          <w:rFonts w:hint="eastAsia"/>
        </w:rPr>
        <w:t>具体分机号信息如下：</w:t>
      </w:r>
    </w:p>
    <w:p w14:paraId="099BC7AF" w14:textId="731670C1" w:rsidR="00F24019" w:rsidRDefault="002B0E54">
      <w:pPr>
        <w:ind w:firstLine="308"/>
      </w:pPr>
      <w:r>
        <w:rPr>
          <w:noProof/>
        </w:rPr>
        <w:lastRenderedPageBreak/>
        <w:drawing>
          <wp:anchor distT="0" distB="0" distL="114935" distR="114935" simplePos="0" relativeHeight="251646464" behindDoc="0" locked="0" layoutInCell="0" allowOverlap="1" wp14:anchorId="286EEA4E" wp14:editId="3AC001EB">
            <wp:simplePos x="0" y="0"/>
            <wp:positionH relativeFrom="margin">
              <wp:align>center</wp:align>
            </wp:positionH>
            <wp:positionV relativeFrom="paragraph">
              <wp:posOffset>6985</wp:posOffset>
            </wp:positionV>
            <wp:extent cx="3597275" cy="1988185"/>
            <wp:effectExtent l="0" t="0" r="0" b="0"/>
            <wp:wrapTopAndBottom/>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9">
                      <a:extLst>
                        <a:ext uri="{28A0092B-C50C-407E-A947-70E740481C1C}">
                          <a14:useLocalDpi xmlns:a14="http://schemas.microsoft.com/office/drawing/2010/main" val="0"/>
                        </a:ext>
                      </a:extLst>
                    </a:blip>
                    <a:srcRect l="-47" t="-87" r="-47" b="-87"/>
                    <a:stretch>
                      <a:fillRect/>
                    </a:stretch>
                  </pic:blipFill>
                  <pic:spPr bwMode="auto">
                    <a:xfrm>
                      <a:off x="0" y="0"/>
                      <a:ext cx="3597275" cy="1988185"/>
                    </a:xfrm>
                    <a:prstGeom prst="rect">
                      <a:avLst/>
                    </a:prstGeom>
                    <a:solidFill>
                      <a:srgbClr val="FFFFFF"/>
                    </a:solidFill>
                  </pic:spPr>
                </pic:pic>
              </a:graphicData>
            </a:graphic>
            <wp14:sizeRelH relativeFrom="page">
              <wp14:pctWidth>0</wp14:pctWidth>
            </wp14:sizeRelH>
            <wp14:sizeRelV relativeFrom="page">
              <wp14:pctHeight>0</wp14:pctHeight>
            </wp14:sizeRelV>
          </wp:anchor>
        </w:drawing>
      </w:r>
    </w:p>
    <w:p w14:paraId="38482A7D" w14:textId="77777777" w:rsidR="00F24019" w:rsidRDefault="00F24019">
      <w:pPr>
        <w:ind w:firstLine="308"/>
      </w:pPr>
      <w:r>
        <w:rPr>
          <w:rFonts w:hint="eastAsia"/>
        </w:rPr>
        <w:t>随后将手机</w:t>
      </w:r>
      <w:r>
        <w:rPr>
          <w:rFonts w:hint="eastAsia"/>
        </w:rPr>
        <w:t xml:space="preserve"> Linphone </w:t>
      </w:r>
      <w:r>
        <w:rPr>
          <w:rFonts w:hint="eastAsia"/>
        </w:rPr>
        <w:t>的</w:t>
      </w:r>
      <w:r>
        <w:rPr>
          <w:rFonts w:hint="eastAsia"/>
        </w:rPr>
        <w:t xml:space="preserve"> SIP </w:t>
      </w:r>
      <w:r>
        <w:rPr>
          <w:rFonts w:hint="eastAsia"/>
        </w:rPr>
        <w:t>域名配置为服务器</w:t>
      </w:r>
      <w:r>
        <w:rPr>
          <w:rFonts w:hint="eastAsia"/>
        </w:rPr>
        <w:t xml:space="preserve"> IP</w:t>
      </w:r>
      <w:r>
        <w:rPr>
          <w:rFonts w:hint="eastAsia"/>
        </w:rPr>
        <w:t>，确保注册账号与服务器分机一致。</w:t>
      </w:r>
    </w:p>
    <w:p w14:paraId="4392D3CD" w14:textId="77777777" w:rsidR="00F24019" w:rsidRDefault="00F24019">
      <w:pPr>
        <w:ind w:firstLine="308"/>
      </w:pPr>
    </w:p>
    <w:p w14:paraId="72D449DE" w14:textId="77777777" w:rsidR="00F24019" w:rsidRDefault="00F24019">
      <w:pPr>
        <w:ind w:firstLine="308"/>
      </w:pPr>
      <w:r>
        <w:rPr>
          <w:rFonts w:hint="eastAsia"/>
          <w:b/>
          <w:bCs/>
        </w:rPr>
        <w:t>2</w:t>
      </w:r>
      <w:r>
        <w:rPr>
          <w:b/>
          <w:bCs/>
        </w:rPr>
        <w:t xml:space="preserve">.2 </w:t>
      </w:r>
      <w:r>
        <w:rPr>
          <w:rFonts w:hint="eastAsia"/>
          <w:b/>
          <w:bCs/>
        </w:rPr>
        <w:t xml:space="preserve">Linphone </w:t>
      </w:r>
      <w:r>
        <w:rPr>
          <w:rFonts w:hint="eastAsia"/>
          <w:b/>
          <w:bCs/>
        </w:rPr>
        <w:t>注册</w:t>
      </w:r>
    </w:p>
    <w:p w14:paraId="5522C727" w14:textId="45E8F0F2" w:rsidR="00F24019" w:rsidRDefault="002B0E54">
      <w:pPr>
        <w:ind w:firstLine="308"/>
      </w:pPr>
      <w:r>
        <w:rPr>
          <w:noProof/>
        </w:rPr>
        <w:drawing>
          <wp:anchor distT="0" distB="0" distL="114935" distR="114935" simplePos="0" relativeHeight="251647488" behindDoc="0" locked="0" layoutInCell="0" allowOverlap="1" wp14:anchorId="4A5DC50D" wp14:editId="5BCF9737">
            <wp:simplePos x="0" y="0"/>
            <wp:positionH relativeFrom="margin">
              <wp:posOffset>837565</wp:posOffset>
            </wp:positionH>
            <wp:positionV relativeFrom="paragraph">
              <wp:posOffset>215900</wp:posOffset>
            </wp:positionV>
            <wp:extent cx="3597275" cy="2891790"/>
            <wp:effectExtent l="0" t="0" r="0" b="0"/>
            <wp:wrapTopAndBottom/>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0">
                      <a:extLst>
                        <a:ext uri="{28A0092B-C50C-407E-A947-70E740481C1C}">
                          <a14:useLocalDpi xmlns:a14="http://schemas.microsoft.com/office/drawing/2010/main" val="0"/>
                        </a:ext>
                      </a:extLst>
                    </a:blip>
                    <a:srcRect l="-52" t="-66" r="-52" b="-66"/>
                    <a:stretch>
                      <a:fillRect/>
                    </a:stretch>
                  </pic:blipFill>
                  <pic:spPr bwMode="auto">
                    <a:xfrm>
                      <a:off x="0" y="0"/>
                      <a:ext cx="3597275" cy="2891790"/>
                    </a:xfrm>
                    <a:prstGeom prst="rect">
                      <a:avLst/>
                    </a:prstGeom>
                    <a:solidFill>
                      <a:srgbClr val="FFFFFF"/>
                    </a:solidFill>
                  </pic:spPr>
                </pic:pic>
              </a:graphicData>
            </a:graphic>
            <wp14:sizeRelH relativeFrom="page">
              <wp14:pctWidth>0</wp14:pctWidth>
            </wp14:sizeRelH>
            <wp14:sizeRelV relativeFrom="page">
              <wp14:pctHeight>0</wp14:pctHeight>
            </wp14:sizeRelV>
          </wp:anchor>
        </w:drawing>
      </w:r>
      <w:r w:rsidR="00F24019">
        <w:rPr>
          <w:rFonts w:hint="eastAsia"/>
        </w:rPr>
        <w:t>以其中一台终端设备为例，注册参数如下：</w:t>
      </w:r>
    </w:p>
    <w:p w14:paraId="323F0699" w14:textId="77777777" w:rsidR="00F24019" w:rsidRDefault="00F24019">
      <w:pPr>
        <w:ind w:firstLine="308"/>
      </w:pPr>
    </w:p>
    <w:p w14:paraId="36ECF6D8" w14:textId="77777777" w:rsidR="00F24019" w:rsidRDefault="00F24019">
      <w:pPr>
        <w:ind w:firstLine="308"/>
        <w:rPr>
          <w:b/>
          <w:bCs/>
        </w:rPr>
      </w:pPr>
      <w:r>
        <w:rPr>
          <w:rFonts w:hint="eastAsia"/>
          <w:b/>
          <w:bCs/>
        </w:rPr>
        <w:t>2</w:t>
      </w:r>
      <w:r>
        <w:rPr>
          <w:b/>
          <w:bCs/>
        </w:rPr>
        <w:t xml:space="preserve">.3 </w:t>
      </w:r>
      <w:r>
        <w:rPr>
          <w:rFonts w:hint="eastAsia"/>
          <w:b/>
          <w:bCs/>
        </w:rPr>
        <w:t>抓包准备和</w:t>
      </w:r>
      <w:r>
        <w:rPr>
          <w:rFonts w:hint="eastAsia"/>
          <w:b/>
          <w:bCs/>
        </w:rPr>
        <w:t xml:space="preserve"> SIP</w:t>
      </w:r>
      <w:r>
        <w:rPr>
          <w:b/>
          <w:bCs/>
        </w:rPr>
        <w:t xml:space="preserve"> </w:t>
      </w:r>
      <w:r>
        <w:rPr>
          <w:rFonts w:hint="eastAsia"/>
          <w:b/>
          <w:bCs/>
        </w:rPr>
        <w:t>协议包捕获</w:t>
      </w:r>
    </w:p>
    <w:p w14:paraId="3BC69F73" w14:textId="77777777" w:rsidR="00F24019" w:rsidRDefault="00F24019">
      <w:pPr>
        <w:ind w:firstLine="308"/>
        <w:rPr>
          <w:b/>
          <w:bCs/>
        </w:rPr>
      </w:pPr>
    </w:p>
    <w:p w14:paraId="4DDFD698" w14:textId="77777777" w:rsidR="00F24019" w:rsidRDefault="00F24019">
      <w:pPr>
        <w:ind w:firstLine="308"/>
      </w:pPr>
      <w:r>
        <w:rPr>
          <w:rFonts w:hint="eastAsia"/>
        </w:rPr>
        <w:t>打开</w:t>
      </w:r>
      <w:r>
        <w:rPr>
          <w:rFonts w:hint="eastAsia"/>
        </w:rPr>
        <w:t xml:space="preserve"> Wireshark </w:t>
      </w:r>
      <w:r>
        <w:rPr>
          <w:rFonts w:hint="eastAsia"/>
        </w:rPr>
        <w:t>并选择当前</w:t>
      </w:r>
      <w:r>
        <w:rPr>
          <w:rFonts w:hint="eastAsia"/>
        </w:rPr>
        <w:t xml:space="preserve"> PC </w:t>
      </w:r>
      <w:r>
        <w:rPr>
          <w:rFonts w:hint="eastAsia"/>
        </w:rPr>
        <w:t>对应网卡（</w:t>
      </w:r>
      <w:r>
        <w:t>WLAN</w:t>
      </w:r>
      <w:r>
        <w:rPr>
          <w:rFonts w:hint="eastAsia"/>
        </w:rPr>
        <w:t>）开始抓包，在显示过滤器中输入</w:t>
      </w:r>
      <w:r>
        <w:rPr>
          <w:rFonts w:hint="eastAsia"/>
        </w:rPr>
        <w:t xml:space="preserve"> sip</w:t>
      </w:r>
      <w:r>
        <w:rPr>
          <w:rFonts w:hint="eastAsia"/>
        </w:rPr>
        <w:t>，只观察</w:t>
      </w:r>
      <w:r>
        <w:rPr>
          <w:rFonts w:hint="eastAsia"/>
        </w:rPr>
        <w:t xml:space="preserve"> SIP </w:t>
      </w:r>
      <w:r>
        <w:rPr>
          <w:rFonts w:hint="eastAsia"/>
        </w:rPr>
        <w:t>相关信令，减少无关流量干扰。</w:t>
      </w:r>
    </w:p>
    <w:p w14:paraId="1F385A90" w14:textId="77777777" w:rsidR="00F24019" w:rsidRDefault="00F24019">
      <w:pPr>
        <w:ind w:firstLine="308"/>
      </w:pPr>
    </w:p>
    <w:p w14:paraId="4FF71BE1" w14:textId="77777777" w:rsidR="00F24019" w:rsidRDefault="00F24019">
      <w:pPr>
        <w:ind w:firstLine="308"/>
      </w:pPr>
      <w:r>
        <w:rPr>
          <w:rFonts w:hint="eastAsia"/>
          <w:b/>
          <w:bCs/>
        </w:rPr>
        <w:t>2</w:t>
      </w:r>
      <w:r>
        <w:rPr>
          <w:b/>
          <w:bCs/>
        </w:rPr>
        <w:t xml:space="preserve">.4 </w:t>
      </w:r>
      <w:r>
        <w:rPr>
          <w:rFonts w:hint="eastAsia"/>
          <w:b/>
          <w:bCs/>
        </w:rPr>
        <w:t xml:space="preserve">SIP </w:t>
      </w:r>
      <w:r>
        <w:rPr>
          <w:rFonts w:hint="eastAsia"/>
          <w:b/>
          <w:bCs/>
        </w:rPr>
        <w:t>注册流程捕获</w:t>
      </w:r>
    </w:p>
    <w:p w14:paraId="55F57136" w14:textId="6F3DBDB3" w:rsidR="00F24019" w:rsidRDefault="002B0E54">
      <w:pPr>
        <w:ind w:firstLine="308"/>
      </w:pPr>
      <w:r>
        <w:rPr>
          <w:noProof/>
        </w:rPr>
        <w:drawing>
          <wp:anchor distT="0" distB="0" distL="114935" distR="114935" simplePos="0" relativeHeight="251648512" behindDoc="0" locked="0" layoutInCell="0" allowOverlap="1" wp14:anchorId="3CEEF70F" wp14:editId="5F855D48">
            <wp:simplePos x="0" y="0"/>
            <wp:positionH relativeFrom="margin">
              <wp:posOffset>476885</wp:posOffset>
            </wp:positionH>
            <wp:positionV relativeFrom="paragraph">
              <wp:posOffset>218440</wp:posOffset>
            </wp:positionV>
            <wp:extent cx="4317365" cy="372110"/>
            <wp:effectExtent l="0" t="0" r="0" b="0"/>
            <wp:wrapTopAndBottom/>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1" cstate="print">
                      <a:extLst>
                        <a:ext uri="{28A0092B-C50C-407E-A947-70E740481C1C}">
                          <a14:useLocalDpi xmlns:a14="http://schemas.microsoft.com/office/drawing/2010/main" val="0"/>
                        </a:ext>
                      </a:extLst>
                    </a:blip>
                    <a:srcRect l="-43" t="-508" r="-43" b="-508"/>
                    <a:stretch>
                      <a:fillRect/>
                    </a:stretch>
                  </pic:blipFill>
                  <pic:spPr bwMode="auto">
                    <a:xfrm>
                      <a:off x="0" y="0"/>
                      <a:ext cx="4317365" cy="372110"/>
                    </a:xfrm>
                    <a:prstGeom prst="rect">
                      <a:avLst/>
                    </a:prstGeom>
                    <a:solidFill>
                      <a:srgbClr val="FFFFFF"/>
                    </a:solidFill>
                  </pic:spPr>
                </pic:pic>
              </a:graphicData>
            </a:graphic>
            <wp14:sizeRelH relativeFrom="page">
              <wp14:pctWidth>0</wp14:pctWidth>
            </wp14:sizeRelH>
            <wp14:sizeRelV relativeFrom="page">
              <wp14:pctHeight>0</wp14:pctHeight>
            </wp14:sizeRelV>
          </wp:anchor>
        </w:drawing>
      </w:r>
      <w:r w:rsidR="00F24019">
        <w:rPr>
          <w:rFonts w:hint="eastAsia"/>
        </w:rPr>
        <w:t>这里筛取用户</w:t>
      </w:r>
      <w:r w:rsidR="00F24019">
        <w:rPr>
          <w:rFonts w:hint="eastAsia"/>
        </w:rPr>
        <w:t xml:space="preserve"> </w:t>
      </w:r>
      <w:r w:rsidR="00F24019">
        <w:t xml:space="preserve">wty </w:t>
      </w:r>
      <w:r w:rsidR="00F24019">
        <w:rPr>
          <w:rFonts w:hint="eastAsia"/>
        </w:rPr>
        <w:t>注册过程有关的</w:t>
      </w:r>
      <w:r w:rsidR="00F24019">
        <w:rPr>
          <w:rFonts w:hint="eastAsia"/>
        </w:rPr>
        <w:t xml:space="preserve"> SIP</w:t>
      </w:r>
      <w:r w:rsidR="00F24019">
        <w:t xml:space="preserve"> </w:t>
      </w:r>
      <w:r w:rsidR="00F24019">
        <w:rPr>
          <w:rFonts w:hint="eastAsia"/>
        </w:rPr>
        <w:t>协议包如下图所示：</w:t>
      </w:r>
    </w:p>
    <w:p w14:paraId="440502BA" w14:textId="77777777" w:rsidR="00F24019" w:rsidRDefault="00F24019">
      <w:pPr>
        <w:ind w:firstLine="308"/>
      </w:pPr>
    </w:p>
    <w:p w14:paraId="0F4678CF" w14:textId="77777777" w:rsidR="00F24019" w:rsidRDefault="00F24019">
      <w:pPr>
        <w:ind w:firstLine="308"/>
      </w:pPr>
      <w:r>
        <w:rPr>
          <w:rFonts w:hint="eastAsia"/>
        </w:rPr>
        <w:t>具体分析见</w:t>
      </w:r>
      <w:r>
        <w:rPr>
          <w:rFonts w:hint="eastAsia"/>
        </w:rPr>
        <w:t xml:space="preserve"> </w:t>
      </w:r>
      <w:r>
        <w:t xml:space="preserve">3.1 </w:t>
      </w:r>
      <w:r>
        <w:rPr>
          <w:rFonts w:hint="eastAsia"/>
        </w:rPr>
        <w:t>节。</w:t>
      </w:r>
    </w:p>
    <w:p w14:paraId="1D954B82" w14:textId="77777777" w:rsidR="00F24019" w:rsidRDefault="00F24019">
      <w:pPr>
        <w:ind w:firstLine="308"/>
      </w:pPr>
    </w:p>
    <w:p w14:paraId="037E7772" w14:textId="77777777" w:rsidR="00F24019" w:rsidRDefault="00F24019">
      <w:pPr>
        <w:ind w:firstLine="308"/>
      </w:pPr>
      <w:r>
        <w:rPr>
          <w:rFonts w:hint="eastAsia"/>
          <w:b/>
          <w:bCs/>
        </w:rPr>
        <w:t>2</w:t>
      </w:r>
      <w:r>
        <w:rPr>
          <w:b/>
          <w:bCs/>
        </w:rPr>
        <w:t xml:space="preserve">.5 </w:t>
      </w:r>
      <w:r>
        <w:rPr>
          <w:rFonts w:hint="eastAsia"/>
          <w:b/>
          <w:bCs/>
        </w:rPr>
        <w:t>正常语音呼叫流程捕获</w:t>
      </w:r>
    </w:p>
    <w:p w14:paraId="25B91341" w14:textId="0F34172F" w:rsidR="00F24019" w:rsidRDefault="002B0E54">
      <w:pPr>
        <w:ind w:firstLine="308"/>
      </w:pPr>
      <w:r>
        <w:rPr>
          <w:noProof/>
        </w:rPr>
        <w:lastRenderedPageBreak/>
        <w:drawing>
          <wp:anchor distT="0" distB="0" distL="114935" distR="114935" simplePos="0" relativeHeight="251650560" behindDoc="0" locked="0" layoutInCell="0" allowOverlap="1" wp14:anchorId="3AEE84ED" wp14:editId="590E287D">
            <wp:simplePos x="0" y="0"/>
            <wp:positionH relativeFrom="margin">
              <wp:posOffset>476885</wp:posOffset>
            </wp:positionH>
            <wp:positionV relativeFrom="paragraph">
              <wp:posOffset>227330</wp:posOffset>
            </wp:positionV>
            <wp:extent cx="4317365" cy="1009015"/>
            <wp:effectExtent l="0" t="0" r="0" b="0"/>
            <wp:wrapTopAndBottom/>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
                      <a:extLst>
                        <a:ext uri="{28A0092B-C50C-407E-A947-70E740481C1C}">
                          <a14:useLocalDpi xmlns:a14="http://schemas.microsoft.com/office/drawing/2010/main" val="0"/>
                        </a:ext>
                      </a:extLst>
                    </a:blip>
                    <a:srcRect l="-43" t="-188" r="-43" b="-188"/>
                    <a:stretch>
                      <a:fillRect/>
                    </a:stretch>
                  </pic:blipFill>
                  <pic:spPr bwMode="auto">
                    <a:xfrm>
                      <a:off x="0" y="0"/>
                      <a:ext cx="4317365" cy="1009015"/>
                    </a:xfrm>
                    <a:prstGeom prst="rect">
                      <a:avLst/>
                    </a:prstGeom>
                    <a:solidFill>
                      <a:srgbClr val="FFFFFF"/>
                    </a:solidFill>
                  </pic:spPr>
                </pic:pic>
              </a:graphicData>
            </a:graphic>
            <wp14:sizeRelH relativeFrom="page">
              <wp14:pctWidth>0</wp14:pctWidth>
            </wp14:sizeRelH>
            <wp14:sizeRelV relativeFrom="page">
              <wp14:pctHeight>0</wp14:pctHeight>
            </wp14:sizeRelV>
          </wp:anchor>
        </w:drawing>
      </w:r>
      <w:r w:rsidR="00F24019">
        <w:rPr>
          <w:rFonts w:hint="eastAsia"/>
        </w:rPr>
        <w:t>这里捕获并筛取</w:t>
      </w:r>
      <w:r w:rsidR="00F24019">
        <w:rPr>
          <w:rFonts w:hint="eastAsia"/>
        </w:rPr>
        <w:t xml:space="preserve"> </w:t>
      </w:r>
      <w:r w:rsidR="00F24019">
        <w:t xml:space="preserve">wty </w:t>
      </w:r>
      <w:r w:rsidR="00F24019">
        <w:rPr>
          <w:rFonts w:hint="eastAsia"/>
        </w:rPr>
        <w:t>呼叫</w:t>
      </w:r>
      <w:r w:rsidR="00F24019">
        <w:rPr>
          <w:rFonts w:hint="eastAsia"/>
        </w:rPr>
        <w:t xml:space="preserve"> jpg</w:t>
      </w:r>
      <w:r w:rsidR="00F24019">
        <w:t xml:space="preserve"> </w:t>
      </w:r>
      <w:r w:rsidR="00F24019">
        <w:rPr>
          <w:rFonts w:hint="eastAsia"/>
        </w:rPr>
        <w:t>的过程如下：</w:t>
      </w:r>
    </w:p>
    <w:p w14:paraId="482458FD" w14:textId="77777777" w:rsidR="00F24019" w:rsidRDefault="00F24019">
      <w:pPr>
        <w:ind w:firstLine="308"/>
      </w:pPr>
    </w:p>
    <w:p w14:paraId="3576BA7A" w14:textId="77777777" w:rsidR="00F24019" w:rsidRDefault="00F24019">
      <w:pPr>
        <w:ind w:firstLine="308"/>
      </w:pPr>
      <w:r>
        <w:rPr>
          <w:rFonts w:hint="eastAsia"/>
        </w:rPr>
        <w:t>具体分析见</w:t>
      </w:r>
      <w:r>
        <w:rPr>
          <w:rFonts w:hint="eastAsia"/>
        </w:rPr>
        <w:t xml:space="preserve"> </w:t>
      </w:r>
      <w:r>
        <w:t xml:space="preserve">3.2 </w:t>
      </w:r>
      <w:r>
        <w:rPr>
          <w:rFonts w:hint="eastAsia"/>
        </w:rPr>
        <w:t>和</w:t>
      </w:r>
      <w:r>
        <w:rPr>
          <w:rFonts w:hint="eastAsia"/>
        </w:rPr>
        <w:t xml:space="preserve"> </w:t>
      </w:r>
      <w:r>
        <w:t xml:space="preserve">3.3 </w:t>
      </w:r>
      <w:r>
        <w:rPr>
          <w:rFonts w:hint="eastAsia"/>
        </w:rPr>
        <w:t>节。</w:t>
      </w:r>
    </w:p>
    <w:p w14:paraId="26DCA89F" w14:textId="77777777" w:rsidR="00F24019" w:rsidRDefault="00F24019">
      <w:pPr>
        <w:ind w:firstLine="308"/>
      </w:pPr>
    </w:p>
    <w:p w14:paraId="7A3DAE7B" w14:textId="77777777" w:rsidR="00F24019" w:rsidRDefault="00F24019">
      <w:pPr>
        <w:ind w:firstLine="308"/>
      </w:pPr>
      <w:r>
        <w:rPr>
          <w:b/>
          <w:bCs/>
        </w:rPr>
        <w:t xml:space="preserve">2.6 </w:t>
      </w:r>
      <w:r>
        <w:rPr>
          <w:rFonts w:hint="eastAsia"/>
          <w:b/>
          <w:bCs/>
        </w:rPr>
        <w:t>异常信令流程捕获（</w:t>
      </w:r>
      <w:r>
        <w:rPr>
          <w:b/>
          <w:bCs/>
        </w:rPr>
        <w:t>404</w:t>
      </w:r>
      <w:r>
        <w:rPr>
          <w:rFonts w:hint="eastAsia"/>
          <w:b/>
          <w:bCs/>
        </w:rPr>
        <w:t>、</w:t>
      </w:r>
      <w:r>
        <w:rPr>
          <w:rFonts w:hint="eastAsia"/>
          <w:b/>
          <w:bCs/>
        </w:rPr>
        <w:t>4</w:t>
      </w:r>
      <w:r>
        <w:rPr>
          <w:b/>
          <w:bCs/>
        </w:rPr>
        <w:t>86</w:t>
      </w:r>
      <w:r>
        <w:rPr>
          <w:rFonts w:hint="eastAsia"/>
          <w:b/>
          <w:bCs/>
        </w:rPr>
        <w:t>）</w:t>
      </w:r>
    </w:p>
    <w:p w14:paraId="2B5B92E8" w14:textId="018EBA7F" w:rsidR="00F24019" w:rsidRDefault="002B0E54">
      <w:pPr>
        <w:ind w:firstLine="308"/>
      </w:pPr>
      <w:r>
        <w:rPr>
          <w:noProof/>
        </w:rPr>
        <w:drawing>
          <wp:anchor distT="0" distB="0" distL="114935" distR="114935" simplePos="0" relativeHeight="251652608" behindDoc="0" locked="0" layoutInCell="0" allowOverlap="1" wp14:anchorId="0047AD03" wp14:editId="53402983">
            <wp:simplePos x="0" y="0"/>
            <wp:positionH relativeFrom="margin">
              <wp:posOffset>476885</wp:posOffset>
            </wp:positionH>
            <wp:positionV relativeFrom="paragraph">
              <wp:posOffset>236855</wp:posOffset>
            </wp:positionV>
            <wp:extent cx="4317365" cy="393700"/>
            <wp:effectExtent l="0" t="0" r="0" b="0"/>
            <wp:wrapTopAndBottom/>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cstate="print">
                      <a:extLst>
                        <a:ext uri="{28A0092B-C50C-407E-A947-70E740481C1C}">
                          <a14:useLocalDpi xmlns:a14="http://schemas.microsoft.com/office/drawing/2010/main" val="0"/>
                        </a:ext>
                      </a:extLst>
                    </a:blip>
                    <a:srcRect l="-43" t="-482" r="-43" b="-482"/>
                    <a:stretch>
                      <a:fillRect/>
                    </a:stretch>
                  </pic:blipFill>
                  <pic:spPr bwMode="auto">
                    <a:xfrm>
                      <a:off x="0" y="0"/>
                      <a:ext cx="4317365" cy="393700"/>
                    </a:xfrm>
                    <a:prstGeom prst="rect">
                      <a:avLst/>
                    </a:prstGeom>
                    <a:solidFill>
                      <a:srgbClr val="FFFFFF"/>
                    </a:solidFill>
                  </pic:spPr>
                </pic:pic>
              </a:graphicData>
            </a:graphic>
            <wp14:sizeRelH relativeFrom="page">
              <wp14:pctWidth>0</wp14:pctWidth>
            </wp14:sizeRelH>
            <wp14:sizeRelV relativeFrom="page">
              <wp14:pctHeight>0</wp14:pctHeight>
            </wp14:sizeRelV>
          </wp:anchor>
        </w:drawing>
      </w:r>
      <w:r w:rsidR="00F24019">
        <w:rPr>
          <w:rFonts w:hint="eastAsia"/>
        </w:rPr>
        <w:t>首先，对</w:t>
      </w:r>
      <w:r w:rsidR="00F24019">
        <w:rPr>
          <w:rFonts w:hint="eastAsia"/>
        </w:rPr>
        <w:t xml:space="preserve"> wty</w:t>
      </w:r>
      <w:r w:rsidR="00F24019">
        <w:t xml:space="preserve"> </w:t>
      </w:r>
      <w:r w:rsidR="00F24019">
        <w:rPr>
          <w:rFonts w:hint="eastAsia"/>
        </w:rPr>
        <w:t>呼叫未注册分机的</w:t>
      </w:r>
      <w:r w:rsidR="00F24019">
        <w:rPr>
          <w:rFonts w:hint="eastAsia"/>
        </w:rPr>
        <w:t xml:space="preserve"> </w:t>
      </w:r>
      <w:r w:rsidR="00F24019">
        <w:t xml:space="preserve">666 </w:t>
      </w:r>
      <w:r w:rsidR="00F24019">
        <w:rPr>
          <w:rFonts w:hint="eastAsia"/>
        </w:rPr>
        <w:t>用户的场景进行抓包，得到以下结果：</w:t>
      </w:r>
    </w:p>
    <w:p w14:paraId="731F893F" w14:textId="77777777" w:rsidR="00F24019" w:rsidRDefault="00F24019">
      <w:pPr>
        <w:ind w:firstLine="308"/>
      </w:pPr>
    </w:p>
    <w:p w14:paraId="1BE13438" w14:textId="35D44482" w:rsidR="00F24019" w:rsidRDefault="002B0E54">
      <w:pPr>
        <w:ind w:firstLine="308"/>
      </w:pPr>
      <w:r>
        <w:rPr>
          <w:noProof/>
        </w:rPr>
        <w:drawing>
          <wp:anchor distT="0" distB="0" distL="114935" distR="114935" simplePos="0" relativeHeight="251653632" behindDoc="0" locked="0" layoutInCell="0" allowOverlap="1" wp14:anchorId="19CF20DE" wp14:editId="6FDED938">
            <wp:simplePos x="0" y="0"/>
            <wp:positionH relativeFrom="margin">
              <wp:align>center</wp:align>
            </wp:positionH>
            <wp:positionV relativeFrom="paragraph">
              <wp:posOffset>465455</wp:posOffset>
            </wp:positionV>
            <wp:extent cx="4317365" cy="198755"/>
            <wp:effectExtent l="0" t="0" r="0" b="0"/>
            <wp:wrapTopAndBottom/>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cstate="print">
                      <a:extLst>
                        <a:ext uri="{28A0092B-C50C-407E-A947-70E740481C1C}">
                          <a14:useLocalDpi xmlns:a14="http://schemas.microsoft.com/office/drawing/2010/main" val="0"/>
                        </a:ext>
                      </a:extLst>
                    </a:blip>
                    <a:srcRect l="-43" t="-955" r="-43" b="-955"/>
                    <a:stretch>
                      <a:fillRect/>
                    </a:stretch>
                  </pic:blipFill>
                  <pic:spPr bwMode="auto">
                    <a:xfrm>
                      <a:off x="0" y="0"/>
                      <a:ext cx="4317365" cy="198755"/>
                    </a:xfrm>
                    <a:prstGeom prst="rect">
                      <a:avLst/>
                    </a:prstGeom>
                    <a:solidFill>
                      <a:srgbClr val="FFFFFF"/>
                    </a:solidFill>
                  </pic:spPr>
                </pic:pic>
              </a:graphicData>
            </a:graphic>
            <wp14:sizeRelH relativeFrom="page">
              <wp14:pctWidth>0</wp14:pctWidth>
            </wp14:sizeRelH>
            <wp14:sizeRelV relativeFrom="page">
              <wp14:pctHeight>0</wp14:pctHeight>
            </wp14:sizeRelV>
          </wp:anchor>
        </w:drawing>
      </w:r>
      <w:r w:rsidR="00F24019">
        <w:rPr>
          <w:rFonts w:hint="eastAsia"/>
        </w:rPr>
        <w:t>其次，当</w:t>
      </w:r>
      <w:r w:rsidR="00F24019">
        <w:rPr>
          <w:rFonts w:hint="eastAsia"/>
        </w:rPr>
        <w:t xml:space="preserve"> </w:t>
      </w:r>
      <w:r w:rsidR="00F24019">
        <w:t xml:space="preserve">jpg </w:t>
      </w:r>
      <w:r w:rsidR="00F24019">
        <w:rPr>
          <w:rFonts w:hint="eastAsia"/>
        </w:rPr>
        <w:t>已经与</w:t>
      </w:r>
      <w:r w:rsidR="00F24019">
        <w:rPr>
          <w:rFonts w:hint="eastAsia"/>
        </w:rPr>
        <w:t xml:space="preserve"> zkm</w:t>
      </w:r>
      <w:r w:rsidR="00F24019">
        <w:t xml:space="preserve"> </w:t>
      </w:r>
      <w:r w:rsidR="00F24019">
        <w:rPr>
          <w:rFonts w:hint="eastAsia"/>
        </w:rPr>
        <w:t>建立通话后，</w:t>
      </w:r>
      <w:r w:rsidR="00F24019">
        <w:rPr>
          <w:rFonts w:hint="eastAsia"/>
        </w:rPr>
        <w:t>wty</w:t>
      </w:r>
      <w:r w:rsidR="00F24019">
        <w:t xml:space="preserve"> </w:t>
      </w:r>
      <w:r w:rsidR="00F24019">
        <w:rPr>
          <w:rFonts w:hint="eastAsia"/>
        </w:rPr>
        <w:t>呼叫</w:t>
      </w:r>
      <w:r w:rsidR="00F24019">
        <w:rPr>
          <w:rFonts w:hint="eastAsia"/>
        </w:rPr>
        <w:t xml:space="preserve"> jpg</w:t>
      </w:r>
      <w:r w:rsidR="00F24019">
        <w:rPr>
          <w:rFonts w:hint="eastAsia"/>
        </w:rPr>
        <w:t>，</w:t>
      </w:r>
      <w:r w:rsidR="00F24019">
        <w:rPr>
          <w:rFonts w:hint="eastAsia"/>
        </w:rPr>
        <w:t xml:space="preserve">jgp </w:t>
      </w:r>
      <w:r w:rsidR="00F24019">
        <w:rPr>
          <w:rFonts w:hint="eastAsia"/>
        </w:rPr>
        <w:t>拒接接听，模拟忙线场景，得到以下结果：（其余建立通话过程的</w:t>
      </w:r>
      <w:r w:rsidR="00F24019">
        <w:rPr>
          <w:rFonts w:hint="eastAsia"/>
        </w:rPr>
        <w:t xml:space="preserve"> SIP</w:t>
      </w:r>
      <w:r w:rsidR="00F24019">
        <w:t xml:space="preserve"> </w:t>
      </w:r>
      <w:r w:rsidR="00F24019">
        <w:rPr>
          <w:rFonts w:hint="eastAsia"/>
        </w:rPr>
        <w:t>协议包由于篇幅限制未展示）</w:t>
      </w:r>
    </w:p>
    <w:p w14:paraId="299D0569" w14:textId="77777777" w:rsidR="00F24019" w:rsidRDefault="00F24019">
      <w:pPr>
        <w:ind w:firstLine="308"/>
      </w:pPr>
    </w:p>
    <w:p w14:paraId="07E56869" w14:textId="77777777" w:rsidR="00F24019" w:rsidRDefault="00F24019">
      <w:pPr>
        <w:ind w:firstLine="308"/>
        <w:rPr>
          <w:lang w:val="zh-CN"/>
        </w:rPr>
      </w:pPr>
      <w:r>
        <w:rPr>
          <w:rFonts w:hint="eastAsia"/>
          <w:lang w:val="zh-CN"/>
        </w:rPr>
        <w:t>具体分析见</w:t>
      </w:r>
      <w:r>
        <w:rPr>
          <w:rFonts w:hint="eastAsia"/>
          <w:lang w:val="zh-CN"/>
        </w:rPr>
        <w:t xml:space="preserve"> </w:t>
      </w:r>
      <w:r>
        <w:rPr>
          <w:lang w:val="zh-CN"/>
        </w:rPr>
        <w:t xml:space="preserve">3.4 </w:t>
      </w:r>
      <w:r>
        <w:rPr>
          <w:rFonts w:hint="eastAsia"/>
          <w:lang w:val="zh-CN"/>
        </w:rPr>
        <w:t>节。</w:t>
      </w:r>
    </w:p>
    <w:p w14:paraId="06E340C4" w14:textId="77777777" w:rsidR="00F24019" w:rsidRDefault="00F24019">
      <w:pPr>
        <w:ind w:firstLine="308"/>
        <w:rPr>
          <w:lang w:val="zh-CN"/>
        </w:rPr>
      </w:pPr>
    </w:p>
    <w:p w14:paraId="573850A8" w14:textId="77777777" w:rsidR="00F24019" w:rsidRDefault="00F24019">
      <w:pPr>
        <w:pStyle w:val="TOC1"/>
        <w:ind w:firstLineChars="128" w:firstLine="308"/>
      </w:pPr>
      <w:bookmarkStart w:id="2" w:name="OLE_LINK14"/>
      <w:bookmarkStart w:id="3" w:name="OLE_LINK16"/>
      <w:r>
        <w:rPr>
          <w:rFonts w:ascii="Times New Roman" w:hAnsi="Times New Roman" w:cs="Times New Roman"/>
        </w:rPr>
        <w:t>三</w:t>
      </w:r>
      <w:r>
        <w:rPr>
          <w:rFonts w:ascii="Times New Roman" w:hAnsi="Times New Roman" w:cs="Times New Roman"/>
          <w:b w:val="0"/>
        </w:rPr>
        <w:t>、</w:t>
      </w:r>
      <w:r>
        <w:rPr>
          <w:rFonts w:ascii="Times New Roman" w:hAnsi="Times New Roman" w:cs="Times New Roman"/>
          <w:bCs w:val="0"/>
        </w:rPr>
        <w:t>实验结果分析</w:t>
      </w:r>
    </w:p>
    <w:p w14:paraId="267B1260" w14:textId="77777777" w:rsidR="00F24019" w:rsidRDefault="00F24019">
      <w:pPr>
        <w:ind w:firstLine="308"/>
        <w:rPr>
          <w:b/>
          <w:bCs/>
        </w:rPr>
      </w:pPr>
      <w:r>
        <w:rPr>
          <w:rFonts w:hint="eastAsia"/>
          <w:b/>
          <w:bCs/>
        </w:rPr>
        <w:t>3</w:t>
      </w:r>
      <w:r>
        <w:rPr>
          <w:b/>
          <w:bCs/>
        </w:rPr>
        <w:t xml:space="preserve">.1 </w:t>
      </w:r>
      <w:r>
        <w:rPr>
          <w:rFonts w:hint="eastAsia"/>
          <w:b/>
          <w:bCs/>
        </w:rPr>
        <w:t xml:space="preserve">SIP </w:t>
      </w:r>
      <w:r>
        <w:rPr>
          <w:rFonts w:hint="eastAsia"/>
          <w:b/>
          <w:bCs/>
        </w:rPr>
        <w:t>注册流程分析</w:t>
      </w:r>
    </w:p>
    <w:bookmarkEnd w:id="2"/>
    <w:p w14:paraId="5A7CC271" w14:textId="77777777" w:rsidR="00F24019" w:rsidRPr="003B10E2" w:rsidRDefault="00F24019">
      <w:pPr>
        <w:ind w:firstLine="308"/>
      </w:pPr>
      <w:r w:rsidRPr="003B10E2">
        <w:rPr>
          <w:rFonts w:hint="eastAsia"/>
        </w:rPr>
        <w:t>通过信令具体字段可以得到注册过程的通信双方为</w:t>
      </w:r>
      <w:bookmarkEnd w:id="3"/>
      <w:r w:rsidRPr="003B10E2">
        <w:rPr>
          <w:rFonts w:hint="eastAsia"/>
        </w:rPr>
        <w:t>：</w:t>
      </w:r>
    </w:p>
    <w:tbl>
      <w:tblPr>
        <w:tblW w:w="0" w:type="auto"/>
        <w:jc w:val="center"/>
        <w:tblLayout w:type="fixed"/>
        <w:tblLook w:val="0000" w:firstRow="0" w:lastRow="0" w:firstColumn="0" w:lastColumn="0" w:noHBand="0" w:noVBand="0"/>
      </w:tblPr>
      <w:tblGrid>
        <w:gridCol w:w="1392"/>
        <w:gridCol w:w="1426"/>
        <w:gridCol w:w="1701"/>
        <w:gridCol w:w="2835"/>
      </w:tblGrid>
      <w:tr w:rsidR="00F24019" w14:paraId="2D6B6AC2" w14:textId="77777777">
        <w:trPr>
          <w:jc w:val="center"/>
        </w:trPr>
        <w:tc>
          <w:tcPr>
            <w:tcW w:w="139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F3C5385" w14:textId="77777777" w:rsidR="00F24019" w:rsidRDefault="00F24019">
            <w:pPr>
              <w:jc w:val="center"/>
            </w:pPr>
            <w:bookmarkStart w:id="4" w:name="OLE_LINK19"/>
            <w:bookmarkEnd w:id="4"/>
            <w:r>
              <w:rPr>
                <w:rFonts w:hint="eastAsia"/>
                <w:b/>
                <w:bCs/>
              </w:rPr>
              <w:t>角色</w:t>
            </w:r>
          </w:p>
        </w:tc>
        <w:tc>
          <w:tcPr>
            <w:tcW w:w="142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85D19CA" w14:textId="77777777" w:rsidR="00F24019" w:rsidRDefault="00F24019">
            <w:pPr>
              <w:jc w:val="center"/>
            </w:pPr>
            <w:r>
              <w:rPr>
                <w:rFonts w:hint="eastAsia"/>
                <w:b/>
                <w:bCs/>
              </w:rPr>
              <w:t>IP</w:t>
            </w:r>
            <w:r>
              <w:rPr>
                <w:b/>
                <w:bCs/>
              </w:rPr>
              <w:t xml:space="preserve"> </w:t>
            </w:r>
            <w:r>
              <w:rPr>
                <w:rFonts w:hint="eastAsia"/>
                <w:b/>
                <w:bCs/>
              </w:rPr>
              <w:t>地址</w:t>
            </w:r>
          </w:p>
        </w:tc>
        <w:tc>
          <w:tcPr>
            <w:tcW w:w="170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6B3399E" w14:textId="77777777" w:rsidR="00F24019" w:rsidRDefault="00F24019">
            <w:pPr>
              <w:jc w:val="center"/>
            </w:pPr>
            <w:r>
              <w:rPr>
                <w:rFonts w:hint="eastAsia"/>
                <w:b/>
                <w:bCs/>
              </w:rPr>
              <w:t xml:space="preserve">SIP </w:t>
            </w:r>
            <w:r>
              <w:rPr>
                <w:rFonts w:hint="eastAsia"/>
                <w:b/>
                <w:bCs/>
              </w:rPr>
              <w:t>端口</w:t>
            </w:r>
          </w:p>
        </w:tc>
        <w:tc>
          <w:tcPr>
            <w:tcW w:w="2835" w:type="dxa"/>
            <w:tcBorders>
              <w:top w:val="single" w:sz="4" w:space="0" w:color="000000"/>
              <w:left w:val="single" w:sz="4" w:space="0" w:color="000000"/>
              <w:bottom w:val="single" w:sz="4" w:space="0" w:color="000000"/>
              <w:right w:val="single" w:sz="4" w:space="0" w:color="000000"/>
            </w:tcBorders>
            <w:shd w:val="clear" w:color="auto" w:fill="D9D9D9"/>
          </w:tcPr>
          <w:p w14:paraId="14B63712" w14:textId="77777777" w:rsidR="00F24019" w:rsidRDefault="00F24019">
            <w:pPr>
              <w:jc w:val="center"/>
            </w:pPr>
            <w:r>
              <w:rPr>
                <w:rFonts w:hint="eastAsia"/>
                <w:b/>
                <w:bCs/>
              </w:rPr>
              <w:t>说明</w:t>
            </w:r>
          </w:p>
        </w:tc>
      </w:tr>
      <w:tr w:rsidR="00F24019" w14:paraId="7DA9AF9E" w14:textId="77777777">
        <w:trPr>
          <w:jc w:val="center"/>
        </w:trPr>
        <w:tc>
          <w:tcPr>
            <w:tcW w:w="13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CEB5751" w14:textId="77777777" w:rsidR="00F24019" w:rsidRDefault="00F24019">
            <w:pPr>
              <w:jc w:val="center"/>
            </w:pPr>
            <w:r>
              <w:rPr>
                <w:rFonts w:hint="eastAsia"/>
              </w:rPr>
              <w:t>SIP</w:t>
            </w:r>
            <w:r>
              <w:t xml:space="preserve"> </w:t>
            </w:r>
            <w:r>
              <w:rPr>
                <w:rFonts w:hint="eastAsia"/>
              </w:rPr>
              <w:t>客户端</w:t>
            </w:r>
          </w:p>
        </w:tc>
        <w:tc>
          <w:tcPr>
            <w:tcW w:w="142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B8172CD" w14:textId="77777777" w:rsidR="00F24019" w:rsidRDefault="00F24019">
            <w:r>
              <w:t>10.129.1.37</w:t>
            </w:r>
          </w:p>
        </w:tc>
        <w:tc>
          <w:tcPr>
            <w:tcW w:w="17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01DFB09" w14:textId="77777777" w:rsidR="00F24019" w:rsidRDefault="00F24019">
            <w:r>
              <w:t>48167/UDP</w:t>
            </w:r>
          </w:p>
        </w:tc>
        <w:tc>
          <w:tcPr>
            <w:tcW w:w="2835" w:type="dxa"/>
            <w:tcBorders>
              <w:top w:val="single" w:sz="4" w:space="0" w:color="000000"/>
              <w:left w:val="single" w:sz="4" w:space="0" w:color="000000"/>
              <w:bottom w:val="single" w:sz="4" w:space="0" w:color="000000"/>
              <w:right w:val="single" w:sz="4" w:space="0" w:color="000000"/>
            </w:tcBorders>
            <w:shd w:val="clear" w:color="auto" w:fill="auto"/>
          </w:tcPr>
          <w:p w14:paraId="49347CEF" w14:textId="77777777" w:rsidR="00F24019" w:rsidRDefault="00F24019">
            <w:r>
              <w:rPr>
                <w:rFonts w:hint="eastAsia"/>
              </w:rPr>
              <w:t>LinphoneAndroid</w:t>
            </w:r>
            <w:r>
              <w:rPr>
                <w:rFonts w:hint="eastAsia"/>
              </w:rPr>
              <w:t>，用户</w:t>
            </w:r>
            <w:r>
              <w:rPr>
                <w:rFonts w:hint="eastAsia"/>
              </w:rPr>
              <w:t xml:space="preserve"> wty</w:t>
            </w:r>
          </w:p>
        </w:tc>
      </w:tr>
      <w:tr w:rsidR="00F24019" w14:paraId="7FE4C112" w14:textId="77777777">
        <w:trPr>
          <w:jc w:val="center"/>
        </w:trPr>
        <w:tc>
          <w:tcPr>
            <w:tcW w:w="13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1C33595" w14:textId="77777777" w:rsidR="00F24019" w:rsidRDefault="00F24019">
            <w:pPr>
              <w:jc w:val="center"/>
            </w:pPr>
            <w:r>
              <w:rPr>
                <w:rFonts w:hint="eastAsia"/>
              </w:rPr>
              <w:t>SIP</w:t>
            </w:r>
            <w:r>
              <w:t xml:space="preserve"> </w:t>
            </w:r>
            <w:r>
              <w:rPr>
                <w:rFonts w:hint="eastAsia"/>
              </w:rPr>
              <w:t>服务器</w:t>
            </w:r>
          </w:p>
        </w:tc>
        <w:tc>
          <w:tcPr>
            <w:tcW w:w="142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8EB98A0" w14:textId="77777777" w:rsidR="00F24019" w:rsidRDefault="00F24019">
            <w:r>
              <w:t>10.29.221.162</w:t>
            </w:r>
          </w:p>
        </w:tc>
        <w:tc>
          <w:tcPr>
            <w:tcW w:w="17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14B29F0" w14:textId="77777777" w:rsidR="00F24019" w:rsidRDefault="00F24019">
            <w:r>
              <w:t>5060/UDP</w:t>
            </w:r>
          </w:p>
        </w:tc>
        <w:tc>
          <w:tcPr>
            <w:tcW w:w="2835" w:type="dxa"/>
            <w:tcBorders>
              <w:top w:val="single" w:sz="4" w:space="0" w:color="000000"/>
              <w:left w:val="single" w:sz="4" w:space="0" w:color="000000"/>
              <w:bottom w:val="single" w:sz="4" w:space="0" w:color="000000"/>
              <w:right w:val="single" w:sz="4" w:space="0" w:color="000000"/>
            </w:tcBorders>
            <w:shd w:val="clear" w:color="auto" w:fill="auto"/>
          </w:tcPr>
          <w:p w14:paraId="2B94A0AC" w14:textId="77777777" w:rsidR="00F24019" w:rsidRDefault="00F24019">
            <w:r>
              <w:rPr>
                <w:rFonts w:hint="eastAsia"/>
              </w:rPr>
              <w:t>注册服务器</w:t>
            </w:r>
          </w:p>
        </w:tc>
      </w:tr>
    </w:tbl>
    <w:p w14:paraId="05CFC089" w14:textId="77777777" w:rsidR="00F24019" w:rsidRDefault="00F24019">
      <w:pPr>
        <w:ind w:firstLine="308"/>
      </w:pPr>
    </w:p>
    <w:p w14:paraId="0E19F7F4" w14:textId="676F4D64" w:rsidR="00F24019" w:rsidRDefault="002B0E54">
      <w:pPr>
        <w:ind w:firstLine="308"/>
      </w:pPr>
      <w:r>
        <w:rPr>
          <w:noProof/>
        </w:rPr>
        <w:drawing>
          <wp:anchor distT="0" distB="0" distL="114935" distR="114935" simplePos="0" relativeHeight="251649536" behindDoc="0" locked="0" layoutInCell="0" allowOverlap="1" wp14:anchorId="5DBD7F4F" wp14:editId="554F8A09">
            <wp:simplePos x="0" y="0"/>
            <wp:positionH relativeFrom="margin">
              <wp:posOffset>476885</wp:posOffset>
            </wp:positionH>
            <wp:positionV relativeFrom="paragraph">
              <wp:posOffset>270510</wp:posOffset>
            </wp:positionV>
            <wp:extent cx="4317365" cy="1833245"/>
            <wp:effectExtent l="0" t="0" r="0" b="0"/>
            <wp:wrapTopAndBottom/>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l="-43" t="-102" r="-43" b="-102"/>
                    <a:stretch>
                      <a:fillRect/>
                    </a:stretch>
                  </pic:blipFill>
                  <pic:spPr bwMode="auto">
                    <a:xfrm>
                      <a:off x="0" y="0"/>
                      <a:ext cx="4317365" cy="1833245"/>
                    </a:xfrm>
                    <a:prstGeom prst="rect">
                      <a:avLst/>
                    </a:prstGeom>
                    <a:solidFill>
                      <a:srgbClr val="FFFFFF"/>
                    </a:solidFill>
                  </pic:spPr>
                </pic:pic>
              </a:graphicData>
            </a:graphic>
            <wp14:sizeRelH relativeFrom="page">
              <wp14:pctWidth>0</wp14:pctWidth>
            </wp14:sizeRelH>
            <wp14:sizeRelV relativeFrom="page">
              <wp14:pctHeight>0</wp14:pctHeight>
            </wp14:sizeRelV>
          </wp:anchor>
        </w:drawing>
      </w:r>
      <w:bookmarkStart w:id="5" w:name="OLE_LINK15"/>
      <w:r w:rsidR="00F24019">
        <w:rPr>
          <w:rFonts w:hint="eastAsia"/>
        </w:rPr>
        <w:t>通过捕获结果，可以画出</w:t>
      </w:r>
      <w:r w:rsidR="00F24019">
        <w:rPr>
          <w:rFonts w:hint="eastAsia"/>
        </w:rPr>
        <w:t xml:space="preserve"> SIP </w:t>
      </w:r>
      <w:r w:rsidR="00F24019">
        <w:rPr>
          <w:rFonts w:hint="eastAsia"/>
        </w:rPr>
        <w:t>注册完整时序图如下</w:t>
      </w:r>
      <w:bookmarkEnd w:id="5"/>
      <w:r w:rsidR="00F24019">
        <w:rPr>
          <w:rFonts w:hint="eastAsia"/>
        </w:rPr>
        <w:t>：</w:t>
      </w:r>
    </w:p>
    <w:p w14:paraId="1549F740" w14:textId="77777777" w:rsidR="00F24019" w:rsidRDefault="00F24019">
      <w:pPr>
        <w:ind w:firstLine="308"/>
      </w:pPr>
      <w:r>
        <w:rPr>
          <w:rFonts w:hint="eastAsia"/>
        </w:rPr>
        <w:t>其中，第一次</w:t>
      </w:r>
      <w:r>
        <w:rPr>
          <w:rFonts w:hint="eastAsia"/>
        </w:rPr>
        <w:t xml:space="preserve"> REGISTER</w:t>
      </w:r>
      <w:r>
        <w:rPr>
          <w:rFonts w:hint="eastAsia"/>
        </w:rPr>
        <w:t>，客户端请求注册，但未携带认证信息，</w:t>
      </w:r>
      <w:bookmarkStart w:id="6" w:name="OLE_LINK20"/>
      <w:r>
        <w:rPr>
          <w:rFonts w:hint="eastAsia"/>
        </w:rPr>
        <w:t>报文原始内容如下：</w:t>
      </w:r>
    </w:p>
    <w:p w14:paraId="519F2126" w14:textId="6B081976" w:rsidR="00F24019" w:rsidRDefault="002B0E54">
      <w:pPr>
        <w:ind w:firstLine="308"/>
        <w:rPr>
          <w:lang w:val="zh-CN"/>
        </w:rPr>
      </w:pPr>
      <w:r>
        <w:rPr>
          <w:noProof/>
        </w:rPr>
        <w:lastRenderedPageBreak/>
        <w:drawing>
          <wp:anchor distT="0" distB="0" distL="114935" distR="114935" simplePos="0" relativeHeight="251654656" behindDoc="0" locked="0" layoutInCell="0" allowOverlap="1" wp14:anchorId="62F276B2" wp14:editId="06399B51">
            <wp:simplePos x="0" y="0"/>
            <wp:positionH relativeFrom="margin">
              <wp:align>center</wp:align>
            </wp:positionH>
            <wp:positionV relativeFrom="paragraph">
              <wp:posOffset>82550</wp:posOffset>
            </wp:positionV>
            <wp:extent cx="3597275" cy="1221740"/>
            <wp:effectExtent l="0" t="0" r="0" b="0"/>
            <wp:wrapTopAndBottom/>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a:extLst>
                        <a:ext uri="{28A0092B-C50C-407E-A947-70E740481C1C}">
                          <a14:useLocalDpi xmlns:a14="http://schemas.microsoft.com/office/drawing/2010/main" val="0"/>
                        </a:ext>
                      </a:extLst>
                    </a:blip>
                    <a:srcRect l="-52" t="-156" r="-52" b="-156"/>
                    <a:stretch>
                      <a:fillRect/>
                    </a:stretch>
                  </pic:blipFill>
                  <pic:spPr bwMode="auto">
                    <a:xfrm>
                      <a:off x="0" y="0"/>
                      <a:ext cx="3597275" cy="1221740"/>
                    </a:xfrm>
                    <a:prstGeom prst="rect">
                      <a:avLst/>
                    </a:prstGeom>
                    <a:solidFill>
                      <a:srgbClr val="FFFFFF"/>
                    </a:solidFill>
                  </pic:spPr>
                </pic:pic>
              </a:graphicData>
            </a:graphic>
            <wp14:sizeRelH relativeFrom="page">
              <wp14:pctWidth>0</wp14:pctWidth>
            </wp14:sizeRelH>
            <wp14:sizeRelV relativeFrom="page">
              <wp14:pctHeight>0</wp14:pctHeight>
            </wp14:sizeRelV>
          </wp:anchor>
        </w:drawing>
      </w:r>
    </w:p>
    <w:p w14:paraId="60C792E8" w14:textId="77777777" w:rsidR="00F24019" w:rsidRDefault="00F24019">
      <w:pPr>
        <w:ind w:firstLine="308"/>
        <w:rPr>
          <w:b/>
          <w:bCs/>
        </w:rPr>
      </w:pPr>
      <w:r>
        <w:rPr>
          <w:rFonts w:hint="eastAsia"/>
          <w:b/>
          <w:bCs/>
        </w:rPr>
        <w:t>核心头域</w:t>
      </w:r>
      <w:bookmarkEnd w:id="6"/>
      <w:r>
        <w:rPr>
          <w:rFonts w:hint="eastAsia"/>
          <w:b/>
          <w:bCs/>
        </w:rPr>
        <w:t>及其作用说明如下：</w:t>
      </w:r>
    </w:p>
    <w:tbl>
      <w:tblPr>
        <w:tblW w:w="0" w:type="auto"/>
        <w:jc w:val="center"/>
        <w:tblLayout w:type="fixed"/>
        <w:tblLook w:val="0000" w:firstRow="0" w:lastRow="0" w:firstColumn="0" w:lastColumn="0" w:noHBand="0" w:noVBand="0"/>
      </w:tblPr>
      <w:tblGrid>
        <w:gridCol w:w="1348"/>
        <w:gridCol w:w="4814"/>
        <w:gridCol w:w="2074"/>
      </w:tblGrid>
      <w:tr w:rsidR="00F24019" w14:paraId="566881F5" w14:textId="77777777">
        <w:trPr>
          <w:jc w:val="center"/>
        </w:trPr>
        <w:tc>
          <w:tcPr>
            <w:tcW w:w="134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35BC1E5" w14:textId="77777777" w:rsidR="00F24019" w:rsidRDefault="00F24019">
            <w:pPr>
              <w:jc w:val="center"/>
            </w:pPr>
            <w:bookmarkStart w:id="7" w:name="OLE_LINK21"/>
            <w:bookmarkEnd w:id="7"/>
            <w:r>
              <w:rPr>
                <w:rFonts w:hint="eastAsia"/>
                <w:b/>
                <w:bCs/>
              </w:rPr>
              <w:t>头域</w:t>
            </w:r>
          </w:p>
        </w:tc>
        <w:tc>
          <w:tcPr>
            <w:tcW w:w="481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22A5272" w14:textId="77777777" w:rsidR="00F24019" w:rsidRDefault="00F24019">
            <w:pPr>
              <w:jc w:val="center"/>
            </w:pPr>
            <w:r>
              <w:rPr>
                <w:rFonts w:hint="eastAsia"/>
                <w:b/>
                <w:bCs/>
              </w:rPr>
              <w:t>抓包值</w:t>
            </w:r>
          </w:p>
        </w:tc>
        <w:tc>
          <w:tcPr>
            <w:tcW w:w="2074" w:type="dxa"/>
            <w:tcBorders>
              <w:top w:val="single" w:sz="4" w:space="0" w:color="000000"/>
              <w:left w:val="single" w:sz="4" w:space="0" w:color="000000"/>
              <w:bottom w:val="single" w:sz="4" w:space="0" w:color="000000"/>
              <w:right w:val="single" w:sz="4" w:space="0" w:color="000000"/>
            </w:tcBorders>
            <w:shd w:val="clear" w:color="auto" w:fill="D9D9D9"/>
          </w:tcPr>
          <w:p w14:paraId="3CA9BA9A" w14:textId="77777777" w:rsidR="00F24019" w:rsidRDefault="00F24019">
            <w:pPr>
              <w:jc w:val="center"/>
            </w:pPr>
            <w:r>
              <w:rPr>
                <w:rFonts w:hint="eastAsia"/>
                <w:b/>
                <w:bCs/>
              </w:rPr>
              <w:t>说明</w:t>
            </w:r>
          </w:p>
        </w:tc>
      </w:tr>
      <w:tr w:rsidR="00F24019" w14:paraId="2CE6FD80" w14:textId="77777777">
        <w:trPr>
          <w:jc w:val="center"/>
        </w:trPr>
        <w:tc>
          <w:tcPr>
            <w:tcW w:w="13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24E6FF2" w14:textId="77777777" w:rsidR="00F24019" w:rsidRDefault="00F24019">
            <w:pPr>
              <w:jc w:val="center"/>
            </w:pPr>
            <w:r>
              <w:t>Request-Line</w:t>
            </w:r>
          </w:p>
        </w:tc>
        <w:tc>
          <w:tcPr>
            <w:tcW w:w="481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6294586" w14:textId="77777777" w:rsidR="00F24019" w:rsidRDefault="00F24019">
            <w:r>
              <w:t>REGISTER sip:10.29.221.162 SIP/2.0</w:t>
            </w:r>
          </w:p>
        </w:tc>
        <w:tc>
          <w:tcPr>
            <w:tcW w:w="2074" w:type="dxa"/>
            <w:tcBorders>
              <w:top w:val="single" w:sz="4" w:space="0" w:color="000000"/>
              <w:left w:val="single" w:sz="4" w:space="0" w:color="000000"/>
              <w:bottom w:val="single" w:sz="4" w:space="0" w:color="000000"/>
              <w:right w:val="single" w:sz="4" w:space="0" w:color="000000"/>
            </w:tcBorders>
            <w:shd w:val="clear" w:color="auto" w:fill="auto"/>
          </w:tcPr>
          <w:p w14:paraId="485CD869" w14:textId="77777777" w:rsidR="00F24019" w:rsidRDefault="00F24019">
            <w:r>
              <w:rPr>
                <w:rFonts w:hint="eastAsia"/>
              </w:rPr>
              <w:t>请求向服务器注册</w:t>
            </w:r>
          </w:p>
        </w:tc>
      </w:tr>
      <w:tr w:rsidR="00F24019" w14:paraId="6ADE0840" w14:textId="77777777">
        <w:trPr>
          <w:jc w:val="center"/>
        </w:trPr>
        <w:tc>
          <w:tcPr>
            <w:tcW w:w="13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497EAAC" w14:textId="77777777" w:rsidR="00F24019" w:rsidRDefault="00F24019">
            <w:pPr>
              <w:jc w:val="center"/>
            </w:pPr>
            <w:r>
              <w:t>Via</w:t>
            </w:r>
          </w:p>
        </w:tc>
        <w:tc>
          <w:tcPr>
            <w:tcW w:w="481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31293CA" w14:textId="77777777" w:rsidR="00F24019" w:rsidRDefault="00F24019">
            <w:r>
              <w:t>SIP/2.0/UDP 10.129.1.37:48167;branch=z9hG4bK.hdv3GjyZr;rport</w:t>
            </w:r>
          </w:p>
        </w:tc>
        <w:tc>
          <w:tcPr>
            <w:tcW w:w="2074" w:type="dxa"/>
            <w:tcBorders>
              <w:top w:val="single" w:sz="4" w:space="0" w:color="000000"/>
              <w:left w:val="single" w:sz="4" w:space="0" w:color="000000"/>
              <w:bottom w:val="single" w:sz="4" w:space="0" w:color="000000"/>
              <w:right w:val="single" w:sz="4" w:space="0" w:color="000000"/>
            </w:tcBorders>
            <w:shd w:val="clear" w:color="auto" w:fill="auto"/>
          </w:tcPr>
          <w:p w14:paraId="3ABC74EA" w14:textId="77777777" w:rsidR="00F24019" w:rsidRDefault="00F24019">
            <w:r>
              <w:rPr>
                <w:rFonts w:hint="eastAsia"/>
              </w:rPr>
              <w:t>标识请求经过的传输路径</w:t>
            </w:r>
          </w:p>
        </w:tc>
      </w:tr>
      <w:tr w:rsidR="00F24019" w14:paraId="6C7A882A" w14:textId="77777777">
        <w:trPr>
          <w:jc w:val="center"/>
        </w:trPr>
        <w:tc>
          <w:tcPr>
            <w:tcW w:w="13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2EF77E2" w14:textId="77777777" w:rsidR="00F24019" w:rsidRDefault="00F24019">
            <w:pPr>
              <w:jc w:val="center"/>
            </w:pPr>
            <w:r>
              <w:t>From</w:t>
            </w:r>
          </w:p>
        </w:tc>
        <w:tc>
          <w:tcPr>
            <w:tcW w:w="481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7D70407" w14:textId="77777777" w:rsidR="00F24019" w:rsidRDefault="00F24019">
            <w:r>
              <w:t>&lt;sip:wty@10.29.221.162&gt;;tag=QZj9kceJ3</w:t>
            </w:r>
          </w:p>
        </w:tc>
        <w:tc>
          <w:tcPr>
            <w:tcW w:w="2074" w:type="dxa"/>
            <w:tcBorders>
              <w:top w:val="single" w:sz="4" w:space="0" w:color="000000"/>
              <w:left w:val="single" w:sz="4" w:space="0" w:color="000000"/>
              <w:bottom w:val="single" w:sz="4" w:space="0" w:color="000000"/>
              <w:right w:val="single" w:sz="4" w:space="0" w:color="000000"/>
            </w:tcBorders>
            <w:shd w:val="clear" w:color="auto" w:fill="auto"/>
          </w:tcPr>
          <w:p w14:paraId="2EC23BBD" w14:textId="77777777" w:rsidR="00F24019" w:rsidRDefault="00F24019">
            <w:r>
              <w:rPr>
                <w:rFonts w:hint="eastAsia"/>
              </w:rPr>
              <w:t>注册发起者身份</w:t>
            </w:r>
          </w:p>
        </w:tc>
      </w:tr>
      <w:tr w:rsidR="00F24019" w14:paraId="06E4B500" w14:textId="77777777">
        <w:trPr>
          <w:jc w:val="center"/>
        </w:trPr>
        <w:tc>
          <w:tcPr>
            <w:tcW w:w="13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3C6B08A" w14:textId="77777777" w:rsidR="00F24019" w:rsidRDefault="00F24019">
            <w:pPr>
              <w:jc w:val="center"/>
            </w:pPr>
            <w:r>
              <w:t>To</w:t>
            </w:r>
          </w:p>
        </w:tc>
        <w:tc>
          <w:tcPr>
            <w:tcW w:w="481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86F6C95" w14:textId="77777777" w:rsidR="00F24019" w:rsidRDefault="00F24019">
            <w:r>
              <w:t>sip:wty@10.29.221.162</w:t>
            </w:r>
          </w:p>
        </w:tc>
        <w:tc>
          <w:tcPr>
            <w:tcW w:w="2074" w:type="dxa"/>
            <w:tcBorders>
              <w:top w:val="single" w:sz="4" w:space="0" w:color="000000"/>
              <w:left w:val="single" w:sz="4" w:space="0" w:color="000000"/>
              <w:bottom w:val="single" w:sz="4" w:space="0" w:color="000000"/>
              <w:right w:val="single" w:sz="4" w:space="0" w:color="000000"/>
            </w:tcBorders>
            <w:shd w:val="clear" w:color="auto" w:fill="auto"/>
          </w:tcPr>
          <w:p w14:paraId="15A570CA" w14:textId="77777777" w:rsidR="00F24019" w:rsidRDefault="00F24019">
            <w:r>
              <w:rPr>
                <w:rFonts w:hint="eastAsia"/>
              </w:rPr>
              <w:t>要注册的地址</w:t>
            </w:r>
          </w:p>
        </w:tc>
      </w:tr>
      <w:tr w:rsidR="00F24019" w14:paraId="1C3AF816" w14:textId="77777777">
        <w:trPr>
          <w:jc w:val="center"/>
        </w:trPr>
        <w:tc>
          <w:tcPr>
            <w:tcW w:w="13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F007CA5" w14:textId="77777777" w:rsidR="00F24019" w:rsidRDefault="00F24019">
            <w:pPr>
              <w:jc w:val="center"/>
            </w:pPr>
            <w:r>
              <w:t>CSeq</w:t>
            </w:r>
          </w:p>
        </w:tc>
        <w:tc>
          <w:tcPr>
            <w:tcW w:w="481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0BA8FE6" w14:textId="77777777" w:rsidR="00F24019" w:rsidRDefault="00F24019">
            <w:r>
              <w:t>20 REGISTER</w:t>
            </w:r>
          </w:p>
        </w:tc>
        <w:tc>
          <w:tcPr>
            <w:tcW w:w="2074" w:type="dxa"/>
            <w:tcBorders>
              <w:top w:val="single" w:sz="4" w:space="0" w:color="000000"/>
              <w:left w:val="single" w:sz="4" w:space="0" w:color="000000"/>
              <w:bottom w:val="single" w:sz="4" w:space="0" w:color="000000"/>
              <w:right w:val="single" w:sz="4" w:space="0" w:color="000000"/>
            </w:tcBorders>
            <w:shd w:val="clear" w:color="auto" w:fill="auto"/>
          </w:tcPr>
          <w:p w14:paraId="302F28BF" w14:textId="77777777" w:rsidR="00F24019" w:rsidRDefault="00F24019">
            <w:r>
              <w:rPr>
                <w:rFonts w:hint="eastAsia"/>
              </w:rPr>
              <w:t>本次事务序号</w:t>
            </w:r>
          </w:p>
        </w:tc>
      </w:tr>
      <w:tr w:rsidR="00F24019" w14:paraId="75980207" w14:textId="77777777">
        <w:trPr>
          <w:jc w:val="center"/>
        </w:trPr>
        <w:tc>
          <w:tcPr>
            <w:tcW w:w="13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D4C2F86" w14:textId="77777777" w:rsidR="00F24019" w:rsidRDefault="00F24019">
            <w:pPr>
              <w:jc w:val="center"/>
            </w:pPr>
            <w:r>
              <w:rPr>
                <w:color w:val="FF0000"/>
              </w:rPr>
              <w:t>Call-ID</w:t>
            </w:r>
          </w:p>
        </w:tc>
        <w:tc>
          <w:tcPr>
            <w:tcW w:w="481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EC7DEC1" w14:textId="77777777" w:rsidR="00F24019" w:rsidRDefault="00F24019">
            <w:r>
              <w:rPr>
                <w:color w:val="FF0000"/>
              </w:rPr>
              <w:t>KzQq38F6Kp</w:t>
            </w:r>
          </w:p>
        </w:tc>
        <w:tc>
          <w:tcPr>
            <w:tcW w:w="2074" w:type="dxa"/>
            <w:tcBorders>
              <w:top w:val="single" w:sz="4" w:space="0" w:color="000000"/>
              <w:left w:val="single" w:sz="4" w:space="0" w:color="000000"/>
              <w:bottom w:val="single" w:sz="4" w:space="0" w:color="000000"/>
              <w:right w:val="single" w:sz="4" w:space="0" w:color="000000"/>
            </w:tcBorders>
            <w:shd w:val="clear" w:color="auto" w:fill="auto"/>
          </w:tcPr>
          <w:p w14:paraId="24B958FF" w14:textId="77777777" w:rsidR="00F24019" w:rsidRDefault="00F24019">
            <w:r>
              <w:rPr>
                <w:rFonts w:hint="eastAsia"/>
                <w:color w:val="FF0000"/>
              </w:rPr>
              <w:t>本次注册会话标识</w:t>
            </w:r>
          </w:p>
        </w:tc>
      </w:tr>
      <w:tr w:rsidR="00F24019" w14:paraId="4F13F691" w14:textId="77777777">
        <w:trPr>
          <w:jc w:val="center"/>
        </w:trPr>
        <w:tc>
          <w:tcPr>
            <w:tcW w:w="13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392CD1D" w14:textId="77777777" w:rsidR="00F24019" w:rsidRDefault="00F24019">
            <w:pPr>
              <w:jc w:val="center"/>
            </w:pPr>
            <w:r>
              <w:t>Contact</w:t>
            </w:r>
          </w:p>
        </w:tc>
        <w:tc>
          <w:tcPr>
            <w:tcW w:w="481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1D3B412" w14:textId="77777777" w:rsidR="00F24019" w:rsidRDefault="00F24019">
            <w:r>
              <w:t>&lt;sip:wty@10.129.1.37:48167;transport=udp&gt;</w:t>
            </w:r>
          </w:p>
        </w:tc>
        <w:tc>
          <w:tcPr>
            <w:tcW w:w="2074" w:type="dxa"/>
            <w:tcBorders>
              <w:top w:val="single" w:sz="4" w:space="0" w:color="000000"/>
              <w:left w:val="single" w:sz="4" w:space="0" w:color="000000"/>
              <w:bottom w:val="single" w:sz="4" w:space="0" w:color="000000"/>
              <w:right w:val="single" w:sz="4" w:space="0" w:color="000000"/>
            </w:tcBorders>
            <w:shd w:val="clear" w:color="auto" w:fill="auto"/>
          </w:tcPr>
          <w:p w14:paraId="01AFC48D" w14:textId="77777777" w:rsidR="00F24019" w:rsidRDefault="00F24019">
            <w:r>
              <w:rPr>
                <w:rFonts w:hint="eastAsia"/>
              </w:rPr>
              <w:t>用户当前可达地址</w:t>
            </w:r>
          </w:p>
        </w:tc>
      </w:tr>
      <w:tr w:rsidR="00F24019" w14:paraId="7174D30B" w14:textId="77777777">
        <w:trPr>
          <w:jc w:val="center"/>
        </w:trPr>
        <w:tc>
          <w:tcPr>
            <w:tcW w:w="13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BE6EBFF" w14:textId="77777777" w:rsidR="00F24019" w:rsidRDefault="00F24019">
            <w:pPr>
              <w:jc w:val="center"/>
            </w:pPr>
            <w:r>
              <w:t>Expires</w:t>
            </w:r>
          </w:p>
        </w:tc>
        <w:tc>
          <w:tcPr>
            <w:tcW w:w="481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4F885E0" w14:textId="77777777" w:rsidR="00F24019" w:rsidRDefault="00F24019">
            <w:pPr>
              <w:ind w:left="420" w:hanging="420"/>
            </w:pPr>
            <w:r>
              <w:t>3600</w:t>
            </w:r>
          </w:p>
        </w:tc>
        <w:tc>
          <w:tcPr>
            <w:tcW w:w="2074" w:type="dxa"/>
            <w:tcBorders>
              <w:top w:val="single" w:sz="4" w:space="0" w:color="000000"/>
              <w:left w:val="single" w:sz="4" w:space="0" w:color="000000"/>
              <w:bottom w:val="single" w:sz="4" w:space="0" w:color="000000"/>
              <w:right w:val="single" w:sz="4" w:space="0" w:color="000000"/>
            </w:tcBorders>
            <w:shd w:val="clear" w:color="auto" w:fill="auto"/>
          </w:tcPr>
          <w:p w14:paraId="7D34E652" w14:textId="77777777" w:rsidR="00F24019" w:rsidRDefault="00F24019">
            <w:r>
              <w:rPr>
                <w:rFonts w:hint="eastAsia"/>
              </w:rPr>
              <w:t>客户端请求注册有效期</w:t>
            </w:r>
            <w:r>
              <w:rPr>
                <w:rFonts w:hint="eastAsia"/>
              </w:rPr>
              <w:t xml:space="preserve"> 3600 </w:t>
            </w:r>
            <w:r>
              <w:rPr>
                <w:rFonts w:hint="eastAsia"/>
              </w:rPr>
              <w:t>秒</w:t>
            </w:r>
          </w:p>
        </w:tc>
      </w:tr>
      <w:tr w:rsidR="00F24019" w14:paraId="4E7B0ACE" w14:textId="77777777">
        <w:trPr>
          <w:jc w:val="center"/>
        </w:trPr>
        <w:tc>
          <w:tcPr>
            <w:tcW w:w="13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9D1458F" w14:textId="77777777" w:rsidR="00F24019" w:rsidRDefault="00F24019">
            <w:pPr>
              <w:jc w:val="center"/>
            </w:pPr>
            <w:r>
              <w:t>User-Agent</w:t>
            </w:r>
          </w:p>
        </w:tc>
        <w:tc>
          <w:tcPr>
            <w:tcW w:w="481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C663C77" w14:textId="77777777" w:rsidR="00F24019" w:rsidRDefault="00F24019">
            <w:r>
              <w:t>LinphoneAndroid/6.1.0-alpha...</w:t>
            </w:r>
          </w:p>
        </w:tc>
        <w:tc>
          <w:tcPr>
            <w:tcW w:w="2074" w:type="dxa"/>
            <w:tcBorders>
              <w:top w:val="single" w:sz="4" w:space="0" w:color="000000"/>
              <w:left w:val="single" w:sz="4" w:space="0" w:color="000000"/>
              <w:bottom w:val="single" w:sz="4" w:space="0" w:color="000000"/>
              <w:right w:val="single" w:sz="4" w:space="0" w:color="000000"/>
            </w:tcBorders>
            <w:shd w:val="clear" w:color="auto" w:fill="auto"/>
          </w:tcPr>
          <w:p w14:paraId="592A7FF0" w14:textId="77777777" w:rsidR="00F24019" w:rsidRDefault="00F24019">
            <w:r>
              <w:rPr>
                <w:rFonts w:hint="eastAsia"/>
              </w:rPr>
              <w:t>客户端软件信息</w:t>
            </w:r>
          </w:p>
        </w:tc>
      </w:tr>
    </w:tbl>
    <w:p w14:paraId="615A5AE6" w14:textId="77777777" w:rsidR="00F24019" w:rsidRDefault="00F24019">
      <w:pPr>
        <w:ind w:firstLine="308"/>
      </w:pPr>
    </w:p>
    <w:p w14:paraId="625E1021" w14:textId="77777777" w:rsidR="00F24019" w:rsidRPr="003B10E2" w:rsidRDefault="00F24019">
      <w:pPr>
        <w:ind w:firstLine="308"/>
      </w:pPr>
      <w:r w:rsidRPr="003B10E2">
        <w:rPr>
          <w:rFonts w:hint="eastAsia"/>
        </w:rPr>
        <w:t>这一条</w:t>
      </w:r>
      <w:r w:rsidRPr="003B10E2">
        <w:rPr>
          <w:rFonts w:hint="eastAsia"/>
        </w:rPr>
        <w:t xml:space="preserve"> REGISTER </w:t>
      </w:r>
      <w:r w:rsidRPr="003B10E2">
        <w:rPr>
          <w:rFonts w:hint="eastAsia"/>
        </w:rPr>
        <w:t>没有</w:t>
      </w:r>
      <w:r w:rsidRPr="003B10E2">
        <w:rPr>
          <w:rFonts w:hint="eastAsia"/>
        </w:rPr>
        <w:t xml:space="preserve"> Authorization </w:t>
      </w:r>
      <w:r w:rsidRPr="003B10E2">
        <w:rPr>
          <w:rFonts w:hint="eastAsia"/>
        </w:rPr>
        <w:t>头域，说明客户端还没有携带用户名密码摘要认证结果，所以服务器不会直接接受注册。服务器因此返回</w:t>
      </w:r>
      <w:r w:rsidRPr="003B10E2">
        <w:rPr>
          <w:rFonts w:hint="eastAsia"/>
        </w:rPr>
        <w:t xml:space="preserve"> 401 Unauthorized</w:t>
      </w:r>
      <w:r w:rsidRPr="003B10E2">
        <w:rPr>
          <w:rFonts w:hint="eastAsia"/>
        </w:rPr>
        <w:t>，要求客户端进行</w:t>
      </w:r>
      <w:r w:rsidRPr="003B10E2">
        <w:rPr>
          <w:rFonts w:hint="eastAsia"/>
        </w:rPr>
        <w:t xml:space="preserve"> Digest </w:t>
      </w:r>
      <w:r w:rsidRPr="003B10E2">
        <w:rPr>
          <w:rFonts w:hint="eastAsia"/>
        </w:rPr>
        <w:t>认证，</w:t>
      </w:r>
      <w:bookmarkStart w:id="8" w:name="OLE_LINK22"/>
      <w:r w:rsidRPr="003B10E2">
        <w:rPr>
          <w:rFonts w:hint="eastAsia"/>
        </w:rPr>
        <w:t>报文原始内容略，其中核心头域内容及其作用说明如下</w:t>
      </w:r>
      <w:bookmarkEnd w:id="8"/>
      <w:r w:rsidRPr="003B10E2">
        <w:rPr>
          <w:rFonts w:hint="eastAsia"/>
        </w:rPr>
        <w:t>：</w:t>
      </w:r>
    </w:p>
    <w:tbl>
      <w:tblPr>
        <w:tblW w:w="0" w:type="auto"/>
        <w:jc w:val="center"/>
        <w:tblLayout w:type="fixed"/>
        <w:tblLook w:val="0000" w:firstRow="0" w:lastRow="0" w:firstColumn="0" w:lastColumn="0" w:noHBand="0" w:noVBand="0"/>
      </w:tblPr>
      <w:tblGrid>
        <w:gridCol w:w="1288"/>
        <w:gridCol w:w="4678"/>
        <w:gridCol w:w="2270"/>
      </w:tblGrid>
      <w:tr w:rsidR="00F24019" w14:paraId="4061BBE2" w14:textId="77777777">
        <w:trPr>
          <w:jc w:val="center"/>
        </w:trPr>
        <w:tc>
          <w:tcPr>
            <w:tcW w:w="128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D9DB561" w14:textId="77777777" w:rsidR="00F24019" w:rsidRDefault="00F24019">
            <w:pPr>
              <w:jc w:val="center"/>
            </w:pPr>
            <w:bookmarkStart w:id="9" w:name="OLE_LINK23"/>
            <w:bookmarkEnd w:id="9"/>
            <w:r>
              <w:rPr>
                <w:rFonts w:hint="eastAsia"/>
                <w:b/>
                <w:bCs/>
              </w:rPr>
              <w:t>头域</w:t>
            </w:r>
          </w:p>
        </w:tc>
        <w:tc>
          <w:tcPr>
            <w:tcW w:w="467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6441997" w14:textId="77777777" w:rsidR="00F24019" w:rsidRDefault="00F24019">
            <w:pPr>
              <w:jc w:val="center"/>
            </w:pPr>
            <w:r>
              <w:rPr>
                <w:rFonts w:hint="eastAsia"/>
                <w:b/>
                <w:bCs/>
              </w:rPr>
              <w:t>抓包值</w:t>
            </w:r>
          </w:p>
        </w:tc>
        <w:tc>
          <w:tcPr>
            <w:tcW w:w="2270" w:type="dxa"/>
            <w:tcBorders>
              <w:top w:val="single" w:sz="4" w:space="0" w:color="000000"/>
              <w:left w:val="single" w:sz="4" w:space="0" w:color="000000"/>
              <w:bottom w:val="single" w:sz="4" w:space="0" w:color="000000"/>
              <w:right w:val="single" w:sz="4" w:space="0" w:color="000000"/>
            </w:tcBorders>
            <w:shd w:val="clear" w:color="auto" w:fill="D9D9D9"/>
          </w:tcPr>
          <w:p w14:paraId="6D96770A" w14:textId="77777777" w:rsidR="00F24019" w:rsidRDefault="00F24019">
            <w:pPr>
              <w:jc w:val="center"/>
            </w:pPr>
            <w:r>
              <w:rPr>
                <w:rFonts w:hint="eastAsia"/>
                <w:b/>
                <w:bCs/>
              </w:rPr>
              <w:t>说明</w:t>
            </w:r>
          </w:p>
        </w:tc>
      </w:tr>
      <w:tr w:rsidR="00F24019" w14:paraId="38221448" w14:textId="77777777">
        <w:trPr>
          <w:jc w:val="center"/>
        </w:trPr>
        <w:tc>
          <w:tcPr>
            <w:tcW w:w="128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71B3AF" w14:textId="77777777" w:rsidR="00F24019" w:rsidRDefault="00F24019">
            <w:pPr>
              <w:jc w:val="center"/>
            </w:pPr>
            <w:r>
              <w:t>Status-Line</w:t>
            </w:r>
          </w:p>
        </w:tc>
        <w:tc>
          <w:tcPr>
            <w:tcW w:w="467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506E73D" w14:textId="77777777" w:rsidR="00F24019" w:rsidRDefault="00F24019">
            <w:r>
              <w:t>SIP/2.0 401 Unauthorized</w:t>
            </w:r>
          </w:p>
        </w:tc>
        <w:tc>
          <w:tcPr>
            <w:tcW w:w="2270" w:type="dxa"/>
            <w:tcBorders>
              <w:top w:val="single" w:sz="4" w:space="0" w:color="000000"/>
              <w:left w:val="single" w:sz="4" w:space="0" w:color="000000"/>
              <w:bottom w:val="single" w:sz="4" w:space="0" w:color="000000"/>
              <w:right w:val="single" w:sz="4" w:space="0" w:color="000000"/>
            </w:tcBorders>
            <w:shd w:val="clear" w:color="auto" w:fill="auto"/>
          </w:tcPr>
          <w:p w14:paraId="14E1DE83" w14:textId="77777777" w:rsidR="00F24019" w:rsidRDefault="00F24019">
            <w:r>
              <w:rPr>
                <w:rFonts w:hint="eastAsia"/>
              </w:rPr>
              <w:t>注册未认证，要求认证</w:t>
            </w:r>
          </w:p>
        </w:tc>
      </w:tr>
      <w:tr w:rsidR="00F24019" w14:paraId="10446B31" w14:textId="77777777">
        <w:trPr>
          <w:jc w:val="center"/>
        </w:trPr>
        <w:tc>
          <w:tcPr>
            <w:tcW w:w="128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E70D155" w14:textId="77777777" w:rsidR="00F24019" w:rsidRDefault="00F24019">
            <w:pPr>
              <w:jc w:val="center"/>
            </w:pPr>
            <w:r>
              <w:t>Via</w:t>
            </w:r>
          </w:p>
        </w:tc>
        <w:tc>
          <w:tcPr>
            <w:tcW w:w="467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91B6A78" w14:textId="77777777" w:rsidR="00F24019" w:rsidRDefault="00F24019">
            <w:r>
              <w:rPr>
                <w:rFonts w:hint="eastAsia"/>
              </w:rPr>
              <w:t>包含</w:t>
            </w:r>
            <w:r>
              <w:rPr>
                <w:rFonts w:hint="eastAsia"/>
              </w:rPr>
              <w:t xml:space="preserve"> received=10.129.1.37;rport=48167</w:t>
            </w:r>
          </w:p>
        </w:tc>
        <w:tc>
          <w:tcPr>
            <w:tcW w:w="2270" w:type="dxa"/>
            <w:tcBorders>
              <w:top w:val="single" w:sz="4" w:space="0" w:color="000000"/>
              <w:left w:val="single" w:sz="4" w:space="0" w:color="000000"/>
              <w:bottom w:val="single" w:sz="4" w:space="0" w:color="000000"/>
              <w:right w:val="single" w:sz="4" w:space="0" w:color="000000"/>
            </w:tcBorders>
            <w:shd w:val="clear" w:color="auto" w:fill="auto"/>
          </w:tcPr>
          <w:p w14:paraId="4BD04719" w14:textId="77777777" w:rsidR="00F24019" w:rsidRDefault="00F24019">
            <w:r>
              <w:rPr>
                <w:rFonts w:hint="eastAsia"/>
              </w:rPr>
              <w:t>服务器记录实际收到的客户端地址和端口</w:t>
            </w:r>
          </w:p>
        </w:tc>
      </w:tr>
      <w:tr w:rsidR="00F24019" w14:paraId="02CF712B" w14:textId="77777777">
        <w:trPr>
          <w:jc w:val="center"/>
        </w:trPr>
        <w:tc>
          <w:tcPr>
            <w:tcW w:w="128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BD0F9DD" w14:textId="77777777" w:rsidR="00F24019" w:rsidRDefault="00F24019">
            <w:pPr>
              <w:jc w:val="center"/>
            </w:pPr>
            <w:r>
              <w:t>From</w:t>
            </w:r>
          </w:p>
        </w:tc>
        <w:tc>
          <w:tcPr>
            <w:tcW w:w="467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B0E5C92" w14:textId="77777777" w:rsidR="00F24019" w:rsidRDefault="00F24019">
            <w:r>
              <w:t>&lt;sip:wty@10.29.221.162&gt;;tag=QZj9kceJ3</w:t>
            </w:r>
          </w:p>
        </w:tc>
        <w:tc>
          <w:tcPr>
            <w:tcW w:w="2270" w:type="dxa"/>
            <w:tcBorders>
              <w:top w:val="single" w:sz="4" w:space="0" w:color="000000"/>
              <w:left w:val="single" w:sz="4" w:space="0" w:color="000000"/>
              <w:bottom w:val="single" w:sz="4" w:space="0" w:color="000000"/>
              <w:right w:val="single" w:sz="4" w:space="0" w:color="000000"/>
            </w:tcBorders>
            <w:shd w:val="clear" w:color="auto" w:fill="auto"/>
          </w:tcPr>
          <w:p w14:paraId="4101F2E1" w14:textId="77777777" w:rsidR="00F24019" w:rsidRDefault="00F24019">
            <w:r>
              <w:rPr>
                <w:rFonts w:hint="eastAsia"/>
              </w:rPr>
              <w:t>与第一次</w:t>
            </w:r>
            <w:r>
              <w:rPr>
                <w:rFonts w:hint="eastAsia"/>
              </w:rPr>
              <w:t xml:space="preserve"> REGISTER </w:t>
            </w:r>
            <w:r>
              <w:rPr>
                <w:rFonts w:hint="eastAsia"/>
              </w:rPr>
              <w:t>保持一致</w:t>
            </w:r>
          </w:p>
        </w:tc>
      </w:tr>
      <w:tr w:rsidR="00F24019" w14:paraId="6D11267A" w14:textId="77777777">
        <w:trPr>
          <w:jc w:val="center"/>
        </w:trPr>
        <w:tc>
          <w:tcPr>
            <w:tcW w:w="128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B352069" w14:textId="77777777" w:rsidR="00F24019" w:rsidRDefault="00F24019">
            <w:pPr>
              <w:jc w:val="center"/>
            </w:pPr>
            <w:r>
              <w:t>To</w:t>
            </w:r>
          </w:p>
        </w:tc>
        <w:tc>
          <w:tcPr>
            <w:tcW w:w="467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0295946" w14:textId="77777777" w:rsidR="00F24019" w:rsidRDefault="00F24019">
            <w:r>
              <w:t>sip:wty@10.29.221.162;tag=ae831ebc6a44382a</w:t>
            </w:r>
          </w:p>
        </w:tc>
        <w:tc>
          <w:tcPr>
            <w:tcW w:w="2270" w:type="dxa"/>
            <w:tcBorders>
              <w:top w:val="single" w:sz="4" w:space="0" w:color="000000"/>
              <w:left w:val="single" w:sz="4" w:space="0" w:color="000000"/>
              <w:bottom w:val="single" w:sz="4" w:space="0" w:color="000000"/>
              <w:right w:val="single" w:sz="4" w:space="0" w:color="000000"/>
            </w:tcBorders>
            <w:shd w:val="clear" w:color="auto" w:fill="auto"/>
          </w:tcPr>
          <w:p w14:paraId="7D52D061" w14:textId="77777777" w:rsidR="00F24019" w:rsidRDefault="00F24019">
            <w:r>
              <w:rPr>
                <w:rFonts w:hint="eastAsia"/>
              </w:rPr>
              <w:t>服务器给响应添加</w:t>
            </w:r>
            <w:r>
              <w:rPr>
                <w:rFonts w:hint="eastAsia"/>
              </w:rPr>
              <w:t xml:space="preserve"> To tag</w:t>
            </w:r>
          </w:p>
        </w:tc>
      </w:tr>
      <w:tr w:rsidR="00F24019" w14:paraId="7E0BA73F" w14:textId="77777777">
        <w:trPr>
          <w:jc w:val="center"/>
        </w:trPr>
        <w:tc>
          <w:tcPr>
            <w:tcW w:w="128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5FDFF4B" w14:textId="77777777" w:rsidR="00F24019" w:rsidRDefault="00F24019">
            <w:pPr>
              <w:jc w:val="center"/>
            </w:pPr>
            <w:r>
              <w:t>CSeq</w:t>
            </w:r>
          </w:p>
        </w:tc>
        <w:tc>
          <w:tcPr>
            <w:tcW w:w="467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C37CC85" w14:textId="77777777" w:rsidR="00F24019" w:rsidRDefault="00F24019">
            <w:r>
              <w:t>20 REGISTER</w:t>
            </w:r>
          </w:p>
        </w:tc>
        <w:tc>
          <w:tcPr>
            <w:tcW w:w="2270" w:type="dxa"/>
            <w:tcBorders>
              <w:top w:val="single" w:sz="4" w:space="0" w:color="000000"/>
              <w:left w:val="single" w:sz="4" w:space="0" w:color="000000"/>
              <w:bottom w:val="single" w:sz="4" w:space="0" w:color="000000"/>
              <w:right w:val="single" w:sz="4" w:space="0" w:color="000000"/>
            </w:tcBorders>
            <w:shd w:val="clear" w:color="auto" w:fill="auto"/>
          </w:tcPr>
          <w:p w14:paraId="43ADCFDA" w14:textId="77777777" w:rsidR="00F24019" w:rsidRDefault="00F24019">
            <w:r>
              <w:rPr>
                <w:rFonts w:hint="eastAsia"/>
              </w:rPr>
              <w:t>对应第一次</w:t>
            </w:r>
            <w:r>
              <w:rPr>
                <w:rFonts w:hint="eastAsia"/>
              </w:rPr>
              <w:t xml:space="preserve"> REGISTER</w:t>
            </w:r>
          </w:p>
        </w:tc>
      </w:tr>
      <w:tr w:rsidR="00F24019" w14:paraId="2C618E53" w14:textId="77777777">
        <w:trPr>
          <w:jc w:val="center"/>
        </w:trPr>
        <w:tc>
          <w:tcPr>
            <w:tcW w:w="128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01C1FEA" w14:textId="77777777" w:rsidR="00F24019" w:rsidRDefault="00F24019">
            <w:pPr>
              <w:jc w:val="center"/>
            </w:pPr>
            <w:r>
              <w:rPr>
                <w:color w:val="FF0000"/>
              </w:rPr>
              <w:t>Call-ID</w:t>
            </w:r>
          </w:p>
        </w:tc>
        <w:tc>
          <w:tcPr>
            <w:tcW w:w="467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2010994" w14:textId="77777777" w:rsidR="00F24019" w:rsidRDefault="00F24019">
            <w:r>
              <w:rPr>
                <w:color w:val="FF0000"/>
              </w:rPr>
              <w:t>KzQq38F6Kp</w:t>
            </w:r>
          </w:p>
        </w:tc>
        <w:tc>
          <w:tcPr>
            <w:tcW w:w="2270" w:type="dxa"/>
            <w:tcBorders>
              <w:top w:val="single" w:sz="4" w:space="0" w:color="000000"/>
              <w:left w:val="single" w:sz="4" w:space="0" w:color="000000"/>
              <w:bottom w:val="single" w:sz="4" w:space="0" w:color="000000"/>
              <w:right w:val="single" w:sz="4" w:space="0" w:color="000000"/>
            </w:tcBorders>
            <w:shd w:val="clear" w:color="auto" w:fill="auto"/>
          </w:tcPr>
          <w:p w14:paraId="2CD96E19" w14:textId="77777777" w:rsidR="00F24019" w:rsidRDefault="00F24019">
            <w:r>
              <w:rPr>
                <w:rFonts w:hint="eastAsia"/>
                <w:color w:val="FF0000"/>
              </w:rPr>
              <w:t>与第一次</w:t>
            </w:r>
            <w:r>
              <w:rPr>
                <w:rFonts w:hint="eastAsia"/>
                <w:color w:val="FF0000"/>
              </w:rPr>
              <w:t xml:space="preserve"> REGISTER </w:t>
            </w:r>
            <w:r>
              <w:rPr>
                <w:rFonts w:hint="eastAsia"/>
                <w:color w:val="FF0000"/>
              </w:rPr>
              <w:t>相同</w:t>
            </w:r>
          </w:p>
        </w:tc>
      </w:tr>
      <w:tr w:rsidR="00F24019" w14:paraId="3F28F82B" w14:textId="77777777">
        <w:trPr>
          <w:jc w:val="center"/>
        </w:trPr>
        <w:tc>
          <w:tcPr>
            <w:tcW w:w="128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59DC671" w14:textId="77777777" w:rsidR="00F24019" w:rsidRDefault="00F24019">
            <w:pPr>
              <w:jc w:val="center"/>
            </w:pPr>
            <w:r>
              <w:t>WWW-</w:t>
            </w:r>
          </w:p>
          <w:p w14:paraId="00D2B10D" w14:textId="77777777" w:rsidR="00F24019" w:rsidRDefault="00F24019">
            <w:pPr>
              <w:jc w:val="center"/>
            </w:pPr>
            <w:r>
              <w:t>Authenticate</w:t>
            </w:r>
          </w:p>
        </w:tc>
        <w:tc>
          <w:tcPr>
            <w:tcW w:w="467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DDEE497" w14:textId="77777777" w:rsidR="00F24019" w:rsidRDefault="00F24019">
            <w:r>
              <w:t>Digest</w:t>
            </w:r>
          </w:p>
          <w:p w14:paraId="5AF4366B" w14:textId="77777777" w:rsidR="00F24019" w:rsidRDefault="00F24019">
            <w:r>
              <w:t>realm="myvoipapp.com", nonce="362B70EF741652A674EB24B07A919684", algorithm=MD5, stale=true</w:t>
            </w:r>
          </w:p>
        </w:tc>
        <w:tc>
          <w:tcPr>
            <w:tcW w:w="2270" w:type="dxa"/>
            <w:tcBorders>
              <w:top w:val="single" w:sz="4" w:space="0" w:color="000000"/>
              <w:left w:val="single" w:sz="4" w:space="0" w:color="000000"/>
              <w:bottom w:val="single" w:sz="4" w:space="0" w:color="000000"/>
              <w:right w:val="single" w:sz="4" w:space="0" w:color="000000"/>
            </w:tcBorders>
            <w:shd w:val="clear" w:color="auto" w:fill="auto"/>
          </w:tcPr>
          <w:p w14:paraId="65D889BD" w14:textId="77777777" w:rsidR="00F24019" w:rsidRDefault="00F24019">
            <w:r>
              <w:rPr>
                <w:rFonts w:hint="eastAsia"/>
              </w:rPr>
              <w:t>服务器下发认证挑战</w:t>
            </w:r>
          </w:p>
        </w:tc>
      </w:tr>
      <w:tr w:rsidR="00F24019" w14:paraId="67D6D809" w14:textId="77777777">
        <w:trPr>
          <w:jc w:val="center"/>
        </w:trPr>
        <w:tc>
          <w:tcPr>
            <w:tcW w:w="128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1C561AA" w14:textId="77777777" w:rsidR="00F24019" w:rsidRDefault="00F24019">
            <w:pPr>
              <w:jc w:val="center"/>
            </w:pPr>
            <w:r>
              <w:t>Expires</w:t>
            </w:r>
          </w:p>
        </w:tc>
        <w:tc>
          <w:tcPr>
            <w:tcW w:w="467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C407AA5" w14:textId="77777777" w:rsidR="00F24019" w:rsidRDefault="00F24019">
            <w:pPr>
              <w:ind w:left="420" w:hanging="420"/>
            </w:pPr>
            <w:r>
              <w:t>3600</w:t>
            </w:r>
          </w:p>
        </w:tc>
        <w:tc>
          <w:tcPr>
            <w:tcW w:w="2270" w:type="dxa"/>
            <w:tcBorders>
              <w:top w:val="single" w:sz="4" w:space="0" w:color="000000"/>
              <w:left w:val="single" w:sz="4" w:space="0" w:color="000000"/>
              <w:bottom w:val="single" w:sz="4" w:space="0" w:color="000000"/>
              <w:right w:val="single" w:sz="4" w:space="0" w:color="000000"/>
            </w:tcBorders>
            <w:shd w:val="clear" w:color="auto" w:fill="auto"/>
          </w:tcPr>
          <w:p w14:paraId="40ADD526" w14:textId="77777777" w:rsidR="00F24019" w:rsidRDefault="00F24019">
            <w:r>
              <w:rPr>
                <w:rFonts w:hint="eastAsia"/>
              </w:rPr>
              <w:t>客户端请求注册有效期</w:t>
            </w:r>
            <w:r>
              <w:rPr>
                <w:rFonts w:hint="eastAsia"/>
              </w:rPr>
              <w:t xml:space="preserve"> 3600 </w:t>
            </w:r>
            <w:r>
              <w:rPr>
                <w:rFonts w:hint="eastAsia"/>
              </w:rPr>
              <w:t>秒</w:t>
            </w:r>
          </w:p>
        </w:tc>
      </w:tr>
      <w:tr w:rsidR="00F24019" w14:paraId="205A89EF" w14:textId="77777777">
        <w:trPr>
          <w:jc w:val="center"/>
        </w:trPr>
        <w:tc>
          <w:tcPr>
            <w:tcW w:w="128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82ACB2E" w14:textId="77777777" w:rsidR="00F24019" w:rsidRDefault="00F24019">
            <w:pPr>
              <w:jc w:val="center"/>
            </w:pPr>
            <w:r>
              <w:lastRenderedPageBreak/>
              <w:t>User-Agent</w:t>
            </w:r>
          </w:p>
        </w:tc>
        <w:tc>
          <w:tcPr>
            <w:tcW w:w="467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CC16B7E" w14:textId="77777777" w:rsidR="00F24019" w:rsidRDefault="00F24019">
            <w:r>
              <w:t>LinphoneAndroid/6.1.0-alpha...</w:t>
            </w:r>
          </w:p>
        </w:tc>
        <w:tc>
          <w:tcPr>
            <w:tcW w:w="2270" w:type="dxa"/>
            <w:tcBorders>
              <w:top w:val="single" w:sz="4" w:space="0" w:color="000000"/>
              <w:left w:val="single" w:sz="4" w:space="0" w:color="000000"/>
              <w:bottom w:val="single" w:sz="4" w:space="0" w:color="000000"/>
              <w:right w:val="single" w:sz="4" w:space="0" w:color="000000"/>
            </w:tcBorders>
            <w:shd w:val="clear" w:color="auto" w:fill="auto"/>
          </w:tcPr>
          <w:p w14:paraId="03459B11" w14:textId="77777777" w:rsidR="00F24019" w:rsidRDefault="00F24019">
            <w:r>
              <w:rPr>
                <w:rFonts w:hint="eastAsia"/>
              </w:rPr>
              <w:t>客户端软件信息</w:t>
            </w:r>
          </w:p>
        </w:tc>
      </w:tr>
    </w:tbl>
    <w:p w14:paraId="4C6A567D" w14:textId="77777777" w:rsidR="00F24019" w:rsidRDefault="00F24019">
      <w:pPr>
        <w:ind w:firstLine="308"/>
      </w:pPr>
    </w:p>
    <w:p w14:paraId="2684E0E3" w14:textId="77777777" w:rsidR="00F24019" w:rsidRDefault="00F24019">
      <w:pPr>
        <w:ind w:firstLine="308"/>
        <w:rPr>
          <w:b/>
          <w:bCs/>
        </w:rPr>
      </w:pPr>
      <w:r>
        <w:rPr>
          <w:rFonts w:hint="eastAsia"/>
        </w:rPr>
        <w:t>其中最关键的是</w:t>
      </w:r>
      <w:r>
        <w:rPr>
          <w:rFonts w:hint="eastAsia"/>
        </w:rPr>
        <w:t xml:space="preserve"> </w:t>
      </w:r>
      <w:r>
        <w:t>WWW-Authenticate</w:t>
      </w:r>
      <w:r>
        <w:rPr>
          <w:rFonts w:hint="eastAsia"/>
        </w:rPr>
        <w:t>，它要求客户端使用</w:t>
      </w:r>
      <w:r>
        <w:rPr>
          <w:rFonts w:hint="eastAsia"/>
        </w:rPr>
        <w:t xml:space="preserve"> Digest MD5 </w:t>
      </w:r>
      <w:r>
        <w:rPr>
          <w:rFonts w:hint="eastAsia"/>
        </w:rPr>
        <w:t>摘要认证。客户端需要基于</w:t>
      </w:r>
      <w:r>
        <w:rPr>
          <w:rFonts w:hint="eastAsia"/>
        </w:rPr>
        <w:t xml:space="preserve"> username</w:t>
      </w:r>
      <w:r>
        <w:rPr>
          <w:rFonts w:hint="eastAsia"/>
        </w:rPr>
        <w:t>、密码、</w:t>
      </w:r>
      <w:r>
        <w:rPr>
          <w:rFonts w:hint="eastAsia"/>
        </w:rPr>
        <w:t>realm</w:t>
      </w:r>
      <w:r>
        <w:rPr>
          <w:rFonts w:hint="eastAsia"/>
        </w:rPr>
        <w:t>、</w:t>
      </w:r>
      <w:r>
        <w:rPr>
          <w:rFonts w:hint="eastAsia"/>
        </w:rPr>
        <w:t>nonce</w:t>
      </w:r>
      <w:r>
        <w:rPr>
          <w:rFonts w:hint="eastAsia"/>
        </w:rPr>
        <w:t>、请求</w:t>
      </w:r>
      <w:r>
        <w:rPr>
          <w:rFonts w:hint="eastAsia"/>
        </w:rPr>
        <w:t xml:space="preserve"> URI </w:t>
      </w:r>
      <w:r>
        <w:rPr>
          <w:rFonts w:hint="eastAsia"/>
        </w:rPr>
        <w:t>等字段计算</w:t>
      </w:r>
      <w:r>
        <w:rPr>
          <w:rFonts w:hint="eastAsia"/>
        </w:rPr>
        <w:t xml:space="preserve"> response</w:t>
      </w:r>
      <w:r>
        <w:rPr>
          <w:rFonts w:hint="eastAsia"/>
        </w:rPr>
        <w:t>，然后重新发送</w:t>
      </w:r>
      <w:r>
        <w:rPr>
          <w:rFonts w:hint="eastAsia"/>
        </w:rPr>
        <w:t xml:space="preserve"> REGISTER</w:t>
      </w:r>
      <w:r>
        <w:rPr>
          <w:rFonts w:hint="eastAsia"/>
        </w:rPr>
        <w:t>。</w:t>
      </w:r>
    </w:p>
    <w:p w14:paraId="52B43862" w14:textId="77777777" w:rsidR="00F24019" w:rsidRPr="003B10E2" w:rsidRDefault="00F24019">
      <w:pPr>
        <w:ind w:firstLine="308"/>
      </w:pPr>
      <w:r w:rsidRPr="003B10E2">
        <w:rPr>
          <w:rFonts w:hint="eastAsia"/>
        </w:rPr>
        <w:t>客户端收到</w:t>
      </w:r>
      <w:r w:rsidRPr="003B10E2">
        <w:rPr>
          <w:rFonts w:hint="eastAsia"/>
        </w:rPr>
        <w:t xml:space="preserve"> 401 </w:t>
      </w:r>
      <w:r w:rsidRPr="003B10E2">
        <w:rPr>
          <w:rFonts w:hint="eastAsia"/>
        </w:rPr>
        <w:t>后，重新发送</w:t>
      </w:r>
      <w:r w:rsidRPr="003B10E2">
        <w:rPr>
          <w:rFonts w:hint="eastAsia"/>
        </w:rPr>
        <w:t xml:space="preserve"> REGISTER</w:t>
      </w:r>
      <w:r w:rsidRPr="003B10E2">
        <w:rPr>
          <w:rFonts w:hint="eastAsia"/>
        </w:rPr>
        <w:t>。报文原始内容略，其中核心头域内容及其作用说明如下：</w:t>
      </w:r>
    </w:p>
    <w:tbl>
      <w:tblPr>
        <w:tblW w:w="0" w:type="auto"/>
        <w:jc w:val="center"/>
        <w:tblLayout w:type="fixed"/>
        <w:tblLook w:val="0000" w:firstRow="0" w:lastRow="0" w:firstColumn="0" w:lastColumn="0" w:noHBand="0" w:noVBand="0"/>
      </w:tblPr>
      <w:tblGrid>
        <w:gridCol w:w="1382"/>
        <w:gridCol w:w="4804"/>
        <w:gridCol w:w="2050"/>
      </w:tblGrid>
      <w:tr w:rsidR="00F24019" w14:paraId="5FAA183A" w14:textId="77777777">
        <w:trPr>
          <w:jc w:val="center"/>
        </w:trPr>
        <w:tc>
          <w:tcPr>
            <w:tcW w:w="138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6E3F239" w14:textId="77777777" w:rsidR="00F24019" w:rsidRDefault="00F24019">
            <w:pPr>
              <w:jc w:val="center"/>
            </w:pPr>
            <w:r>
              <w:rPr>
                <w:rFonts w:hint="eastAsia"/>
                <w:b/>
                <w:bCs/>
              </w:rPr>
              <w:t>头域</w:t>
            </w:r>
          </w:p>
        </w:tc>
        <w:tc>
          <w:tcPr>
            <w:tcW w:w="480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1D060C1" w14:textId="77777777" w:rsidR="00F24019" w:rsidRDefault="00F24019">
            <w:pPr>
              <w:jc w:val="center"/>
            </w:pPr>
            <w:r>
              <w:rPr>
                <w:rFonts w:hint="eastAsia"/>
                <w:b/>
                <w:bCs/>
              </w:rPr>
              <w:t>抓包值</w:t>
            </w:r>
          </w:p>
        </w:tc>
        <w:tc>
          <w:tcPr>
            <w:tcW w:w="2050" w:type="dxa"/>
            <w:tcBorders>
              <w:top w:val="single" w:sz="4" w:space="0" w:color="000000"/>
              <w:left w:val="single" w:sz="4" w:space="0" w:color="000000"/>
              <w:bottom w:val="single" w:sz="4" w:space="0" w:color="000000"/>
              <w:right w:val="single" w:sz="4" w:space="0" w:color="000000"/>
            </w:tcBorders>
            <w:shd w:val="clear" w:color="auto" w:fill="D9D9D9"/>
          </w:tcPr>
          <w:p w14:paraId="421CA31B" w14:textId="77777777" w:rsidR="00F24019" w:rsidRDefault="00F24019">
            <w:pPr>
              <w:jc w:val="center"/>
            </w:pPr>
            <w:r>
              <w:rPr>
                <w:rFonts w:hint="eastAsia"/>
                <w:b/>
                <w:bCs/>
              </w:rPr>
              <w:t>说明</w:t>
            </w:r>
          </w:p>
        </w:tc>
      </w:tr>
      <w:tr w:rsidR="00F24019" w14:paraId="1C6AD974" w14:textId="77777777">
        <w:trPr>
          <w:jc w:val="center"/>
        </w:trPr>
        <w:tc>
          <w:tcPr>
            <w:tcW w:w="138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B70459C" w14:textId="77777777" w:rsidR="00F24019" w:rsidRDefault="00F24019">
            <w:pPr>
              <w:jc w:val="center"/>
            </w:pPr>
            <w:r>
              <w:t>Request-Line</w:t>
            </w:r>
          </w:p>
        </w:tc>
        <w:tc>
          <w:tcPr>
            <w:tcW w:w="48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D2B31A9" w14:textId="77777777" w:rsidR="00F24019" w:rsidRDefault="00F24019">
            <w:r>
              <w:t>REGISTER sip:10.29.221.162 SIP/2.0</w:t>
            </w:r>
          </w:p>
        </w:tc>
        <w:tc>
          <w:tcPr>
            <w:tcW w:w="2050" w:type="dxa"/>
            <w:tcBorders>
              <w:top w:val="single" w:sz="4" w:space="0" w:color="000000"/>
              <w:left w:val="single" w:sz="4" w:space="0" w:color="000000"/>
              <w:bottom w:val="single" w:sz="4" w:space="0" w:color="000000"/>
              <w:right w:val="single" w:sz="4" w:space="0" w:color="000000"/>
            </w:tcBorders>
            <w:shd w:val="clear" w:color="auto" w:fill="auto"/>
          </w:tcPr>
          <w:p w14:paraId="3D1CFEE1" w14:textId="77777777" w:rsidR="00F24019" w:rsidRDefault="00F24019">
            <w:r>
              <w:rPr>
                <w:rFonts w:hint="eastAsia"/>
              </w:rPr>
              <w:t>再次请求注册</w:t>
            </w:r>
          </w:p>
        </w:tc>
      </w:tr>
      <w:tr w:rsidR="00F24019" w14:paraId="127FE2C1" w14:textId="77777777">
        <w:trPr>
          <w:jc w:val="center"/>
        </w:trPr>
        <w:tc>
          <w:tcPr>
            <w:tcW w:w="138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A24F734" w14:textId="77777777" w:rsidR="00F24019" w:rsidRDefault="00F24019">
            <w:pPr>
              <w:jc w:val="center"/>
            </w:pPr>
            <w:r>
              <w:t>Via</w:t>
            </w:r>
          </w:p>
        </w:tc>
        <w:tc>
          <w:tcPr>
            <w:tcW w:w="48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72C6B59" w14:textId="77777777" w:rsidR="00F24019" w:rsidRDefault="00F24019">
            <w:r>
              <w:t>SIP/2.0/UDP 10.129.1.37:48167;branch=z9hG4bK.otiYZ-swg;rport</w:t>
            </w:r>
          </w:p>
        </w:tc>
        <w:tc>
          <w:tcPr>
            <w:tcW w:w="2050" w:type="dxa"/>
            <w:tcBorders>
              <w:top w:val="single" w:sz="4" w:space="0" w:color="000000"/>
              <w:left w:val="single" w:sz="4" w:space="0" w:color="000000"/>
              <w:bottom w:val="single" w:sz="4" w:space="0" w:color="000000"/>
              <w:right w:val="single" w:sz="4" w:space="0" w:color="000000"/>
            </w:tcBorders>
            <w:shd w:val="clear" w:color="auto" w:fill="auto"/>
          </w:tcPr>
          <w:p w14:paraId="4E1EE68F" w14:textId="77777777" w:rsidR="00F24019" w:rsidRDefault="00F24019">
            <w:r>
              <w:rPr>
                <w:rFonts w:hint="eastAsia"/>
              </w:rPr>
              <w:t>新事务，</w:t>
            </w:r>
            <w:r>
              <w:rPr>
                <w:rFonts w:hint="eastAsia"/>
              </w:rPr>
              <w:t xml:space="preserve">branch </w:t>
            </w:r>
            <w:r>
              <w:rPr>
                <w:rFonts w:hint="eastAsia"/>
              </w:rPr>
              <w:t>改变</w:t>
            </w:r>
          </w:p>
        </w:tc>
      </w:tr>
      <w:tr w:rsidR="00F24019" w14:paraId="32A7A973" w14:textId="77777777">
        <w:trPr>
          <w:jc w:val="center"/>
        </w:trPr>
        <w:tc>
          <w:tcPr>
            <w:tcW w:w="138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F2AC1AE" w14:textId="77777777" w:rsidR="00F24019" w:rsidRDefault="00F24019">
            <w:pPr>
              <w:jc w:val="center"/>
            </w:pPr>
            <w:r>
              <w:t>From</w:t>
            </w:r>
          </w:p>
        </w:tc>
        <w:tc>
          <w:tcPr>
            <w:tcW w:w="48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6551990" w14:textId="77777777" w:rsidR="00F24019" w:rsidRDefault="00F24019">
            <w:r>
              <w:t>&lt;sip:wty@10.29.221.162&gt;;tag=QZj9kceJ3</w:t>
            </w:r>
          </w:p>
        </w:tc>
        <w:tc>
          <w:tcPr>
            <w:tcW w:w="2050" w:type="dxa"/>
            <w:tcBorders>
              <w:top w:val="single" w:sz="4" w:space="0" w:color="000000"/>
              <w:left w:val="single" w:sz="4" w:space="0" w:color="000000"/>
              <w:bottom w:val="single" w:sz="4" w:space="0" w:color="000000"/>
              <w:right w:val="single" w:sz="4" w:space="0" w:color="000000"/>
            </w:tcBorders>
            <w:shd w:val="clear" w:color="auto" w:fill="auto"/>
          </w:tcPr>
          <w:p w14:paraId="79C26B9F" w14:textId="77777777" w:rsidR="00F24019" w:rsidRDefault="00F24019">
            <w:r>
              <w:rPr>
                <w:rFonts w:hint="eastAsia"/>
              </w:rPr>
              <w:t>注册用户保持一致</w:t>
            </w:r>
          </w:p>
        </w:tc>
      </w:tr>
      <w:tr w:rsidR="00F24019" w14:paraId="2CD3F37D" w14:textId="77777777">
        <w:trPr>
          <w:jc w:val="center"/>
        </w:trPr>
        <w:tc>
          <w:tcPr>
            <w:tcW w:w="138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51C6FD3" w14:textId="77777777" w:rsidR="00F24019" w:rsidRDefault="00F24019">
            <w:pPr>
              <w:jc w:val="center"/>
            </w:pPr>
            <w:r>
              <w:t>To</w:t>
            </w:r>
          </w:p>
        </w:tc>
        <w:tc>
          <w:tcPr>
            <w:tcW w:w="48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EFAE3B2" w14:textId="77777777" w:rsidR="00F24019" w:rsidRDefault="00F24019">
            <w:r>
              <w:t>sip:wty@10.29.221.162</w:t>
            </w:r>
          </w:p>
        </w:tc>
        <w:tc>
          <w:tcPr>
            <w:tcW w:w="2050" w:type="dxa"/>
            <w:tcBorders>
              <w:top w:val="single" w:sz="4" w:space="0" w:color="000000"/>
              <w:left w:val="single" w:sz="4" w:space="0" w:color="000000"/>
              <w:bottom w:val="single" w:sz="4" w:space="0" w:color="000000"/>
              <w:right w:val="single" w:sz="4" w:space="0" w:color="000000"/>
            </w:tcBorders>
            <w:shd w:val="clear" w:color="auto" w:fill="auto"/>
          </w:tcPr>
          <w:p w14:paraId="49FDE8AC" w14:textId="77777777" w:rsidR="00F24019" w:rsidRDefault="00F24019">
            <w:r>
              <w:rPr>
                <w:rFonts w:hint="eastAsia"/>
              </w:rPr>
              <w:t>要注册的地址</w:t>
            </w:r>
          </w:p>
        </w:tc>
      </w:tr>
      <w:tr w:rsidR="00F24019" w14:paraId="534BB970" w14:textId="77777777">
        <w:trPr>
          <w:jc w:val="center"/>
        </w:trPr>
        <w:tc>
          <w:tcPr>
            <w:tcW w:w="138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A30D68E" w14:textId="77777777" w:rsidR="00F24019" w:rsidRDefault="00F24019">
            <w:pPr>
              <w:jc w:val="center"/>
            </w:pPr>
            <w:r>
              <w:rPr>
                <w:color w:val="FF0000"/>
              </w:rPr>
              <w:t>CSeq</w:t>
            </w:r>
          </w:p>
        </w:tc>
        <w:tc>
          <w:tcPr>
            <w:tcW w:w="48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EA3DEC1" w14:textId="77777777" w:rsidR="00F24019" w:rsidRDefault="00F24019">
            <w:r>
              <w:rPr>
                <w:color w:val="FF0000"/>
              </w:rPr>
              <w:t>21 REGISTER</w:t>
            </w:r>
          </w:p>
        </w:tc>
        <w:tc>
          <w:tcPr>
            <w:tcW w:w="2050" w:type="dxa"/>
            <w:tcBorders>
              <w:top w:val="single" w:sz="4" w:space="0" w:color="000000"/>
              <w:left w:val="single" w:sz="4" w:space="0" w:color="000000"/>
              <w:bottom w:val="single" w:sz="4" w:space="0" w:color="000000"/>
              <w:right w:val="single" w:sz="4" w:space="0" w:color="000000"/>
            </w:tcBorders>
            <w:shd w:val="clear" w:color="auto" w:fill="auto"/>
          </w:tcPr>
          <w:p w14:paraId="0FA54B70" w14:textId="77777777" w:rsidR="00F24019" w:rsidRDefault="00F24019">
            <w:r>
              <w:rPr>
                <w:rFonts w:hint="eastAsia"/>
                <w:color w:val="FF0000"/>
              </w:rPr>
              <w:t>事务序号递增</w:t>
            </w:r>
          </w:p>
        </w:tc>
      </w:tr>
      <w:tr w:rsidR="00F24019" w14:paraId="6B42A87F" w14:textId="77777777">
        <w:trPr>
          <w:jc w:val="center"/>
        </w:trPr>
        <w:tc>
          <w:tcPr>
            <w:tcW w:w="138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B15EEE8" w14:textId="77777777" w:rsidR="00F24019" w:rsidRDefault="00F24019">
            <w:pPr>
              <w:jc w:val="center"/>
            </w:pPr>
            <w:r>
              <w:rPr>
                <w:color w:val="FF0000"/>
              </w:rPr>
              <w:t>Call-ID</w:t>
            </w:r>
          </w:p>
        </w:tc>
        <w:tc>
          <w:tcPr>
            <w:tcW w:w="48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37AFF5E" w14:textId="77777777" w:rsidR="00F24019" w:rsidRDefault="00F24019">
            <w:r>
              <w:rPr>
                <w:color w:val="FF0000"/>
              </w:rPr>
              <w:t>KzQq38F6Kp</w:t>
            </w:r>
          </w:p>
        </w:tc>
        <w:tc>
          <w:tcPr>
            <w:tcW w:w="2050" w:type="dxa"/>
            <w:tcBorders>
              <w:top w:val="single" w:sz="4" w:space="0" w:color="000000"/>
              <w:left w:val="single" w:sz="4" w:space="0" w:color="000000"/>
              <w:bottom w:val="single" w:sz="4" w:space="0" w:color="000000"/>
              <w:right w:val="single" w:sz="4" w:space="0" w:color="000000"/>
            </w:tcBorders>
            <w:shd w:val="clear" w:color="auto" w:fill="auto"/>
          </w:tcPr>
          <w:p w14:paraId="10A37EC3" w14:textId="77777777" w:rsidR="00F24019" w:rsidRDefault="00F24019">
            <w:r>
              <w:rPr>
                <w:rFonts w:hint="eastAsia"/>
                <w:color w:val="FF0000"/>
              </w:rPr>
              <w:t>仍属于同一次注册会话</w:t>
            </w:r>
          </w:p>
        </w:tc>
      </w:tr>
      <w:tr w:rsidR="00F24019" w14:paraId="1C218E54" w14:textId="77777777">
        <w:trPr>
          <w:jc w:val="center"/>
        </w:trPr>
        <w:tc>
          <w:tcPr>
            <w:tcW w:w="138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7471009" w14:textId="77777777" w:rsidR="00F24019" w:rsidRDefault="00F24019">
            <w:pPr>
              <w:jc w:val="center"/>
            </w:pPr>
            <w:r>
              <w:t>Contact</w:t>
            </w:r>
          </w:p>
        </w:tc>
        <w:tc>
          <w:tcPr>
            <w:tcW w:w="48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C3F2BDE" w14:textId="77777777" w:rsidR="00F24019" w:rsidRDefault="00F24019">
            <w:r>
              <w:t>&lt;sip:wty@10.129.1.37:48167;transport=udp&gt;</w:t>
            </w:r>
          </w:p>
        </w:tc>
        <w:tc>
          <w:tcPr>
            <w:tcW w:w="2050" w:type="dxa"/>
            <w:tcBorders>
              <w:top w:val="single" w:sz="4" w:space="0" w:color="000000"/>
              <w:left w:val="single" w:sz="4" w:space="0" w:color="000000"/>
              <w:bottom w:val="single" w:sz="4" w:space="0" w:color="000000"/>
              <w:right w:val="single" w:sz="4" w:space="0" w:color="000000"/>
            </w:tcBorders>
            <w:shd w:val="clear" w:color="auto" w:fill="auto"/>
          </w:tcPr>
          <w:p w14:paraId="1E82D491" w14:textId="77777777" w:rsidR="00F24019" w:rsidRDefault="00F24019">
            <w:r>
              <w:rPr>
                <w:rFonts w:hint="eastAsia"/>
              </w:rPr>
              <w:t>用户当前可达地址</w:t>
            </w:r>
          </w:p>
        </w:tc>
      </w:tr>
      <w:tr w:rsidR="00F24019" w14:paraId="492C8448" w14:textId="77777777">
        <w:trPr>
          <w:jc w:val="center"/>
        </w:trPr>
        <w:tc>
          <w:tcPr>
            <w:tcW w:w="138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E5DE336" w14:textId="77777777" w:rsidR="00F24019" w:rsidRDefault="00F24019">
            <w:pPr>
              <w:jc w:val="center"/>
            </w:pPr>
            <w:r>
              <w:t>Expires</w:t>
            </w:r>
          </w:p>
        </w:tc>
        <w:tc>
          <w:tcPr>
            <w:tcW w:w="48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2E27F63" w14:textId="77777777" w:rsidR="00F24019" w:rsidRDefault="00F24019">
            <w:pPr>
              <w:ind w:left="420" w:hanging="420"/>
            </w:pPr>
            <w:r>
              <w:t>3600</w:t>
            </w:r>
          </w:p>
        </w:tc>
        <w:tc>
          <w:tcPr>
            <w:tcW w:w="2050" w:type="dxa"/>
            <w:tcBorders>
              <w:top w:val="single" w:sz="4" w:space="0" w:color="000000"/>
              <w:left w:val="single" w:sz="4" w:space="0" w:color="000000"/>
              <w:bottom w:val="single" w:sz="4" w:space="0" w:color="000000"/>
              <w:right w:val="single" w:sz="4" w:space="0" w:color="000000"/>
            </w:tcBorders>
            <w:shd w:val="clear" w:color="auto" w:fill="auto"/>
          </w:tcPr>
          <w:p w14:paraId="463DBA9A" w14:textId="77777777" w:rsidR="00F24019" w:rsidRDefault="00F24019">
            <w:r>
              <w:rPr>
                <w:rFonts w:hint="eastAsia"/>
              </w:rPr>
              <w:t>客户端请求注册有效期</w:t>
            </w:r>
            <w:r>
              <w:rPr>
                <w:rFonts w:hint="eastAsia"/>
              </w:rPr>
              <w:t xml:space="preserve"> 3600 </w:t>
            </w:r>
            <w:r>
              <w:rPr>
                <w:rFonts w:hint="eastAsia"/>
              </w:rPr>
              <w:t>秒</w:t>
            </w:r>
          </w:p>
        </w:tc>
      </w:tr>
      <w:tr w:rsidR="00F24019" w14:paraId="6A925EFC" w14:textId="77777777">
        <w:trPr>
          <w:jc w:val="center"/>
        </w:trPr>
        <w:tc>
          <w:tcPr>
            <w:tcW w:w="138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BDBA2EF" w14:textId="77777777" w:rsidR="00F24019" w:rsidRDefault="00F24019">
            <w:pPr>
              <w:jc w:val="center"/>
            </w:pPr>
            <w:r>
              <w:t>Authorization</w:t>
            </w:r>
          </w:p>
        </w:tc>
        <w:tc>
          <w:tcPr>
            <w:tcW w:w="48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406906D" w14:textId="77777777" w:rsidR="00F24019" w:rsidRDefault="00F24019">
            <w:r>
              <w:t>Digest realm="myvoipapp.com",</w:t>
            </w:r>
          </w:p>
          <w:p w14:paraId="4ADF8B20" w14:textId="77777777" w:rsidR="00F24019" w:rsidRDefault="00F24019">
            <w:r>
              <w:t>nonce="362B70EF741652A674EB24B07A919684",</w:t>
            </w:r>
          </w:p>
          <w:p w14:paraId="7CE9292E" w14:textId="77777777" w:rsidR="00F24019" w:rsidRDefault="00F24019">
            <w:r>
              <w:t>algorithm=MD5,username="wty",</w:t>
            </w:r>
          </w:p>
          <w:p w14:paraId="17DDD2C2" w14:textId="77777777" w:rsidR="00F24019" w:rsidRDefault="00F24019">
            <w:r>
              <w:t>uri="sip:10.29.221.162",</w:t>
            </w:r>
          </w:p>
          <w:p w14:paraId="33EB187F" w14:textId="77777777" w:rsidR="00F24019" w:rsidRDefault="00F24019">
            <w:r>
              <w:t>response="af3af6cc3e984c3edfc7825484a2cee6"</w:t>
            </w:r>
          </w:p>
        </w:tc>
        <w:tc>
          <w:tcPr>
            <w:tcW w:w="2050" w:type="dxa"/>
            <w:tcBorders>
              <w:top w:val="single" w:sz="4" w:space="0" w:color="000000"/>
              <w:left w:val="single" w:sz="4" w:space="0" w:color="000000"/>
              <w:bottom w:val="single" w:sz="4" w:space="0" w:color="000000"/>
              <w:right w:val="single" w:sz="4" w:space="0" w:color="000000"/>
            </w:tcBorders>
            <w:shd w:val="clear" w:color="auto" w:fill="auto"/>
          </w:tcPr>
          <w:p w14:paraId="5D178691" w14:textId="77777777" w:rsidR="00F24019" w:rsidRDefault="00F24019">
            <w:r>
              <w:rPr>
                <w:rFonts w:hint="eastAsia"/>
              </w:rPr>
              <w:t>携带认证响应</w:t>
            </w:r>
          </w:p>
        </w:tc>
      </w:tr>
    </w:tbl>
    <w:p w14:paraId="0C52E27C" w14:textId="77777777" w:rsidR="00F24019" w:rsidRDefault="00F24019">
      <w:pPr>
        <w:ind w:firstLine="308"/>
      </w:pPr>
    </w:p>
    <w:p w14:paraId="62C768F7" w14:textId="1E81F691" w:rsidR="00F24019" w:rsidRDefault="002B0E54">
      <w:pPr>
        <w:ind w:firstLine="308"/>
      </w:pPr>
      <w:r>
        <w:rPr>
          <w:noProof/>
        </w:rPr>
        <w:drawing>
          <wp:anchor distT="0" distB="0" distL="114935" distR="114935" simplePos="0" relativeHeight="251655680" behindDoc="0" locked="0" layoutInCell="0" allowOverlap="1" wp14:anchorId="1204B8BA" wp14:editId="062D9A37">
            <wp:simplePos x="0" y="0"/>
            <wp:positionH relativeFrom="margin">
              <wp:posOffset>837565</wp:posOffset>
            </wp:positionH>
            <wp:positionV relativeFrom="paragraph">
              <wp:posOffset>794385</wp:posOffset>
            </wp:positionV>
            <wp:extent cx="3597275" cy="987425"/>
            <wp:effectExtent l="0" t="0" r="0" b="0"/>
            <wp:wrapTopAndBottom/>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a:extLst>
                        <a:ext uri="{28A0092B-C50C-407E-A947-70E740481C1C}">
                          <a14:useLocalDpi xmlns:a14="http://schemas.microsoft.com/office/drawing/2010/main" val="0"/>
                        </a:ext>
                      </a:extLst>
                    </a:blip>
                    <a:srcRect l="-52" t="-192" r="-52" b="-192"/>
                    <a:stretch>
                      <a:fillRect/>
                    </a:stretch>
                  </pic:blipFill>
                  <pic:spPr bwMode="auto">
                    <a:xfrm>
                      <a:off x="0" y="0"/>
                      <a:ext cx="3597275" cy="987425"/>
                    </a:xfrm>
                    <a:prstGeom prst="rect">
                      <a:avLst/>
                    </a:prstGeom>
                    <a:solidFill>
                      <a:srgbClr val="FFFFFF"/>
                    </a:solidFill>
                  </pic:spPr>
                </pic:pic>
              </a:graphicData>
            </a:graphic>
            <wp14:sizeRelH relativeFrom="page">
              <wp14:pctWidth>0</wp14:pctWidth>
            </wp14:sizeRelH>
            <wp14:sizeRelV relativeFrom="page">
              <wp14:pctHeight>0</wp14:pctHeight>
            </wp14:sizeRelV>
          </wp:anchor>
        </w:drawing>
      </w:r>
      <w:r w:rsidR="00F24019">
        <w:rPr>
          <w:rFonts w:hint="eastAsia"/>
        </w:rPr>
        <w:t>其中，</w:t>
      </w:r>
      <w:r w:rsidR="00F24019">
        <w:rPr>
          <w:rFonts w:hint="eastAsia"/>
        </w:rPr>
        <w:t xml:space="preserve">CSeq </w:t>
      </w:r>
      <w:r w:rsidR="00F24019">
        <w:rPr>
          <w:rFonts w:hint="eastAsia"/>
        </w:rPr>
        <w:t>从</w:t>
      </w:r>
      <w:r w:rsidR="00F24019">
        <w:rPr>
          <w:rFonts w:hint="eastAsia"/>
        </w:rPr>
        <w:t xml:space="preserve"> 20 REGISTER </w:t>
      </w:r>
      <w:r w:rsidR="00F24019">
        <w:rPr>
          <w:rFonts w:hint="eastAsia"/>
        </w:rPr>
        <w:t>增加为</w:t>
      </w:r>
      <w:r w:rsidR="00F24019">
        <w:rPr>
          <w:rFonts w:hint="eastAsia"/>
        </w:rPr>
        <w:t xml:space="preserve"> </w:t>
      </w:r>
      <w:r w:rsidR="00F24019">
        <w:t>21</w:t>
      </w:r>
      <w:r w:rsidR="00F24019">
        <w:rPr>
          <w:rFonts w:hint="eastAsia"/>
        </w:rPr>
        <w:t>，最关键的新增头域是</w:t>
      </w:r>
      <w:r w:rsidR="00F24019">
        <w:rPr>
          <w:rFonts w:hint="eastAsia"/>
        </w:rPr>
        <w:t xml:space="preserve"> </w:t>
      </w:r>
      <w:r w:rsidR="00F24019">
        <w:t>Authorization</w:t>
      </w:r>
      <w:r w:rsidR="00F24019">
        <w:rPr>
          <w:rFonts w:hint="eastAsia"/>
        </w:rPr>
        <w:t>，说明客户端已经根据服务器给出的</w:t>
      </w:r>
      <w:r w:rsidR="00F24019">
        <w:rPr>
          <w:rFonts w:hint="eastAsia"/>
        </w:rPr>
        <w:t xml:space="preserve"> nonce </w:t>
      </w:r>
      <w:r w:rsidR="00F24019">
        <w:rPr>
          <w:rFonts w:hint="eastAsia"/>
        </w:rPr>
        <w:t>和</w:t>
      </w:r>
      <w:r w:rsidR="00F24019">
        <w:rPr>
          <w:rFonts w:hint="eastAsia"/>
        </w:rPr>
        <w:t xml:space="preserve"> realm </w:t>
      </w:r>
      <w:r w:rsidR="00F24019">
        <w:rPr>
          <w:rFonts w:hint="eastAsia"/>
        </w:rPr>
        <w:t>计算出了</w:t>
      </w:r>
      <w:r w:rsidR="00F24019">
        <w:rPr>
          <w:rFonts w:hint="eastAsia"/>
        </w:rPr>
        <w:t xml:space="preserve"> Digest </w:t>
      </w:r>
      <w:r w:rsidR="00F24019">
        <w:rPr>
          <w:rFonts w:hint="eastAsia"/>
        </w:rPr>
        <w:t>响应值，服务器收到后会验证该</w:t>
      </w:r>
      <w:r w:rsidR="00F24019">
        <w:rPr>
          <w:rFonts w:hint="eastAsia"/>
        </w:rPr>
        <w:t xml:space="preserve"> response </w:t>
      </w:r>
      <w:r w:rsidR="00F24019">
        <w:rPr>
          <w:rFonts w:hint="eastAsia"/>
        </w:rPr>
        <w:t>是否正确。如果正确，就接受注册，最终返回</w:t>
      </w:r>
      <w:r w:rsidR="00F24019">
        <w:rPr>
          <w:rFonts w:hint="eastAsia"/>
        </w:rPr>
        <w:t xml:space="preserve"> </w:t>
      </w:r>
      <w:r w:rsidR="00F24019">
        <w:t xml:space="preserve">200 </w:t>
      </w:r>
      <w:r w:rsidR="00F24019">
        <w:rPr>
          <w:rFonts w:hint="eastAsia"/>
        </w:rPr>
        <w:t>OK</w:t>
      </w:r>
      <w:r w:rsidR="00F24019">
        <w:rPr>
          <w:rFonts w:hint="eastAsia"/>
        </w:rPr>
        <w:t>，报文原始内容如下：</w:t>
      </w:r>
    </w:p>
    <w:p w14:paraId="1712B53B" w14:textId="77777777" w:rsidR="00F24019" w:rsidRDefault="00F24019">
      <w:pPr>
        <w:ind w:firstLine="308"/>
      </w:pPr>
    </w:p>
    <w:p w14:paraId="43BF68AF" w14:textId="77777777" w:rsidR="00F24019" w:rsidRPr="003B10E2" w:rsidRDefault="00F24019">
      <w:pPr>
        <w:ind w:firstLine="308"/>
      </w:pPr>
      <w:r w:rsidRPr="003B10E2">
        <w:rPr>
          <w:rFonts w:hint="eastAsia"/>
        </w:rPr>
        <w:t>其中核心头域内容及其作用说明如下：</w:t>
      </w:r>
    </w:p>
    <w:tbl>
      <w:tblPr>
        <w:tblW w:w="0" w:type="auto"/>
        <w:jc w:val="center"/>
        <w:tblLayout w:type="fixed"/>
        <w:tblLook w:val="0000" w:firstRow="0" w:lastRow="0" w:firstColumn="0" w:lastColumn="0" w:noHBand="0" w:noVBand="0"/>
      </w:tblPr>
      <w:tblGrid>
        <w:gridCol w:w="1191"/>
        <w:gridCol w:w="4569"/>
        <w:gridCol w:w="2490"/>
      </w:tblGrid>
      <w:tr w:rsidR="00F24019" w14:paraId="21EF149E" w14:textId="77777777">
        <w:trPr>
          <w:jc w:val="center"/>
        </w:trPr>
        <w:tc>
          <w:tcPr>
            <w:tcW w:w="119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11FC9A8" w14:textId="77777777" w:rsidR="00F24019" w:rsidRDefault="00F24019">
            <w:pPr>
              <w:jc w:val="center"/>
            </w:pPr>
            <w:r>
              <w:rPr>
                <w:rFonts w:hint="eastAsia"/>
                <w:b/>
                <w:bCs/>
              </w:rPr>
              <w:t>头域</w:t>
            </w:r>
          </w:p>
        </w:tc>
        <w:tc>
          <w:tcPr>
            <w:tcW w:w="456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B8801D4" w14:textId="77777777" w:rsidR="00F24019" w:rsidRDefault="00F24019">
            <w:pPr>
              <w:jc w:val="center"/>
            </w:pPr>
            <w:r>
              <w:rPr>
                <w:rFonts w:hint="eastAsia"/>
                <w:b/>
                <w:bCs/>
              </w:rPr>
              <w:t>抓包值</w:t>
            </w:r>
          </w:p>
        </w:tc>
        <w:tc>
          <w:tcPr>
            <w:tcW w:w="2490" w:type="dxa"/>
            <w:tcBorders>
              <w:top w:val="single" w:sz="4" w:space="0" w:color="000000"/>
              <w:left w:val="single" w:sz="4" w:space="0" w:color="000000"/>
              <w:bottom w:val="single" w:sz="4" w:space="0" w:color="000000"/>
              <w:right w:val="single" w:sz="4" w:space="0" w:color="000000"/>
            </w:tcBorders>
            <w:shd w:val="clear" w:color="auto" w:fill="D9D9D9"/>
          </w:tcPr>
          <w:p w14:paraId="0BBB0D04" w14:textId="77777777" w:rsidR="00F24019" w:rsidRDefault="00F24019">
            <w:pPr>
              <w:jc w:val="center"/>
            </w:pPr>
            <w:r>
              <w:rPr>
                <w:rFonts w:hint="eastAsia"/>
                <w:b/>
                <w:bCs/>
              </w:rPr>
              <w:t>说明</w:t>
            </w:r>
          </w:p>
        </w:tc>
      </w:tr>
      <w:tr w:rsidR="00F24019" w14:paraId="17C2AC46" w14:textId="77777777">
        <w:trPr>
          <w:jc w:val="center"/>
        </w:trPr>
        <w:tc>
          <w:tcPr>
            <w:tcW w:w="119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BF6B3C8" w14:textId="77777777" w:rsidR="00F24019" w:rsidRDefault="00F24019">
            <w:pPr>
              <w:jc w:val="center"/>
            </w:pPr>
            <w:r>
              <w:t>Status-Line</w:t>
            </w:r>
          </w:p>
        </w:tc>
        <w:tc>
          <w:tcPr>
            <w:tcW w:w="456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25BFD4F" w14:textId="77777777" w:rsidR="00F24019" w:rsidRDefault="00F24019">
            <w:r>
              <w:t>SIP/2.0 200 OK</w:t>
            </w:r>
          </w:p>
        </w:tc>
        <w:tc>
          <w:tcPr>
            <w:tcW w:w="2490" w:type="dxa"/>
            <w:tcBorders>
              <w:top w:val="single" w:sz="4" w:space="0" w:color="000000"/>
              <w:left w:val="single" w:sz="4" w:space="0" w:color="000000"/>
              <w:bottom w:val="single" w:sz="4" w:space="0" w:color="000000"/>
              <w:right w:val="single" w:sz="4" w:space="0" w:color="000000"/>
            </w:tcBorders>
            <w:shd w:val="clear" w:color="auto" w:fill="auto"/>
          </w:tcPr>
          <w:p w14:paraId="4E11B111" w14:textId="77777777" w:rsidR="00F24019" w:rsidRDefault="00F24019">
            <w:r>
              <w:rPr>
                <w:rFonts w:hint="eastAsia"/>
              </w:rPr>
              <w:t>注册成功</w:t>
            </w:r>
          </w:p>
        </w:tc>
      </w:tr>
      <w:tr w:rsidR="00F24019" w14:paraId="14D71A35" w14:textId="77777777">
        <w:trPr>
          <w:jc w:val="center"/>
        </w:trPr>
        <w:tc>
          <w:tcPr>
            <w:tcW w:w="119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257BDC4" w14:textId="77777777" w:rsidR="00F24019" w:rsidRDefault="00F24019">
            <w:pPr>
              <w:jc w:val="center"/>
            </w:pPr>
            <w:r>
              <w:t>Via</w:t>
            </w:r>
          </w:p>
        </w:tc>
        <w:tc>
          <w:tcPr>
            <w:tcW w:w="456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B17D4DB" w14:textId="77777777" w:rsidR="00F24019" w:rsidRDefault="00F24019">
            <w:r>
              <w:t>...branch=z9hG4bK.otiYZ-swg;</w:t>
            </w:r>
          </w:p>
          <w:p w14:paraId="7C4DA86D" w14:textId="77777777" w:rsidR="00F24019" w:rsidRDefault="00F24019">
            <w:r>
              <w:t>received=10.129.1.37;rport=48167</w:t>
            </w:r>
          </w:p>
        </w:tc>
        <w:tc>
          <w:tcPr>
            <w:tcW w:w="2490" w:type="dxa"/>
            <w:tcBorders>
              <w:top w:val="single" w:sz="4" w:space="0" w:color="000000"/>
              <w:left w:val="single" w:sz="4" w:space="0" w:color="000000"/>
              <w:bottom w:val="single" w:sz="4" w:space="0" w:color="000000"/>
              <w:right w:val="single" w:sz="4" w:space="0" w:color="000000"/>
            </w:tcBorders>
            <w:shd w:val="clear" w:color="auto" w:fill="auto"/>
          </w:tcPr>
          <w:p w14:paraId="4A4359C1" w14:textId="77777777" w:rsidR="00F24019" w:rsidRDefault="00F24019">
            <w:r>
              <w:rPr>
                <w:rFonts w:hint="eastAsia"/>
              </w:rPr>
              <w:t>对应第二次</w:t>
            </w:r>
            <w:r>
              <w:rPr>
                <w:rFonts w:hint="eastAsia"/>
              </w:rPr>
              <w:t xml:space="preserve"> REGISTER</w:t>
            </w:r>
          </w:p>
        </w:tc>
      </w:tr>
      <w:tr w:rsidR="00F24019" w14:paraId="26011237" w14:textId="77777777">
        <w:trPr>
          <w:jc w:val="center"/>
        </w:trPr>
        <w:tc>
          <w:tcPr>
            <w:tcW w:w="119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B15159C" w14:textId="77777777" w:rsidR="00F24019" w:rsidRDefault="00F24019">
            <w:pPr>
              <w:jc w:val="center"/>
            </w:pPr>
            <w:r>
              <w:t>From</w:t>
            </w:r>
          </w:p>
        </w:tc>
        <w:tc>
          <w:tcPr>
            <w:tcW w:w="456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2EAB78C" w14:textId="77777777" w:rsidR="00F24019" w:rsidRDefault="00F24019">
            <w:r>
              <w:t>&lt;sip:wty@10.29.221.162&gt;;tag=QZj9kceJ3</w:t>
            </w:r>
          </w:p>
        </w:tc>
        <w:tc>
          <w:tcPr>
            <w:tcW w:w="2490" w:type="dxa"/>
            <w:tcBorders>
              <w:top w:val="single" w:sz="4" w:space="0" w:color="000000"/>
              <w:left w:val="single" w:sz="4" w:space="0" w:color="000000"/>
              <w:bottom w:val="single" w:sz="4" w:space="0" w:color="000000"/>
              <w:right w:val="single" w:sz="4" w:space="0" w:color="000000"/>
            </w:tcBorders>
            <w:shd w:val="clear" w:color="auto" w:fill="auto"/>
          </w:tcPr>
          <w:p w14:paraId="51904056" w14:textId="77777777" w:rsidR="00F24019" w:rsidRDefault="00F24019">
            <w:r>
              <w:rPr>
                <w:rFonts w:hint="eastAsia"/>
              </w:rPr>
              <w:t>注册用户</w:t>
            </w:r>
          </w:p>
        </w:tc>
      </w:tr>
      <w:tr w:rsidR="00F24019" w14:paraId="7F439DE5" w14:textId="77777777">
        <w:trPr>
          <w:jc w:val="center"/>
        </w:trPr>
        <w:tc>
          <w:tcPr>
            <w:tcW w:w="119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2247BD5" w14:textId="77777777" w:rsidR="00F24019" w:rsidRDefault="00F24019">
            <w:pPr>
              <w:jc w:val="center"/>
            </w:pPr>
            <w:r>
              <w:t>To</w:t>
            </w:r>
          </w:p>
        </w:tc>
        <w:tc>
          <w:tcPr>
            <w:tcW w:w="456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CAF6888" w14:textId="77777777" w:rsidR="00F24019" w:rsidRDefault="00F24019">
            <w:r>
              <w:t>sip:wty@10.29.221.162;tag=af964dd2ed779b2a</w:t>
            </w:r>
          </w:p>
        </w:tc>
        <w:tc>
          <w:tcPr>
            <w:tcW w:w="2490" w:type="dxa"/>
            <w:tcBorders>
              <w:top w:val="single" w:sz="4" w:space="0" w:color="000000"/>
              <w:left w:val="single" w:sz="4" w:space="0" w:color="000000"/>
              <w:bottom w:val="single" w:sz="4" w:space="0" w:color="000000"/>
              <w:right w:val="single" w:sz="4" w:space="0" w:color="000000"/>
            </w:tcBorders>
            <w:shd w:val="clear" w:color="auto" w:fill="auto"/>
          </w:tcPr>
          <w:p w14:paraId="1049EE32" w14:textId="77777777" w:rsidR="00F24019" w:rsidRDefault="00F24019">
            <w:r>
              <w:rPr>
                <w:rFonts w:hint="eastAsia"/>
              </w:rPr>
              <w:t>服务器给响应添加</w:t>
            </w:r>
            <w:r>
              <w:rPr>
                <w:rFonts w:hint="eastAsia"/>
              </w:rPr>
              <w:t xml:space="preserve"> To tag</w:t>
            </w:r>
          </w:p>
        </w:tc>
      </w:tr>
      <w:tr w:rsidR="00F24019" w14:paraId="07D5C9C6" w14:textId="77777777">
        <w:trPr>
          <w:jc w:val="center"/>
        </w:trPr>
        <w:tc>
          <w:tcPr>
            <w:tcW w:w="119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00D6110" w14:textId="77777777" w:rsidR="00F24019" w:rsidRDefault="00F24019">
            <w:pPr>
              <w:jc w:val="center"/>
            </w:pPr>
            <w:r>
              <w:t>CSeq</w:t>
            </w:r>
          </w:p>
        </w:tc>
        <w:tc>
          <w:tcPr>
            <w:tcW w:w="456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C517ADA" w14:textId="77777777" w:rsidR="00F24019" w:rsidRDefault="00F24019">
            <w:r>
              <w:t>21 REGISTER</w:t>
            </w:r>
          </w:p>
        </w:tc>
        <w:tc>
          <w:tcPr>
            <w:tcW w:w="2490" w:type="dxa"/>
            <w:tcBorders>
              <w:top w:val="single" w:sz="4" w:space="0" w:color="000000"/>
              <w:left w:val="single" w:sz="4" w:space="0" w:color="000000"/>
              <w:bottom w:val="single" w:sz="4" w:space="0" w:color="000000"/>
              <w:right w:val="single" w:sz="4" w:space="0" w:color="000000"/>
            </w:tcBorders>
            <w:shd w:val="clear" w:color="auto" w:fill="auto"/>
          </w:tcPr>
          <w:p w14:paraId="5CE2E771" w14:textId="77777777" w:rsidR="00F24019" w:rsidRDefault="00F24019">
            <w:r>
              <w:rPr>
                <w:rFonts w:hint="eastAsia"/>
              </w:rPr>
              <w:t>对应第二次</w:t>
            </w:r>
            <w:r>
              <w:rPr>
                <w:rFonts w:hint="eastAsia"/>
              </w:rPr>
              <w:t xml:space="preserve"> REGISTER</w:t>
            </w:r>
          </w:p>
        </w:tc>
      </w:tr>
      <w:tr w:rsidR="00F24019" w14:paraId="5F228F95" w14:textId="77777777">
        <w:trPr>
          <w:jc w:val="center"/>
        </w:trPr>
        <w:tc>
          <w:tcPr>
            <w:tcW w:w="119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FAA5DBD" w14:textId="77777777" w:rsidR="00F24019" w:rsidRDefault="00F24019">
            <w:pPr>
              <w:jc w:val="center"/>
            </w:pPr>
            <w:r>
              <w:rPr>
                <w:color w:val="FF0000"/>
              </w:rPr>
              <w:lastRenderedPageBreak/>
              <w:t>Call-ID</w:t>
            </w:r>
          </w:p>
        </w:tc>
        <w:tc>
          <w:tcPr>
            <w:tcW w:w="456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5DAE6F7" w14:textId="77777777" w:rsidR="00F24019" w:rsidRDefault="00F24019">
            <w:r>
              <w:rPr>
                <w:color w:val="FF0000"/>
              </w:rPr>
              <w:t>KzQq38F6Kp</w:t>
            </w:r>
          </w:p>
        </w:tc>
        <w:tc>
          <w:tcPr>
            <w:tcW w:w="2490" w:type="dxa"/>
            <w:tcBorders>
              <w:top w:val="single" w:sz="4" w:space="0" w:color="000000"/>
              <w:left w:val="single" w:sz="4" w:space="0" w:color="000000"/>
              <w:bottom w:val="single" w:sz="4" w:space="0" w:color="000000"/>
              <w:right w:val="single" w:sz="4" w:space="0" w:color="000000"/>
            </w:tcBorders>
            <w:shd w:val="clear" w:color="auto" w:fill="auto"/>
          </w:tcPr>
          <w:p w14:paraId="29DB5A43" w14:textId="77777777" w:rsidR="00F24019" w:rsidRDefault="00F24019">
            <w:r>
              <w:rPr>
                <w:rFonts w:hint="eastAsia"/>
                <w:color w:val="FF0000"/>
              </w:rPr>
              <w:t>与</w:t>
            </w:r>
            <w:r>
              <w:rPr>
                <w:rFonts w:hint="eastAsia"/>
                <w:color w:val="FF0000"/>
              </w:rPr>
              <w:t xml:space="preserve">REGISTER </w:t>
            </w:r>
            <w:r>
              <w:rPr>
                <w:rFonts w:hint="eastAsia"/>
                <w:color w:val="FF0000"/>
              </w:rPr>
              <w:t>相同</w:t>
            </w:r>
          </w:p>
        </w:tc>
      </w:tr>
      <w:tr w:rsidR="00F24019" w14:paraId="1B7363C9" w14:textId="77777777">
        <w:trPr>
          <w:jc w:val="center"/>
        </w:trPr>
        <w:tc>
          <w:tcPr>
            <w:tcW w:w="119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BEB3FC3" w14:textId="77777777" w:rsidR="00F24019" w:rsidRDefault="00F24019">
            <w:pPr>
              <w:jc w:val="center"/>
            </w:pPr>
            <w:r>
              <w:t>Contact</w:t>
            </w:r>
          </w:p>
        </w:tc>
        <w:tc>
          <w:tcPr>
            <w:tcW w:w="456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AFA069E" w14:textId="77777777" w:rsidR="00F24019" w:rsidRDefault="00F24019">
            <w:r>
              <w:t>"wty"&lt;sip:wty@10.129.1.37:48167;transport=udp&gt;</w:t>
            </w:r>
          </w:p>
        </w:tc>
        <w:tc>
          <w:tcPr>
            <w:tcW w:w="2490" w:type="dxa"/>
            <w:tcBorders>
              <w:top w:val="single" w:sz="4" w:space="0" w:color="000000"/>
              <w:left w:val="single" w:sz="4" w:space="0" w:color="000000"/>
              <w:bottom w:val="single" w:sz="4" w:space="0" w:color="000000"/>
              <w:right w:val="single" w:sz="4" w:space="0" w:color="000000"/>
            </w:tcBorders>
            <w:shd w:val="clear" w:color="auto" w:fill="auto"/>
          </w:tcPr>
          <w:p w14:paraId="04DC88A9" w14:textId="77777777" w:rsidR="00F24019" w:rsidRDefault="00F24019">
            <w:r>
              <w:rPr>
                <w:rFonts w:hint="eastAsia"/>
              </w:rPr>
              <w:t>服务器确认的绑定地址</w:t>
            </w:r>
          </w:p>
        </w:tc>
      </w:tr>
      <w:tr w:rsidR="00F24019" w14:paraId="59910925" w14:textId="77777777">
        <w:trPr>
          <w:jc w:val="center"/>
        </w:trPr>
        <w:tc>
          <w:tcPr>
            <w:tcW w:w="119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4C7C5D3" w14:textId="77777777" w:rsidR="00F24019" w:rsidRDefault="00F24019">
            <w:pPr>
              <w:jc w:val="center"/>
            </w:pPr>
            <w:r>
              <w:t>Server</w:t>
            </w:r>
          </w:p>
        </w:tc>
        <w:tc>
          <w:tcPr>
            <w:tcW w:w="456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EFD0525" w14:textId="77777777" w:rsidR="00F24019" w:rsidRDefault="00F24019">
            <w:pPr>
              <w:ind w:left="420" w:hanging="420"/>
            </w:pPr>
            <w:r>
              <w:t>SIP server (5 clients, 20260428)</w:t>
            </w:r>
          </w:p>
        </w:tc>
        <w:tc>
          <w:tcPr>
            <w:tcW w:w="2490" w:type="dxa"/>
            <w:tcBorders>
              <w:top w:val="single" w:sz="4" w:space="0" w:color="000000"/>
              <w:left w:val="single" w:sz="4" w:space="0" w:color="000000"/>
              <w:bottom w:val="single" w:sz="4" w:space="0" w:color="000000"/>
              <w:right w:val="single" w:sz="4" w:space="0" w:color="000000"/>
            </w:tcBorders>
            <w:shd w:val="clear" w:color="auto" w:fill="auto"/>
          </w:tcPr>
          <w:p w14:paraId="7BBB3FF1" w14:textId="77777777" w:rsidR="00F24019" w:rsidRDefault="00F24019">
            <w:r>
              <w:rPr>
                <w:rFonts w:hint="eastAsia"/>
              </w:rPr>
              <w:t>服务器信息</w:t>
            </w:r>
          </w:p>
        </w:tc>
      </w:tr>
    </w:tbl>
    <w:p w14:paraId="2C18AF61" w14:textId="77777777" w:rsidR="00F24019" w:rsidRDefault="00F24019">
      <w:pPr>
        <w:ind w:firstLine="308"/>
      </w:pPr>
    </w:p>
    <w:p w14:paraId="4A0CD509" w14:textId="77777777" w:rsidR="00F24019" w:rsidRDefault="00F24019">
      <w:pPr>
        <w:ind w:firstLine="308"/>
      </w:pPr>
      <w:r>
        <w:rPr>
          <w:rFonts w:hint="eastAsia"/>
        </w:rPr>
        <w:t>此时，服务器已经把用户</w:t>
      </w:r>
      <w:r>
        <w:rPr>
          <w:rFonts w:hint="eastAsia"/>
        </w:rPr>
        <w:t xml:space="preserve"> wty </w:t>
      </w:r>
      <w:r>
        <w:rPr>
          <w:rFonts w:hint="eastAsia"/>
        </w:rPr>
        <w:t>的</w:t>
      </w:r>
      <w:r>
        <w:rPr>
          <w:rFonts w:hint="eastAsia"/>
        </w:rPr>
        <w:t xml:space="preserve"> SIP </w:t>
      </w:r>
      <w:r>
        <w:rPr>
          <w:rFonts w:hint="eastAsia"/>
        </w:rPr>
        <w:t>地址绑定到客户端当前</w:t>
      </w:r>
      <w:r>
        <w:rPr>
          <w:rFonts w:hint="eastAsia"/>
        </w:rPr>
        <w:t xml:space="preserve"> IP </w:t>
      </w:r>
      <w:r>
        <w:rPr>
          <w:rFonts w:hint="eastAsia"/>
        </w:rPr>
        <w:t>和</w:t>
      </w:r>
      <w:r>
        <w:rPr>
          <w:rFonts w:hint="eastAsia"/>
        </w:rPr>
        <w:t xml:space="preserve"> UDP </w:t>
      </w:r>
      <w:r>
        <w:rPr>
          <w:rFonts w:hint="eastAsia"/>
        </w:rPr>
        <w:t>端口，后续其他用户呼叫</w:t>
      </w:r>
      <w:r>
        <w:rPr>
          <w:rFonts w:hint="eastAsia"/>
        </w:rPr>
        <w:t xml:space="preserve"> wty </w:t>
      </w:r>
      <w:r>
        <w:rPr>
          <w:rFonts w:hint="eastAsia"/>
        </w:rPr>
        <w:t>时，</w:t>
      </w:r>
      <w:r>
        <w:rPr>
          <w:rFonts w:hint="eastAsia"/>
        </w:rPr>
        <w:t xml:space="preserve">SIP </w:t>
      </w:r>
      <w:r>
        <w:rPr>
          <w:rFonts w:hint="eastAsia"/>
        </w:rPr>
        <w:t>服务器就可以根据该</w:t>
      </w:r>
      <w:r>
        <w:rPr>
          <w:rFonts w:hint="eastAsia"/>
        </w:rPr>
        <w:t xml:space="preserve"> Contact </w:t>
      </w:r>
      <w:r>
        <w:rPr>
          <w:rFonts w:hint="eastAsia"/>
        </w:rPr>
        <w:t>地址把</w:t>
      </w:r>
      <w:r>
        <w:rPr>
          <w:rFonts w:hint="eastAsia"/>
        </w:rPr>
        <w:t xml:space="preserve"> INVITE </w:t>
      </w:r>
      <w:r>
        <w:rPr>
          <w:rFonts w:hint="eastAsia"/>
        </w:rPr>
        <w:t>等请求转发到</w:t>
      </w:r>
      <w:r>
        <w:rPr>
          <w:rFonts w:hint="eastAsia"/>
        </w:rPr>
        <w:t xml:space="preserve"> 10.129.1.37:48167</w:t>
      </w:r>
      <w:r>
        <w:rPr>
          <w:rFonts w:hint="eastAsia"/>
        </w:rPr>
        <w:t>。</w:t>
      </w:r>
    </w:p>
    <w:p w14:paraId="695587F8" w14:textId="77777777" w:rsidR="00F24019" w:rsidRDefault="00F24019">
      <w:pPr>
        <w:ind w:firstLine="308"/>
      </w:pPr>
    </w:p>
    <w:p w14:paraId="114E1CCC" w14:textId="77777777" w:rsidR="00F24019" w:rsidRDefault="00F24019">
      <w:pPr>
        <w:ind w:firstLine="308"/>
      </w:pPr>
      <w:r>
        <w:rPr>
          <w:b/>
          <w:bCs/>
        </w:rPr>
        <w:t xml:space="preserve">3.2 </w:t>
      </w:r>
      <w:bookmarkStart w:id="10" w:name="OLE_LINK24"/>
      <w:r>
        <w:rPr>
          <w:rFonts w:hint="eastAsia"/>
          <w:b/>
          <w:bCs/>
        </w:rPr>
        <w:t>正常语音呼叫流程分析</w:t>
      </w:r>
      <w:bookmarkEnd w:id="10"/>
    </w:p>
    <w:p w14:paraId="7CB38091" w14:textId="26077F15" w:rsidR="00F24019" w:rsidRDefault="002B0E54">
      <w:pPr>
        <w:ind w:firstLine="308"/>
      </w:pPr>
      <w:r>
        <w:rPr>
          <w:noProof/>
        </w:rPr>
        <w:drawing>
          <wp:anchor distT="0" distB="0" distL="114935" distR="114935" simplePos="0" relativeHeight="251651584" behindDoc="0" locked="0" layoutInCell="0" allowOverlap="1" wp14:anchorId="6AF35CF5" wp14:editId="18057FE0">
            <wp:simplePos x="0" y="0"/>
            <wp:positionH relativeFrom="margin">
              <wp:align>center</wp:align>
            </wp:positionH>
            <wp:positionV relativeFrom="paragraph">
              <wp:posOffset>247650</wp:posOffset>
            </wp:positionV>
            <wp:extent cx="4317365" cy="2704465"/>
            <wp:effectExtent l="0" t="0" r="0" b="0"/>
            <wp:wrapTopAndBottom/>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a:extLst>
                        <a:ext uri="{28A0092B-C50C-407E-A947-70E740481C1C}">
                          <a14:useLocalDpi xmlns:a14="http://schemas.microsoft.com/office/drawing/2010/main" val="0"/>
                        </a:ext>
                      </a:extLst>
                    </a:blip>
                    <a:srcRect l="-43" t="-70" r="-43" b="-70"/>
                    <a:stretch>
                      <a:fillRect/>
                    </a:stretch>
                  </pic:blipFill>
                  <pic:spPr bwMode="auto">
                    <a:xfrm>
                      <a:off x="0" y="0"/>
                      <a:ext cx="4317365" cy="2704465"/>
                    </a:xfrm>
                    <a:prstGeom prst="rect">
                      <a:avLst/>
                    </a:prstGeom>
                    <a:solidFill>
                      <a:srgbClr val="FFFFFF"/>
                    </a:solidFill>
                  </pic:spPr>
                </pic:pic>
              </a:graphicData>
            </a:graphic>
            <wp14:sizeRelH relativeFrom="page">
              <wp14:pctWidth>0</wp14:pctWidth>
            </wp14:sizeRelH>
            <wp14:sizeRelV relativeFrom="page">
              <wp14:pctHeight>0</wp14:pctHeight>
            </wp14:sizeRelV>
          </wp:anchor>
        </w:drawing>
      </w:r>
      <w:r w:rsidR="00F24019">
        <w:rPr>
          <w:rFonts w:hint="eastAsia"/>
        </w:rPr>
        <w:t>通过捕获结果，可以画出</w:t>
      </w:r>
      <w:r w:rsidR="00F24019">
        <w:rPr>
          <w:rFonts w:hint="eastAsia"/>
        </w:rPr>
        <w:t xml:space="preserve"> SIP </w:t>
      </w:r>
      <w:r w:rsidR="00F24019">
        <w:rPr>
          <w:rFonts w:hint="eastAsia"/>
        </w:rPr>
        <w:t>正常语音呼叫完整时序图如下：</w:t>
      </w:r>
    </w:p>
    <w:p w14:paraId="0D583F4D" w14:textId="77777777" w:rsidR="00F24019" w:rsidRDefault="00F24019">
      <w:pPr>
        <w:ind w:firstLine="308"/>
      </w:pPr>
    </w:p>
    <w:p w14:paraId="0D8133EF" w14:textId="77777777" w:rsidR="00F24019" w:rsidRDefault="00F24019">
      <w:pPr>
        <w:ind w:firstLine="308"/>
        <w:rPr>
          <w:b/>
          <w:bCs/>
        </w:rPr>
      </w:pPr>
      <w:r>
        <w:rPr>
          <w:rFonts w:hint="eastAsia"/>
        </w:rPr>
        <w:t>正常呼叫中，</w:t>
      </w:r>
      <w:r>
        <w:rPr>
          <w:rFonts w:hint="eastAsia"/>
        </w:rPr>
        <w:t xml:space="preserve">wty </w:t>
      </w:r>
      <w:r>
        <w:rPr>
          <w:rFonts w:hint="eastAsia"/>
        </w:rPr>
        <w:t>负责发起呼叫，</w:t>
      </w:r>
      <w:r>
        <w:rPr>
          <w:rFonts w:hint="eastAsia"/>
        </w:rPr>
        <w:t xml:space="preserve">jpg </w:t>
      </w:r>
      <w:r>
        <w:rPr>
          <w:rFonts w:hint="eastAsia"/>
        </w:rPr>
        <w:t>负责接听；</w:t>
      </w:r>
      <w:r>
        <w:rPr>
          <w:rFonts w:hint="eastAsia"/>
        </w:rPr>
        <w:t xml:space="preserve">SIP </w:t>
      </w:r>
      <w:r>
        <w:rPr>
          <w:rFonts w:hint="eastAsia"/>
        </w:rPr>
        <w:t>负责建立和拆除会话，真正的语音数据则通过</w:t>
      </w:r>
      <w:r>
        <w:rPr>
          <w:rFonts w:hint="eastAsia"/>
        </w:rPr>
        <w:t xml:space="preserve"> RTP </w:t>
      </w:r>
      <w:r>
        <w:rPr>
          <w:rFonts w:hint="eastAsia"/>
        </w:rPr>
        <w:t>传输。</w:t>
      </w:r>
    </w:p>
    <w:p w14:paraId="30B20BD3" w14:textId="77777777" w:rsidR="00F24019" w:rsidRPr="003B10E2" w:rsidRDefault="00F24019">
      <w:pPr>
        <w:ind w:firstLine="308"/>
      </w:pPr>
      <w:r w:rsidRPr="003B10E2">
        <w:rPr>
          <w:rFonts w:hint="eastAsia"/>
        </w:rPr>
        <w:t>根据抓包结果，可以先整理出本次正常语音呼叫涉及的三方通信实体如下：</w:t>
      </w:r>
    </w:p>
    <w:tbl>
      <w:tblPr>
        <w:tblW w:w="0" w:type="auto"/>
        <w:jc w:val="center"/>
        <w:tblLayout w:type="fixed"/>
        <w:tblLook w:val="0000" w:firstRow="0" w:lastRow="0" w:firstColumn="0" w:lastColumn="0" w:noHBand="0" w:noVBand="0"/>
      </w:tblPr>
      <w:tblGrid>
        <w:gridCol w:w="1392"/>
        <w:gridCol w:w="1426"/>
        <w:gridCol w:w="1701"/>
        <w:gridCol w:w="2835"/>
      </w:tblGrid>
      <w:tr w:rsidR="00F24019" w14:paraId="68A1AB81" w14:textId="77777777">
        <w:trPr>
          <w:jc w:val="center"/>
        </w:trPr>
        <w:tc>
          <w:tcPr>
            <w:tcW w:w="139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97C79BD" w14:textId="77777777" w:rsidR="00F24019" w:rsidRDefault="00F24019">
            <w:pPr>
              <w:jc w:val="center"/>
            </w:pPr>
            <w:r>
              <w:rPr>
                <w:rFonts w:hint="eastAsia"/>
                <w:b/>
                <w:bCs/>
              </w:rPr>
              <w:t>角色</w:t>
            </w:r>
          </w:p>
        </w:tc>
        <w:tc>
          <w:tcPr>
            <w:tcW w:w="142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7572A90" w14:textId="77777777" w:rsidR="00F24019" w:rsidRDefault="00F24019">
            <w:pPr>
              <w:jc w:val="center"/>
            </w:pPr>
            <w:r>
              <w:rPr>
                <w:rFonts w:hint="eastAsia"/>
                <w:b/>
                <w:bCs/>
              </w:rPr>
              <w:t xml:space="preserve">IP </w:t>
            </w:r>
            <w:r>
              <w:rPr>
                <w:rFonts w:hint="eastAsia"/>
                <w:b/>
                <w:bCs/>
              </w:rPr>
              <w:t>地址</w:t>
            </w:r>
          </w:p>
        </w:tc>
        <w:tc>
          <w:tcPr>
            <w:tcW w:w="170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608CD85" w14:textId="77777777" w:rsidR="00F24019" w:rsidRDefault="00F24019">
            <w:pPr>
              <w:jc w:val="center"/>
            </w:pPr>
            <w:r>
              <w:rPr>
                <w:rFonts w:hint="eastAsia"/>
                <w:b/>
                <w:bCs/>
              </w:rPr>
              <w:t xml:space="preserve">SIP </w:t>
            </w:r>
            <w:r>
              <w:rPr>
                <w:rFonts w:hint="eastAsia"/>
                <w:b/>
                <w:bCs/>
              </w:rPr>
              <w:t>端口</w:t>
            </w:r>
          </w:p>
        </w:tc>
        <w:tc>
          <w:tcPr>
            <w:tcW w:w="2835" w:type="dxa"/>
            <w:tcBorders>
              <w:top w:val="single" w:sz="4" w:space="0" w:color="000000"/>
              <w:left w:val="single" w:sz="4" w:space="0" w:color="000000"/>
              <w:bottom w:val="single" w:sz="4" w:space="0" w:color="000000"/>
              <w:right w:val="single" w:sz="4" w:space="0" w:color="000000"/>
            </w:tcBorders>
            <w:shd w:val="clear" w:color="auto" w:fill="D9D9D9"/>
          </w:tcPr>
          <w:p w14:paraId="7AC16737" w14:textId="77777777" w:rsidR="00F24019" w:rsidRDefault="00F24019">
            <w:pPr>
              <w:jc w:val="center"/>
            </w:pPr>
            <w:r>
              <w:rPr>
                <w:rFonts w:hint="eastAsia"/>
                <w:b/>
                <w:bCs/>
              </w:rPr>
              <w:t>说明</w:t>
            </w:r>
          </w:p>
        </w:tc>
      </w:tr>
      <w:tr w:rsidR="00F24019" w14:paraId="31D9E25B" w14:textId="77777777">
        <w:trPr>
          <w:jc w:val="center"/>
        </w:trPr>
        <w:tc>
          <w:tcPr>
            <w:tcW w:w="13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D3D5DE4" w14:textId="77777777" w:rsidR="00F24019" w:rsidRDefault="00F24019">
            <w:pPr>
              <w:jc w:val="center"/>
            </w:pPr>
            <w:r>
              <w:t>主叫终端</w:t>
            </w:r>
          </w:p>
        </w:tc>
        <w:tc>
          <w:tcPr>
            <w:tcW w:w="142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647A821" w14:textId="77777777" w:rsidR="00F24019" w:rsidRDefault="00F24019">
            <w:r>
              <w:t>10.129.1.37</w:t>
            </w:r>
          </w:p>
        </w:tc>
        <w:tc>
          <w:tcPr>
            <w:tcW w:w="17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609CB97" w14:textId="77777777" w:rsidR="00F24019" w:rsidRDefault="00F24019">
            <w:r>
              <w:t>48167/UDP</w:t>
            </w:r>
          </w:p>
        </w:tc>
        <w:tc>
          <w:tcPr>
            <w:tcW w:w="2835" w:type="dxa"/>
            <w:tcBorders>
              <w:top w:val="single" w:sz="4" w:space="0" w:color="000000"/>
              <w:left w:val="single" w:sz="4" w:space="0" w:color="000000"/>
              <w:bottom w:val="single" w:sz="4" w:space="0" w:color="000000"/>
              <w:right w:val="single" w:sz="4" w:space="0" w:color="000000"/>
            </w:tcBorders>
            <w:shd w:val="clear" w:color="auto" w:fill="auto"/>
          </w:tcPr>
          <w:p w14:paraId="10D40BEB" w14:textId="77777777" w:rsidR="00F24019" w:rsidRDefault="00F24019">
            <w:r>
              <w:rPr>
                <w:rFonts w:hint="eastAsia"/>
              </w:rPr>
              <w:t xml:space="preserve">Linphone </w:t>
            </w:r>
            <w:r>
              <w:rPr>
                <w:rFonts w:hint="eastAsia"/>
              </w:rPr>
              <w:t>终端，用户</w:t>
            </w:r>
            <w:r>
              <w:rPr>
                <w:rFonts w:hint="eastAsia"/>
              </w:rPr>
              <w:t xml:space="preserve"> wty</w:t>
            </w:r>
            <w:r>
              <w:rPr>
                <w:rFonts w:hint="eastAsia"/>
              </w:rPr>
              <w:t>，负责发起呼叫</w:t>
            </w:r>
          </w:p>
        </w:tc>
      </w:tr>
      <w:tr w:rsidR="00F24019" w14:paraId="4E60AC41" w14:textId="77777777">
        <w:trPr>
          <w:jc w:val="center"/>
        </w:trPr>
        <w:tc>
          <w:tcPr>
            <w:tcW w:w="13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ECD8871" w14:textId="77777777" w:rsidR="00F24019" w:rsidRDefault="00F24019">
            <w:pPr>
              <w:jc w:val="center"/>
            </w:pPr>
            <w:r>
              <w:t xml:space="preserve">SIP </w:t>
            </w:r>
            <w:r>
              <w:t>服务器</w:t>
            </w:r>
          </w:p>
        </w:tc>
        <w:tc>
          <w:tcPr>
            <w:tcW w:w="142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DF8002F" w14:textId="77777777" w:rsidR="00F24019" w:rsidRDefault="00F24019">
            <w:r>
              <w:t>10.29.221.162</w:t>
            </w:r>
          </w:p>
        </w:tc>
        <w:tc>
          <w:tcPr>
            <w:tcW w:w="17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E2C0090" w14:textId="77777777" w:rsidR="00F24019" w:rsidRDefault="00F24019">
            <w:r>
              <w:t>5060/UDP</w:t>
            </w:r>
          </w:p>
        </w:tc>
        <w:tc>
          <w:tcPr>
            <w:tcW w:w="2835" w:type="dxa"/>
            <w:tcBorders>
              <w:top w:val="single" w:sz="4" w:space="0" w:color="000000"/>
              <w:left w:val="single" w:sz="4" w:space="0" w:color="000000"/>
              <w:bottom w:val="single" w:sz="4" w:space="0" w:color="000000"/>
              <w:right w:val="single" w:sz="4" w:space="0" w:color="000000"/>
            </w:tcBorders>
            <w:shd w:val="clear" w:color="auto" w:fill="auto"/>
          </w:tcPr>
          <w:p w14:paraId="691E66F5" w14:textId="77777777" w:rsidR="00F24019" w:rsidRDefault="00F24019">
            <w:r>
              <w:rPr>
                <w:rFonts w:hint="eastAsia"/>
              </w:rPr>
              <w:t>miniSIPServer</w:t>
            </w:r>
            <w:r>
              <w:rPr>
                <w:rFonts w:hint="eastAsia"/>
              </w:rPr>
              <w:t>，负责接收并转发</w:t>
            </w:r>
            <w:r>
              <w:rPr>
                <w:rFonts w:hint="eastAsia"/>
              </w:rPr>
              <w:t xml:space="preserve"> SIP </w:t>
            </w:r>
            <w:r>
              <w:rPr>
                <w:rFonts w:hint="eastAsia"/>
              </w:rPr>
              <w:t>信令</w:t>
            </w:r>
          </w:p>
        </w:tc>
      </w:tr>
      <w:tr w:rsidR="00F24019" w14:paraId="4FC66B3A" w14:textId="77777777">
        <w:trPr>
          <w:jc w:val="center"/>
        </w:trPr>
        <w:tc>
          <w:tcPr>
            <w:tcW w:w="13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DBD1EFD" w14:textId="77777777" w:rsidR="00F24019" w:rsidRDefault="00F24019">
            <w:pPr>
              <w:jc w:val="center"/>
            </w:pPr>
            <w:r>
              <w:t>被叫终端</w:t>
            </w:r>
          </w:p>
        </w:tc>
        <w:tc>
          <w:tcPr>
            <w:tcW w:w="142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B5AC6E6" w14:textId="77777777" w:rsidR="00F24019" w:rsidRDefault="00F24019">
            <w:r>
              <w:t>10.29.230.70</w:t>
            </w:r>
          </w:p>
        </w:tc>
        <w:tc>
          <w:tcPr>
            <w:tcW w:w="17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48D2A1D" w14:textId="77777777" w:rsidR="00F24019" w:rsidRDefault="00F24019">
            <w:r>
              <w:t>43509/UDP</w:t>
            </w:r>
          </w:p>
        </w:tc>
        <w:tc>
          <w:tcPr>
            <w:tcW w:w="2835" w:type="dxa"/>
            <w:tcBorders>
              <w:top w:val="single" w:sz="4" w:space="0" w:color="000000"/>
              <w:left w:val="single" w:sz="4" w:space="0" w:color="000000"/>
              <w:bottom w:val="single" w:sz="4" w:space="0" w:color="000000"/>
              <w:right w:val="single" w:sz="4" w:space="0" w:color="000000"/>
            </w:tcBorders>
            <w:shd w:val="clear" w:color="auto" w:fill="auto"/>
          </w:tcPr>
          <w:p w14:paraId="26957C18" w14:textId="77777777" w:rsidR="00F24019" w:rsidRDefault="00F24019">
            <w:r>
              <w:rPr>
                <w:rFonts w:hint="eastAsia"/>
              </w:rPr>
              <w:t xml:space="preserve">Linphone </w:t>
            </w:r>
            <w:r>
              <w:rPr>
                <w:rFonts w:hint="eastAsia"/>
              </w:rPr>
              <w:t>终端，用户</w:t>
            </w:r>
            <w:r>
              <w:rPr>
                <w:rFonts w:hint="eastAsia"/>
              </w:rPr>
              <w:t xml:space="preserve"> jpg</w:t>
            </w:r>
            <w:r>
              <w:rPr>
                <w:rFonts w:hint="eastAsia"/>
              </w:rPr>
              <w:t>，负责接听呼叫</w:t>
            </w:r>
          </w:p>
        </w:tc>
      </w:tr>
    </w:tbl>
    <w:p w14:paraId="0A0C66FE" w14:textId="77777777" w:rsidR="00F24019" w:rsidRDefault="00F24019">
      <w:pPr>
        <w:ind w:firstLine="308"/>
      </w:pPr>
    </w:p>
    <w:p w14:paraId="18D7C65D" w14:textId="77777777" w:rsidR="00F24019" w:rsidRPr="003B10E2" w:rsidRDefault="00F24019">
      <w:pPr>
        <w:ind w:firstLine="308"/>
      </w:pPr>
      <w:r w:rsidRPr="003B10E2">
        <w:rPr>
          <w:rFonts w:hint="eastAsia"/>
        </w:rPr>
        <w:t>下面按不同报文分别分析其核心头域内容及作用。首先，主叫</w:t>
      </w:r>
      <w:r w:rsidRPr="003B10E2">
        <w:rPr>
          <w:rFonts w:hint="eastAsia"/>
        </w:rPr>
        <w:t xml:space="preserve"> wty </w:t>
      </w:r>
      <w:r w:rsidRPr="003B10E2">
        <w:rPr>
          <w:rFonts w:hint="eastAsia"/>
        </w:rPr>
        <w:t>向服务器发送</w:t>
      </w:r>
      <w:r w:rsidRPr="003B10E2">
        <w:rPr>
          <w:rFonts w:hint="eastAsia"/>
        </w:rPr>
        <w:t xml:space="preserve"> INVITE</w:t>
      </w:r>
      <w:r w:rsidRPr="003B10E2">
        <w:rPr>
          <w:rFonts w:hint="eastAsia"/>
        </w:rPr>
        <w:t>，请求建立会话。该报文是整个呼叫的起点，既负责建立</w:t>
      </w:r>
      <w:r w:rsidRPr="003B10E2">
        <w:rPr>
          <w:rFonts w:hint="eastAsia"/>
        </w:rPr>
        <w:t xml:space="preserve"> SIP </w:t>
      </w:r>
      <w:r w:rsidRPr="003B10E2">
        <w:rPr>
          <w:rFonts w:hint="eastAsia"/>
        </w:rPr>
        <w:t>会话，也携带主叫侧的</w:t>
      </w:r>
      <w:r w:rsidRPr="003B10E2">
        <w:rPr>
          <w:rFonts w:hint="eastAsia"/>
        </w:rPr>
        <w:t xml:space="preserve"> SDP </w:t>
      </w:r>
      <w:r w:rsidRPr="003B10E2">
        <w:rPr>
          <w:rFonts w:hint="eastAsia"/>
        </w:rPr>
        <w:t>媒体协商信息，其核心头域及作用说明如下：</w:t>
      </w:r>
    </w:p>
    <w:tbl>
      <w:tblPr>
        <w:tblW w:w="0" w:type="auto"/>
        <w:jc w:val="center"/>
        <w:tblLayout w:type="fixed"/>
        <w:tblLook w:val="0000" w:firstRow="0" w:lastRow="0" w:firstColumn="0" w:lastColumn="0" w:noHBand="0" w:noVBand="0"/>
      </w:tblPr>
      <w:tblGrid>
        <w:gridCol w:w="1348"/>
        <w:gridCol w:w="3717"/>
        <w:gridCol w:w="3171"/>
      </w:tblGrid>
      <w:tr w:rsidR="00F24019" w14:paraId="666AEC5C" w14:textId="77777777">
        <w:trPr>
          <w:jc w:val="center"/>
        </w:trPr>
        <w:tc>
          <w:tcPr>
            <w:tcW w:w="1348" w:type="dxa"/>
            <w:tcBorders>
              <w:top w:val="single" w:sz="4" w:space="0" w:color="000000"/>
              <w:left w:val="single" w:sz="4" w:space="0" w:color="000000"/>
              <w:bottom w:val="single" w:sz="4" w:space="0" w:color="000000"/>
              <w:right w:val="single" w:sz="4" w:space="0" w:color="000000"/>
            </w:tcBorders>
            <w:shd w:val="clear" w:color="auto" w:fill="D9D9D9"/>
          </w:tcPr>
          <w:p w14:paraId="28E19815" w14:textId="77777777" w:rsidR="00F24019" w:rsidRDefault="00F24019">
            <w:pPr>
              <w:jc w:val="center"/>
            </w:pPr>
            <w:r>
              <w:rPr>
                <w:b/>
                <w:bCs/>
              </w:rPr>
              <w:t>头域</w:t>
            </w:r>
          </w:p>
        </w:tc>
        <w:tc>
          <w:tcPr>
            <w:tcW w:w="3717" w:type="dxa"/>
            <w:tcBorders>
              <w:top w:val="single" w:sz="4" w:space="0" w:color="000000"/>
              <w:left w:val="single" w:sz="4" w:space="0" w:color="000000"/>
              <w:bottom w:val="single" w:sz="4" w:space="0" w:color="000000"/>
              <w:right w:val="single" w:sz="4" w:space="0" w:color="000000"/>
            </w:tcBorders>
            <w:shd w:val="clear" w:color="auto" w:fill="D9D9D9"/>
          </w:tcPr>
          <w:p w14:paraId="71941D3E" w14:textId="77777777" w:rsidR="00F24019" w:rsidRDefault="00F24019">
            <w:pPr>
              <w:jc w:val="center"/>
            </w:pPr>
            <w:r>
              <w:rPr>
                <w:b/>
                <w:bCs/>
              </w:rPr>
              <w:t>抓包值</w:t>
            </w:r>
          </w:p>
        </w:tc>
        <w:tc>
          <w:tcPr>
            <w:tcW w:w="3171" w:type="dxa"/>
            <w:tcBorders>
              <w:top w:val="single" w:sz="4" w:space="0" w:color="000000"/>
              <w:left w:val="single" w:sz="4" w:space="0" w:color="000000"/>
              <w:bottom w:val="single" w:sz="4" w:space="0" w:color="000000"/>
              <w:right w:val="single" w:sz="4" w:space="0" w:color="000000"/>
            </w:tcBorders>
            <w:shd w:val="clear" w:color="auto" w:fill="D9D9D9"/>
          </w:tcPr>
          <w:p w14:paraId="5A32B587" w14:textId="77777777" w:rsidR="00F24019" w:rsidRDefault="00F24019">
            <w:pPr>
              <w:jc w:val="center"/>
            </w:pPr>
            <w:r>
              <w:rPr>
                <w:b/>
                <w:bCs/>
              </w:rPr>
              <w:t>说明</w:t>
            </w:r>
          </w:p>
        </w:tc>
      </w:tr>
      <w:tr w:rsidR="00F24019" w14:paraId="5B573CE7" w14:textId="77777777">
        <w:trPr>
          <w:jc w:val="center"/>
        </w:trPr>
        <w:tc>
          <w:tcPr>
            <w:tcW w:w="1348" w:type="dxa"/>
            <w:tcBorders>
              <w:top w:val="single" w:sz="4" w:space="0" w:color="000000"/>
              <w:left w:val="single" w:sz="4" w:space="0" w:color="000000"/>
              <w:bottom w:val="single" w:sz="4" w:space="0" w:color="000000"/>
              <w:right w:val="single" w:sz="4" w:space="0" w:color="000000"/>
            </w:tcBorders>
            <w:shd w:val="clear" w:color="auto" w:fill="auto"/>
          </w:tcPr>
          <w:p w14:paraId="2EFA69FA" w14:textId="77777777" w:rsidR="00F24019" w:rsidRDefault="00F24019">
            <w:pPr>
              <w:jc w:val="center"/>
            </w:pPr>
            <w:r>
              <w:t>Request-Line</w:t>
            </w:r>
          </w:p>
        </w:tc>
        <w:tc>
          <w:tcPr>
            <w:tcW w:w="3717" w:type="dxa"/>
            <w:tcBorders>
              <w:top w:val="single" w:sz="4" w:space="0" w:color="000000"/>
              <w:left w:val="single" w:sz="4" w:space="0" w:color="000000"/>
              <w:bottom w:val="single" w:sz="4" w:space="0" w:color="000000"/>
              <w:right w:val="single" w:sz="4" w:space="0" w:color="000000"/>
            </w:tcBorders>
            <w:shd w:val="clear" w:color="auto" w:fill="auto"/>
          </w:tcPr>
          <w:p w14:paraId="57C06C84" w14:textId="77777777" w:rsidR="00F24019" w:rsidRDefault="00F24019">
            <w:r>
              <w:t>INVITE sip:jpg@10.29.221.162 SIP/2.0</w:t>
            </w:r>
          </w:p>
        </w:tc>
        <w:tc>
          <w:tcPr>
            <w:tcW w:w="3171" w:type="dxa"/>
            <w:tcBorders>
              <w:top w:val="single" w:sz="4" w:space="0" w:color="000000"/>
              <w:left w:val="single" w:sz="4" w:space="0" w:color="000000"/>
              <w:bottom w:val="single" w:sz="4" w:space="0" w:color="000000"/>
              <w:right w:val="single" w:sz="4" w:space="0" w:color="000000"/>
            </w:tcBorders>
            <w:shd w:val="clear" w:color="auto" w:fill="auto"/>
          </w:tcPr>
          <w:p w14:paraId="0C0FF5D9" w14:textId="77777777" w:rsidR="00F24019" w:rsidRDefault="00F24019">
            <w:r>
              <w:t>主叫向服务器发起对</w:t>
            </w:r>
            <w:r>
              <w:t xml:space="preserve"> jpg </w:t>
            </w:r>
            <w:r>
              <w:t>的语音会话建立请求</w:t>
            </w:r>
          </w:p>
        </w:tc>
      </w:tr>
      <w:tr w:rsidR="00F24019" w14:paraId="111092A7" w14:textId="77777777">
        <w:trPr>
          <w:jc w:val="center"/>
        </w:trPr>
        <w:tc>
          <w:tcPr>
            <w:tcW w:w="1348" w:type="dxa"/>
            <w:tcBorders>
              <w:top w:val="single" w:sz="4" w:space="0" w:color="000000"/>
              <w:left w:val="single" w:sz="4" w:space="0" w:color="000000"/>
              <w:bottom w:val="single" w:sz="4" w:space="0" w:color="000000"/>
              <w:right w:val="single" w:sz="4" w:space="0" w:color="000000"/>
            </w:tcBorders>
            <w:shd w:val="clear" w:color="auto" w:fill="auto"/>
          </w:tcPr>
          <w:p w14:paraId="3CC8572A" w14:textId="77777777" w:rsidR="00F24019" w:rsidRDefault="00F24019">
            <w:pPr>
              <w:jc w:val="center"/>
            </w:pPr>
            <w:r>
              <w:t>Via</w:t>
            </w:r>
          </w:p>
        </w:tc>
        <w:tc>
          <w:tcPr>
            <w:tcW w:w="3717" w:type="dxa"/>
            <w:tcBorders>
              <w:top w:val="single" w:sz="4" w:space="0" w:color="000000"/>
              <w:left w:val="single" w:sz="4" w:space="0" w:color="000000"/>
              <w:bottom w:val="single" w:sz="4" w:space="0" w:color="000000"/>
              <w:right w:val="single" w:sz="4" w:space="0" w:color="000000"/>
            </w:tcBorders>
            <w:shd w:val="clear" w:color="auto" w:fill="auto"/>
          </w:tcPr>
          <w:p w14:paraId="6CC4B9A7" w14:textId="77777777" w:rsidR="00F24019" w:rsidRDefault="00F24019">
            <w:r>
              <w:t>SIP/2.0/UDP 10.129.1.37:48167;</w:t>
            </w:r>
          </w:p>
          <w:p w14:paraId="52131BE0" w14:textId="77777777" w:rsidR="00F24019" w:rsidRDefault="00F24019">
            <w:r>
              <w:lastRenderedPageBreak/>
              <w:t>branch=z9hG4bK.vkW-b7SMf;rport</w:t>
            </w:r>
          </w:p>
        </w:tc>
        <w:tc>
          <w:tcPr>
            <w:tcW w:w="3171" w:type="dxa"/>
            <w:tcBorders>
              <w:top w:val="single" w:sz="4" w:space="0" w:color="000000"/>
              <w:left w:val="single" w:sz="4" w:space="0" w:color="000000"/>
              <w:bottom w:val="single" w:sz="4" w:space="0" w:color="000000"/>
              <w:right w:val="single" w:sz="4" w:space="0" w:color="000000"/>
            </w:tcBorders>
            <w:shd w:val="clear" w:color="auto" w:fill="auto"/>
          </w:tcPr>
          <w:p w14:paraId="422142E8" w14:textId="77777777" w:rsidR="00F24019" w:rsidRDefault="00F24019">
            <w:r>
              <w:lastRenderedPageBreak/>
              <w:t>标识请求经过的传输地址与事务</w:t>
            </w:r>
            <w:r>
              <w:lastRenderedPageBreak/>
              <w:t>分支，便于响应回送和事务匹配</w:t>
            </w:r>
          </w:p>
        </w:tc>
      </w:tr>
      <w:tr w:rsidR="00F24019" w14:paraId="78587988" w14:textId="77777777">
        <w:trPr>
          <w:jc w:val="center"/>
        </w:trPr>
        <w:tc>
          <w:tcPr>
            <w:tcW w:w="1348" w:type="dxa"/>
            <w:tcBorders>
              <w:top w:val="single" w:sz="4" w:space="0" w:color="000000"/>
              <w:left w:val="single" w:sz="4" w:space="0" w:color="000000"/>
              <w:bottom w:val="single" w:sz="4" w:space="0" w:color="000000"/>
              <w:right w:val="single" w:sz="4" w:space="0" w:color="000000"/>
            </w:tcBorders>
            <w:shd w:val="clear" w:color="auto" w:fill="auto"/>
          </w:tcPr>
          <w:p w14:paraId="43D6D860" w14:textId="77777777" w:rsidR="00F24019" w:rsidRDefault="00F24019">
            <w:pPr>
              <w:jc w:val="center"/>
            </w:pPr>
            <w:r>
              <w:lastRenderedPageBreak/>
              <w:t>From</w:t>
            </w:r>
          </w:p>
        </w:tc>
        <w:tc>
          <w:tcPr>
            <w:tcW w:w="3717" w:type="dxa"/>
            <w:tcBorders>
              <w:top w:val="single" w:sz="4" w:space="0" w:color="000000"/>
              <w:left w:val="single" w:sz="4" w:space="0" w:color="000000"/>
              <w:bottom w:val="single" w:sz="4" w:space="0" w:color="000000"/>
              <w:right w:val="single" w:sz="4" w:space="0" w:color="000000"/>
            </w:tcBorders>
            <w:shd w:val="clear" w:color="auto" w:fill="auto"/>
          </w:tcPr>
          <w:p w14:paraId="2437AE33" w14:textId="77777777" w:rsidR="00F24019" w:rsidRDefault="00F24019">
            <w:r>
              <w:t>&lt;sip:wty@10.29.221.162&gt;;</w:t>
            </w:r>
          </w:p>
          <w:p w14:paraId="07228D68" w14:textId="77777777" w:rsidR="00F24019" w:rsidRDefault="00F24019">
            <w:r>
              <w:t>tag=dbxUMsdCp</w:t>
            </w:r>
          </w:p>
        </w:tc>
        <w:tc>
          <w:tcPr>
            <w:tcW w:w="3171" w:type="dxa"/>
            <w:tcBorders>
              <w:top w:val="single" w:sz="4" w:space="0" w:color="000000"/>
              <w:left w:val="single" w:sz="4" w:space="0" w:color="000000"/>
              <w:bottom w:val="single" w:sz="4" w:space="0" w:color="000000"/>
              <w:right w:val="single" w:sz="4" w:space="0" w:color="000000"/>
            </w:tcBorders>
            <w:shd w:val="clear" w:color="auto" w:fill="auto"/>
          </w:tcPr>
          <w:p w14:paraId="53978F12" w14:textId="77777777" w:rsidR="00F24019" w:rsidRDefault="00F24019">
            <w:r>
              <w:t>标识主叫身份，并通过</w:t>
            </w:r>
            <w:r>
              <w:t xml:space="preserve"> tag </w:t>
            </w:r>
            <w:r>
              <w:t>标记主叫侧对话</w:t>
            </w:r>
          </w:p>
        </w:tc>
      </w:tr>
      <w:tr w:rsidR="00F24019" w14:paraId="2B75950E" w14:textId="77777777">
        <w:trPr>
          <w:jc w:val="center"/>
        </w:trPr>
        <w:tc>
          <w:tcPr>
            <w:tcW w:w="1348" w:type="dxa"/>
            <w:tcBorders>
              <w:top w:val="single" w:sz="4" w:space="0" w:color="000000"/>
              <w:left w:val="single" w:sz="4" w:space="0" w:color="000000"/>
              <w:bottom w:val="single" w:sz="4" w:space="0" w:color="000000"/>
              <w:right w:val="single" w:sz="4" w:space="0" w:color="000000"/>
            </w:tcBorders>
            <w:shd w:val="clear" w:color="auto" w:fill="auto"/>
          </w:tcPr>
          <w:p w14:paraId="753B47FF" w14:textId="77777777" w:rsidR="00F24019" w:rsidRDefault="00F24019">
            <w:pPr>
              <w:jc w:val="center"/>
            </w:pPr>
            <w:r>
              <w:t>To</w:t>
            </w:r>
          </w:p>
        </w:tc>
        <w:tc>
          <w:tcPr>
            <w:tcW w:w="3717" w:type="dxa"/>
            <w:tcBorders>
              <w:top w:val="single" w:sz="4" w:space="0" w:color="000000"/>
              <w:left w:val="single" w:sz="4" w:space="0" w:color="000000"/>
              <w:bottom w:val="single" w:sz="4" w:space="0" w:color="000000"/>
              <w:right w:val="single" w:sz="4" w:space="0" w:color="000000"/>
            </w:tcBorders>
            <w:shd w:val="clear" w:color="auto" w:fill="auto"/>
          </w:tcPr>
          <w:p w14:paraId="7E45E98F" w14:textId="77777777" w:rsidR="00F24019" w:rsidRDefault="00F24019">
            <w:r>
              <w:t>sip:jpg@10.29.221.162</w:t>
            </w:r>
          </w:p>
        </w:tc>
        <w:tc>
          <w:tcPr>
            <w:tcW w:w="3171" w:type="dxa"/>
            <w:tcBorders>
              <w:top w:val="single" w:sz="4" w:space="0" w:color="000000"/>
              <w:left w:val="single" w:sz="4" w:space="0" w:color="000000"/>
              <w:bottom w:val="single" w:sz="4" w:space="0" w:color="000000"/>
              <w:right w:val="single" w:sz="4" w:space="0" w:color="000000"/>
            </w:tcBorders>
            <w:shd w:val="clear" w:color="auto" w:fill="auto"/>
          </w:tcPr>
          <w:p w14:paraId="5B1E10C1" w14:textId="77777777" w:rsidR="00F24019" w:rsidRDefault="00F24019">
            <w:r>
              <w:t>标识被叫身份；初始</w:t>
            </w:r>
            <w:r>
              <w:t xml:space="preserve"> INVITE </w:t>
            </w:r>
            <w:r>
              <w:t>中尚未生成被叫</w:t>
            </w:r>
            <w:r>
              <w:t xml:space="preserve"> tag</w:t>
            </w:r>
          </w:p>
        </w:tc>
      </w:tr>
      <w:tr w:rsidR="00F24019" w14:paraId="339ECE79" w14:textId="77777777">
        <w:trPr>
          <w:jc w:val="center"/>
        </w:trPr>
        <w:tc>
          <w:tcPr>
            <w:tcW w:w="1348" w:type="dxa"/>
            <w:tcBorders>
              <w:top w:val="single" w:sz="4" w:space="0" w:color="000000"/>
              <w:left w:val="single" w:sz="4" w:space="0" w:color="000000"/>
              <w:bottom w:val="single" w:sz="4" w:space="0" w:color="000000"/>
              <w:right w:val="single" w:sz="4" w:space="0" w:color="000000"/>
            </w:tcBorders>
            <w:shd w:val="clear" w:color="auto" w:fill="auto"/>
          </w:tcPr>
          <w:p w14:paraId="58E404DD" w14:textId="77777777" w:rsidR="00F24019" w:rsidRDefault="00F24019">
            <w:pPr>
              <w:jc w:val="center"/>
            </w:pPr>
            <w:r>
              <w:t>CSeq</w:t>
            </w:r>
          </w:p>
        </w:tc>
        <w:tc>
          <w:tcPr>
            <w:tcW w:w="3717" w:type="dxa"/>
            <w:tcBorders>
              <w:top w:val="single" w:sz="4" w:space="0" w:color="000000"/>
              <w:left w:val="single" w:sz="4" w:space="0" w:color="000000"/>
              <w:bottom w:val="single" w:sz="4" w:space="0" w:color="000000"/>
              <w:right w:val="single" w:sz="4" w:space="0" w:color="000000"/>
            </w:tcBorders>
            <w:shd w:val="clear" w:color="auto" w:fill="auto"/>
          </w:tcPr>
          <w:p w14:paraId="3E9B76C4" w14:textId="77777777" w:rsidR="00F24019" w:rsidRDefault="00F24019">
            <w:r>
              <w:t>20 INVITE</w:t>
            </w:r>
          </w:p>
        </w:tc>
        <w:tc>
          <w:tcPr>
            <w:tcW w:w="3171" w:type="dxa"/>
            <w:tcBorders>
              <w:top w:val="single" w:sz="4" w:space="0" w:color="000000"/>
              <w:left w:val="single" w:sz="4" w:space="0" w:color="000000"/>
              <w:bottom w:val="single" w:sz="4" w:space="0" w:color="000000"/>
              <w:right w:val="single" w:sz="4" w:space="0" w:color="000000"/>
            </w:tcBorders>
            <w:shd w:val="clear" w:color="auto" w:fill="auto"/>
          </w:tcPr>
          <w:p w14:paraId="6D2806EE" w14:textId="77777777" w:rsidR="00F24019" w:rsidRDefault="00F24019">
            <w:r>
              <w:t>给出当前事务序号和方法，用于区分同一对话中的不同请求</w:t>
            </w:r>
          </w:p>
        </w:tc>
      </w:tr>
      <w:tr w:rsidR="00F24019" w14:paraId="064F3D40" w14:textId="77777777">
        <w:trPr>
          <w:jc w:val="center"/>
        </w:trPr>
        <w:tc>
          <w:tcPr>
            <w:tcW w:w="1348" w:type="dxa"/>
            <w:tcBorders>
              <w:top w:val="single" w:sz="4" w:space="0" w:color="000000"/>
              <w:left w:val="single" w:sz="4" w:space="0" w:color="000000"/>
              <w:bottom w:val="single" w:sz="4" w:space="0" w:color="000000"/>
              <w:right w:val="single" w:sz="4" w:space="0" w:color="000000"/>
            </w:tcBorders>
            <w:shd w:val="clear" w:color="auto" w:fill="auto"/>
          </w:tcPr>
          <w:p w14:paraId="6E63D517" w14:textId="77777777" w:rsidR="00F24019" w:rsidRDefault="00F24019">
            <w:pPr>
              <w:jc w:val="center"/>
            </w:pPr>
            <w:r>
              <w:t>Call-ID</w:t>
            </w:r>
          </w:p>
        </w:tc>
        <w:tc>
          <w:tcPr>
            <w:tcW w:w="3717" w:type="dxa"/>
            <w:tcBorders>
              <w:top w:val="single" w:sz="4" w:space="0" w:color="000000"/>
              <w:left w:val="single" w:sz="4" w:space="0" w:color="000000"/>
              <w:bottom w:val="single" w:sz="4" w:space="0" w:color="000000"/>
              <w:right w:val="single" w:sz="4" w:space="0" w:color="000000"/>
            </w:tcBorders>
            <w:shd w:val="clear" w:color="auto" w:fill="auto"/>
          </w:tcPr>
          <w:p w14:paraId="06F2CB18" w14:textId="77777777" w:rsidR="00F24019" w:rsidRDefault="00F24019">
            <w:r>
              <w:t>4w0Zw~pl-B</w:t>
            </w:r>
          </w:p>
        </w:tc>
        <w:tc>
          <w:tcPr>
            <w:tcW w:w="3171" w:type="dxa"/>
            <w:tcBorders>
              <w:top w:val="single" w:sz="4" w:space="0" w:color="000000"/>
              <w:left w:val="single" w:sz="4" w:space="0" w:color="000000"/>
              <w:bottom w:val="single" w:sz="4" w:space="0" w:color="000000"/>
              <w:right w:val="single" w:sz="4" w:space="0" w:color="000000"/>
            </w:tcBorders>
            <w:shd w:val="clear" w:color="auto" w:fill="auto"/>
          </w:tcPr>
          <w:p w14:paraId="2B661563" w14:textId="77777777" w:rsidR="00F24019" w:rsidRDefault="00F24019">
            <w:r>
              <w:t>唯一标识主叫侧这次呼叫会话</w:t>
            </w:r>
          </w:p>
        </w:tc>
      </w:tr>
      <w:tr w:rsidR="00F24019" w14:paraId="5DE2D522" w14:textId="77777777">
        <w:trPr>
          <w:jc w:val="center"/>
        </w:trPr>
        <w:tc>
          <w:tcPr>
            <w:tcW w:w="1348" w:type="dxa"/>
            <w:tcBorders>
              <w:top w:val="single" w:sz="4" w:space="0" w:color="000000"/>
              <w:left w:val="single" w:sz="4" w:space="0" w:color="000000"/>
              <w:bottom w:val="single" w:sz="4" w:space="0" w:color="000000"/>
              <w:right w:val="single" w:sz="4" w:space="0" w:color="000000"/>
            </w:tcBorders>
            <w:shd w:val="clear" w:color="auto" w:fill="auto"/>
          </w:tcPr>
          <w:p w14:paraId="28ED8243" w14:textId="77777777" w:rsidR="00F24019" w:rsidRDefault="00F24019">
            <w:pPr>
              <w:jc w:val="center"/>
            </w:pPr>
            <w:r>
              <w:t>Contact</w:t>
            </w:r>
          </w:p>
        </w:tc>
        <w:tc>
          <w:tcPr>
            <w:tcW w:w="3717" w:type="dxa"/>
            <w:tcBorders>
              <w:top w:val="single" w:sz="4" w:space="0" w:color="000000"/>
              <w:left w:val="single" w:sz="4" w:space="0" w:color="000000"/>
              <w:bottom w:val="single" w:sz="4" w:space="0" w:color="000000"/>
              <w:right w:val="single" w:sz="4" w:space="0" w:color="000000"/>
            </w:tcBorders>
            <w:shd w:val="clear" w:color="auto" w:fill="auto"/>
          </w:tcPr>
          <w:p w14:paraId="3AAB1F27" w14:textId="77777777" w:rsidR="00F24019" w:rsidRDefault="00F24019">
            <w:r>
              <w:t>"wty" &lt;sip:wty@10.129.1.37:48167;</w:t>
            </w:r>
          </w:p>
          <w:p w14:paraId="51D6FAB3" w14:textId="77777777" w:rsidR="00F24019" w:rsidRDefault="00F24019">
            <w:r>
              <w:t>transport=udp&gt;</w:t>
            </w:r>
          </w:p>
        </w:tc>
        <w:tc>
          <w:tcPr>
            <w:tcW w:w="3171" w:type="dxa"/>
            <w:tcBorders>
              <w:top w:val="single" w:sz="4" w:space="0" w:color="000000"/>
              <w:left w:val="single" w:sz="4" w:space="0" w:color="000000"/>
              <w:bottom w:val="single" w:sz="4" w:space="0" w:color="000000"/>
              <w:right w:val="single" w:sz="4" w:space="0" w:color="000000"/>
            </w:tcBorders>
            <w:shd w:val="clear" w:color="auto" w:fill="auto"/>
          </w:tcPr>
          <w:p w14:paraId="3F5C9592" w14:textId="77777777" w:rsidR="00F24019" w:rsidRDefault="00F24019">
            <w:r>
              <w:t>告知后续请求应返回到主叫终端的实际地址与端口</w:t>
            </w:r>
          </w:p>
        </w:tc>
      </w:tr>
      <w:tr w:rsidR="00F24019" w14:paraId="3D15A12E" w14:textId="77777777">
        <w:trPr>
          <w:jc w:val="center"/>
        </w:trPr>
        <w:tc>
          <w:tcPr>
            <w:tcW w:w="1348" w:type="dxa"/>
            <w:tcBorders>
              <w:top w:val="single" w:sz="4" w:space="0" w:color="000000"/>
              <w:left w:val="single" w:sz="4" w:space="0" w:color="000000"/>
              <w:bottom w:val="single" w:sz="4" w:space="0" w:color="000000"/>
              <w:right w:val="single" w:sz="4" w:space="0" w:color="000000"/>
            </w:tcBorders>
            <w:shd w:val="clear" w:color="auto" w:fill="auto"/>
          </w:tcPr>
          <w:p w14:paraId="6217640C" w14:textId="77777777" w:rsidR="00F24019" w:rsidRDefault="00F24019">
            <w:pPr>
              <w:jc w:val="center"/>
            </w:pPr>
            <w:r>
              <w:t>Content-Type</w:t>
            </w:r>
          </w:p>
        </w:tc>
        <w:tc>
          <w:tcPr>
            <w:tcW w:w="3717" w:type="dxa"/>
            <w:tcBorders>
              <w:top w:val="single" w:sz="4" w:space="0" w:color="000000"/>
              <w:left w:val="single" w:sz="4" w:space="0" w:color="000000"/>
              <w:bottom w:val="single" w:sz="4" w:space="0" w:color="000000"/>
              <w:right w:val="single" w:sz="4" w:space="0" w:color="000000"/>
            </w:tcBorders>
            <w:shd w:val="clear" w:color="auto" w:fill="auto"/>
          </w:tcPr>
          <w:p w14:paraId="36661360" w14:textId="77777777" w:rsidR="00F24019" w:rsidRDefault="00F24019">
            <w:r>
              <w:t>application/sdp</w:t>
            </w:r>
          </w:p>
        </w:tc>
        <w:tc>
          <w:tcPr>
            <w:tcW w:w="3171" w:type="dxa"/>
            <w:tcBorders>
              <w:top w:val="single" w:sz="4" w:space="0" w:color="000000"/>
              <w:left w:val="single" w:sz="4" w:space="0" w:color="000000"/>
              <w:bottom w:val="single" w:sz="4" w:space="0" w:color="000000"/>
              <w:right w:val="single" w:sz="4" w:space="0" w:color="000000"/>
            </w:tcBorders>
            <w:shd w:val="clear" w:color="auto" w:fill="auto"/>
          </w:tcPr>
          <w:p w14:paraId="05021CC0" w14:textId="77777777" w:rsidR="00F24019" w:rsidRDefault="00F24019">
            <w:r>
              <w:t>说明消息体中封装的是</w:t>
            </w:r>
            <w:r>
              <w:t xml:space="preserve"> SDP </w:t>
            </w:r>
            <w:r>
              <w:t>媒体描述信息</w:t>
            </w:r>
          </w:p>
        </w:tc>
      </w:tr>
      <w:tr w:rsidR="00F24019" w14:paraId="02CD3235" w14:textId="77777777">
        <w:trPr>
          <w:jc w:val="center"/>
        </w:trPr>
        <w:tc>
          <w:tcPr>
            <w:tcW w:w="1348" w:type="dxa"/>
            <w:tcBorders>
              <w:top w:val="single" w:sz="4" w:space="0" w:color="000000"/>
              <w:left w:val="single" w:sz="4" w:space="0" w:color="000000"/>
              <w:bottom w:val="single" w:sz="4" w:space="0" w:color="000000"/>
              <w:right w:val="single" w:sz="4" w:space="0" w:color="000000"/>
            </w:tcBorders>
            <w:shd w:val="clear" w:color="auto" w:fill="auto"/>
          </w:tcPr>
          <w:p w14:paraId="01D53ABB" w14:textId="77777777" w:rsidR="00F24019" w:rsidRDefault="00F24019">
            <w:pPr>
              <w:jc w:val="center"/>
            </w:pPr>
            <w:r>
              <w:t>Content-Length</w:t>
            </w:r>
          </w:p>
        </w:tc>
        <w:tc>
          <w:tcPr>
            <w:tcW w:w="3717" w:type="dxa"/>
            <w:tcBorders>
              <w:top w:val="single" w:sz="4" w:space="0" w:color="000000"/>
              <w:left w:val="single" w:sz="4" w:space="0" w:color="000000"/>
              <w:bottom w:val="single" w:sz="4" w:space="0" w:color="000000"/>
              <w:right w:val="single" w:sz="4" w:space="0" w:color="000000"/>
            </w:tcBorders>
            <w:shd w:val="clear" w:color="auto" w:fill="auto"/>
          </w:tcPr>
          <w:p w14:paraId="6C3AC351" w14:textId="77777777" w:rsidR="00F24019" w:rsidRDefault="00F24019">
            <w:r>
              <w:t>519</w:t>
            </w:r>
          </w:p>
        </w:tc>
        <w:tc>
          <w:tcPr>
            <w:tcW w:w="3171" w:type="dxa"/>
            <w:tcBorders>
              <w:top w:val="single" w:sz="4" w:space="0" w:color="000000"/>
              <w:left w:val="single" w:sz="4" w:space="0" w:color="000000"/>
              <w:bottom w:val="single" w:sz="4" w:space="0" w:color="000000"/>
              <w:right w:val="single" w:sz="4" w:space="0" w:color="000000"/>
            </w:tcBorders>
            <w:shd w:val="clear" w:color="auto" w:fill="auto"/>
          </w:tcPr>
          <w:p w14:paraId="2563DACA" w14:textId="77777777" w:rsidR="00F24019" w:rsidRDefault="00F24019">
            <w:r>
              <w:t>表明本次</w:t>
            </w:r>
            <w:r>
              <w:t xml:space="preserve"> INVITE </w:t>
            </w:r>
            <w:r>
              <w:t>携带了完整的媒体协商消息体</w:t>
            </w:r>
          </w:p>
        </w:tc>
      </w:tr>
      <w:tr w:rsidR="00F24019" w14:paraId="39B71F02" w14:textId="77777777">
        <w:trPr>
          <w:jc w:val="center"/>
        </w:trPr>
        <w:tc>
          <w:tcPr>
            <w:tcW w:w="1348" w:type="dxa"/>
            <w:tcBorders>
              <w:top w:val="single" w:sz="4" w:space="0" w:color="000000"/>
              <w:left w:val="single" w:sz="4" w:space="0" w:color="000000"/>
              <w:bottom w:val="single" w:sz="4" w:space="0" w:color="000000"/>
              <w:right w:val="single" w:sz="4" w:space="0" w:color="000000"/>
            </w:tcBorders>
            <w:shd w:val="clear" w:color="auto" w:fill="auto"/>
          </w:tcPr>
          <w:p w14:paraId="150BBEEC" w14:textId="77777777" w:rsidR="00F24019" w:rsidRDefault="00F24019">
            <w:pPr>
              <w:jc w:val="center"/>
            </w:pPr>
            <w:r>
              <w:t xml:space="preserve">SDP </w:t>
            </w:r>
            <w:r>
              <w:t>关键字段</w:t>
            </w:r>
          </w:p>
        </w:tc>
        <w:tc>
          <w:tcPr>
            <w:tcW w:w="3717" w:type="dxa"/>
            <w:tcBorders>
              <w:top w:val="single" w:sz="4" w:space="0" w:color="000000"/>
              <w:left w:val="single" w:sz="4" w:space="0" w:color="000000"/>
              <w:bottom w:val="single" w:sz="4" w:space="0" w:color="000000"/>
              <w:right w:val="single" w:sz="4" w:space="0" w:color="000000"/>
            </w:tcBorders>
            <w:shd w:val="clear" w:color="auto" w:fill="auto"/>
          </w:tcPr>
          <w:p w14:paraId="7EA828E4" w14:textId="77777777" w:rsidR="00F24019" w:rsidRDefault="00F24019">
            <w:r>
              <w:t>o=wty 1997 1003 IN IP4 10.129.1.37</w:t>
            </w:r>
            <w:r>
              <w:t>；</w:t>
            </w:r>
          </w:p>
          <w:p w14:paraId="1435BCC6" w14:textId="77777777" w:rsidR="00F24019" w:rsidRDefault="00F24019">
            <w:r>
              <w:t>c=IN IP4 10.129.1.37</w:t>
            </w:r>
            <w:r>
              <w:t>；</w:t>
            </w:r>
          </w:p>
          <w:p w14:paraId="6C97BAD7" w14:textId="77777777" w:rsidR="00F24019" w:rsidRDefault="00F24019">
            <w:r>
              <w:t>m=audio 46882 RTP/AVP 96 97 98 0 8 101 99 100</w:t>
            </w:r>
          </w:p>
        </w:tc>
        <w:tc>
          <w:tcPr>
            <w:tcW w:w="3171" w:type="dxa"/>
            <w:tcBorders>
              <w:top w:val="single" w:sz="4" w:space="0" w:color="000000"/>
              <w:left w:val="single" w:sz="4" w:space="0" w:color="000000"/>
              <w:bottom w:val="single" w:sz="4" w:space="0" w:color="000000"/>
              <w:right w:val="single" w:sz="4" w:space="0" w:color="000000"/>
            </w:tcBorders>
            <w:shd w:val="clear" w:color="auto" w:fill="auto"/>
          </w:tcPr>
          <w:p w14:paraId="13E7ABD1" w14:textId="77777777" w:rsidR="00F24019" w:rsidRDefault="00F24019">
            <w:r>
              <w:t>给出主叫媒体地址、</w:t>
            </w:r>
            <w:r>
              <w:t xml:space="preserve">RTP </w:t>
            </w:r>
            <w:r>
              <w:t>端口以及可接受的语音编码集合</w:t>
            </w:r>
          </w:p>
        </w:tc>
      </w:tr>
    </w:tbl>
    <w:p w14:paraId="412D5E67" w14:textId="77777777" w:rsidR="00F24019" w:rsidRDefault="00F24019">
      <w:pPr>
        <w:ind w:firstLine="308"/>
      </w:pPr>
    </w:p>
    <w:p w14:paraId="048B649F" w14:textId="77777777" w:rsidR="00F24019" w:rsidRPr="003B10E2" w:rsidRDefault="00F24019">
      <w:pPr>
        <w:ind w:firstLine="308"/>
      </w:pPr>
      <w:r w:rsidRPr="003B10E2">
        <w:rPr>
          <w:rFonts w:hint="eastAsia"/>
        </w:rPr>
        <w:t>服务器收到</w:t>
      </w:r>
      <w:r w:rsidRPr="003B10E2">
        <w:rPr>
          <w:rFonts w:hint="eastAsia"/>
        </w:rPr>
        <w:t xml:space="preserve"> INVITE </w:t>
      </w:r>
      <w:r w:rsidRPr="003B10E2">
        <w:rPr>
          <w:rFonts w:hint="eastAsia"/>
        </w:rPr>
        <w:t>后，先向主叫返回</w:t>
      </w:r>
      <w:r w:rsidRPr="003B10E2">
        <w:rPr>
          <w:rFonts w:hint="eastAsia"/>
        </w:rPr>
        <w:t xml:space="preserve"> 100 Trying</w:t>
      </w:r>
      <w:r w:rsidRPr="003B10E2">
        <w:rPr>
          <w:rFonts w:hint="eastAsia"/>
        </w:rPr>
        <w:t>，表示请求已经到达并正在处理。该报文对应的是主叫侧事务，其核心头域及作用说明如下：</w:t>
      </w:r>
    </w:p>
    <w:tbl>
      <w:tblPr>
        <w:tblW w:w="0" w:type="auto"/>
        <w:jc w:val="center"/>
        <w:tblLayout w:type="fixed"/>
        <w:tblLook w:val="0000" w:firstRow="0" w:lastRow="0" w:firstColumn="0" w:lastColumn="0" w:noHBand="0" w:noVBand="0"/>
      </w:tblPr>
      <w:tblGrid>
        <w:gridCol w:w="1348"/>
        <w:gridCol w:w="3437"/>
        <w:gridCol w:w="3451"/>
      </w:tblGrid>
      <w:tr w:rsidR="00F24019" w14:paraId="7BF91B20" w14:textId="77777777">
        <w:trPr>
          <w:jc w:val="center"/>
        </w:trPr>
        <w:tc>
          <w:tcPr>
            <w:tcW w:w="1348" w:type="dxa"/>
            <w:tcBorders>
              <w:top w:val="single" w:sz="4" w:space="0" w:color="000000"/>
              <w:left w:val="single" w:sz="4" w:space="0" w:color="000000"/>
              <w:bottom w:val="single" w:sz="4" w:space="0" w:color="000000"/>
              <w:right w:val="single" w:sz="4" w:space="0" w:color="000000"/>
            </w:tcBorders>
            <w:shd w:val="clear" w:color="auto" w:fill="D9D9D9"/>
          </w:tcPr>
          <w:p w14:paraId="729FDB03" w14:textId="77777777" w:rsidR="00F24019" w:rsidRDefault="00F24019">
            <w:pPr>
              <w:jc w:val="center"/>
            </w:pPr>
            <w:r>
              <w:rPr>
                <w:b/>
                <w:bCs/>
              </w:rPr>
              <w:t>头域</w:t>
            </w:r>
          </w:p>
        </w:tc>
        <w:tc>
          <w:tcPr>
            <w:tcW w:w="3437" w:type="dxa"/>
            <w:tcBorders>
              <w:top w:val="single" w:sz="4" w:space="0" w:color="000000"/>
              <w:left w:val="single" w:sz="4" w:space="0" w:color="000000"/>
              <w:bottom w:val="single" w:sz="4" w:space="0" w:color="000000"/>
              <w:right w:val="single" w:sz="4" w:space="0" w:color="000000"/>
            </w:tcBorders>
            <w:shd w:val="clear" w:color="auto" w:fill="D9D9D9"/>
          </w:tcPr>
          <w:p w14:paraId="79A1E537" w14:textId="77777777" w:rsidR="00F24019" w:rsidRDefault="00F24019">
            <w:pPr>
              <w:jc w:val="center"/>
            </w:pPr>
            <w:r>
              <w:rPr>
                <w:b/>
                <w:bCs/>
              </w:rPr>
              <w:t>抓包值</w:t>
            </w:r>
          </w:p>
        </w:tc>
        <w:tc>
          <w:tcPr>
            <w:tcW w:w="3451" w:type="dxa"/>
            <w:tcBorders>
              <w:top w:val="single" w:sz="4" w:space="0" w:color="000000"/>
              <w:left w:val="single" w:sz="4" w:space="0" w:color="000000"/>
              <w:bottom w:val="single" w:sz="4" w:space="0" w:color="000000"/>
              <w:right w:val="single" w:sz="4" w:space="0" w:color="000000"/>
            </w:tcBorders>
            <w:shd w:val="clear" w:color="auto" w:fill="D9D9D9"/>
          </w:tcPr>
          <w:p w14:paraId="52E37B2C" w14:textId="77777777" w:rsidR="00F24019" w:rsidRDefault="00F24019">
            <w:pPr>
              <w:jc w:val="center"/>
            </w:pPr>
            <w:r>
              <w:rPr>
                <w:b/>
                <w:bCs/>
              </w:rPr>
              <w:t>说明</w:t>
            </w:r>
          </w:p>
        </w:tc>
      </w:tr>
      <w:tr w:rsidR="00F24019" w14:paraId="4399E3D9" w14:textId="77777777">
        <w:trPr>
          <w:jc w:val="center"/>
        </w:trPr>
        <w:tc>
          <w:tcPr>
            <w:tcW w:w="1348" w:type="dxa"/>
            <w:tcBorders>
              <w:top w:val="single" w:sz="4" w:space="0" w:color="000000"/>
              <w:left w:val="single" w:sz="4" w:space="0" w:color="000000"/>
              <w:bottom w:val="single" w:sz="4" w:space="0" w:color="000000"/>
              <w:right w:val="single" w:sz="4" w:space="0" w:color="000000"/>
            </w:tcBorders>
            <w:shd w:val="clear" w:color="auto" w:fill="auto"/>
          </w:tcPr>
          <w:p w14:paraId="1E929A28" w14:textId="77777777" w:rsidR="00F24019" w:rsidRDefault="00F24019">
            <w:pPr>
              <w:jc w:val="center"/>
            </w:pPr>
            <w:r>
              <w:t>Status-Line</w:t>
            </w:r>
          </w:p>
        </w:tc>
        <w:tc>
          <w:tcPr>
            <w:tcW w:w="3437" w:type="dxa"/>
            <w:tcBorders>
              <w:top w:val="single" w:sz="4" w:space="0" w:color="000000"/>
              <w:left w:val="single" w:sz="4" w:space="0" w:color="000000"/>
              <w:bottom w:val="single" w:sz="4" w:space="0" w:color="000000"/>
              <w:right w:val="single" w:sz="4" w:space="0" w:color="000000"/>
            </w:tcBorders>
            <w:shd w:val="clear" w:color="auto" w:fill="auto"/>
          </w:tcPr>
          <w:p w14:paraId="7930AA00" w14:textId="77777777" w:rsidR="00F24019" w:rsidRDefault="00F24019">
            <w:r>
              <w:t>SIP/2.0 100 Trying</w:t>
            </w:r>
          </w:p>
        </w:tc>
        <w:tc>
          <w:tcPr>
            <w:tcW w:w="3451" w:type="dxa"/>
            <w:tcBorders>
              <w:top w:val="single" w:sz="4" w:space="0" w:color="000000"/>
              <w:left w:val="single" w:sz="4" w:space="0" w:color="000000"/>
              <w:bottom w:val="single" w:sz="4" w:space="0" w:color="000000"/>
              <w:right w:val="single" w:sz="4" w:space="0" w:color="000000"/>
            </w:tcBorders>
            <w:shd w:val="clear" w:color="auto" w:fill="auto"/>
          </w:tcPr>
          <w:p w14:paraId="5AF6A80D" w14:textId="77777777" w:rsidR="00F24019" w:rsidRDefault="00F24019">
            <w:r>
              <w:t>表示服务器已经接收</w:t>
            </w:r>
            <w:r>
              <w:t xml:space="preserve"> INVITE</w:t>
            </w:r>
            <w:r>
              <w:t>，并开始进行后续处理</w:t>
            </w:r>
          </w:p>
        </w:tc>
      </w:tr>
      <w:tr w:rsidR="00F24019" w14:paraId="4457E640" w14:textId="77777777">
        <w:trPr>
          <w:jc w:val="center"/>
        </w:trPr>
        <w:tc>
          <w:tcPr>
            <w:tcW w:w="1348" w:type="dxa"/>
            <w:tcBorders>
              <w:top w:val="single" w:sz="4" w:space="0" w:color="000000"/>
              <w:left w:val="single" w:sz="4" w:space="0" w:color="000000"/>
              <w:bottom w:val="single" w:sz="4" w:space="0" w:color="000000"/>
              <w:right w:val="single" w:sz="4" w:space="0" w:color="000000"/>
            </w:tcBorders>
            <w:shd w:val="clear" w:color="auto" w:fill="auto"/>
          </w:tcPr>
          <w:p w14:paraId="01C6CF9B" w14:textId="77777777" w:rsidR="00F24019" w:rsidRDefault="00F24019">
            <w:pPr>
              <w:jc w:val="center"/>
            </w:pPr>
            <w:r>
              <w:t>Via</w:t>
            </w:r>
          </w:p>
        </w:tc>
        <w:tc>
          <w:tcPr>
            <w:tcW w:w="3437" w:type="dxa"/>
            <w:tcBorders>
              <w:top w:val="single" w:sz="4" w:space="0" w:color="000000"/>
              <w:left w:val="single" w:sz="4" w:space="0" w:color="000000"/>
              <w:bottom w:val="single" w:sz="4" w:space="0" w:color="000000"/>
              <w:right w:val="single" w:sz="4" w:space="0" w:color="000000"/>
            </w:tcBorders>
            <w:shd w:val="clear" w:color="auto" w:fill="auto"/>
          </w:tcPr>
          <w:p w14:paraId="431723A2" w14:textId="77777777" w:rsidR="00F24019" w:rsidRDefault="00F24019">
            <w:r>
              <w:t>SIP/2.0/UDP 10.129.1.37:48167;</w:t>
            </w:r>
          </w:p>
          <w:p w14:paraId="69BECBC7" w14:textId="77777777" w:rsidR="00F24019" w:rsidRDefault="00F24019">
            <w:r>
              <w:t>branch=z9hG4bK.vkW-b7SMf;</w:t>
            </w:r>
          </w:p>
          <w:p w14:paraId="579C7E8A" w14:textId="77777777" w:rsidR="00F24019" w:rsidRDefault="00F24019">
            <w:r>
              <w:t>received=10.129.1.37;rport=48167</w:t>
            </w:r>
          </w:p>
        </w:tc>
        <w:tc>
          <w:tcPr>
            <w:tcW w:w="3451" w:type="dxa"/>
            <w:tcBorders>
              <w:top w:val="single" w:sz="4" w:space="0" w:color="000000"/>
              <w:left w:val="single" w:sz="4" w:space="0" w:color="000000"/>
              <w:bottom w:val="single" w:sz="4" w:space="0" w:color="000000"/>
              <w:right w:val="single" w:sz="4" w:space="0" w:color="000000"/>
            </w:tcBorders>
            <w:shd w:val="clear" w:color="auto" w:fill="auto"/>
          </w:tcPr>
          <w:p w14:paraId="29AF4788" w14:textId="77777777" w:rsidR="00F24019" w:rsidRDefault="00F24019">
            <w:r>
              <w:t>沿原事务返回响应，并补充</w:t>
            </w:r>
            <w:r>
              <w:t xml:space="preserve"> received </w:t>
            </w:r>
            <w:r>
              <w:t>与</w:t>
            </w:r>
            <w:r>
              <w:t xml:space="preserve"> rport </w:t>
            </w:r>
            <w:r>
              <w:t>以确认主叫真实源地址和端口</w:t>
            </w:r>
          </w:p>
        </w:tc>
      </w:tr>
      <w:tr w:rsidR="00F24019" w14:paraId="1F401BEF" w14:textId="77777777">
        <w:trPr>
          <w:jc w:val="center"/>
        </w:trPr>
        <w:tc>
          <w:tcPr>
            <w:tcW w:w="1348" w:type="dxa"/>
            <w:tcBorders>
              <w:top w:val="single" w:sz="4" w:space="0" w:color="000000"/>
              <w:left w:val="single" w:sz="4" w:space="0" w:color="000000"/>
              <w:bottom w:val="single" w:sz="4" w:space="0" w:color="000000"/>
              <w:right w:val="single" w:sz="4" w:space="0" w:color="000000"/>
            </w:tcBorders>
            <w:shd w:val="clear" w:color="auto" w:fill="auto"/>
          </w:tcPr>
          <w:p w14:paraId="7B2907C7" w14:textId="77777777" w:rsidR="00F24019" w:rsidRDefault="00F24019">
            <w:pPr>
              <w:jc w:val="center"/>
            </w:pPr>
            <w:r>
              <w:t>From</w:t>
            </w:r>
          </w:p>
        </w:tc>
        <w:tc>
          <w:tcPr>
            <w:tcW w:w="3437" w:type="dxa"/>
            <w:tcBorders>
              <w:top w:val="single" w:sz="4" w:space="0" w:color="000000"/>
              <w:left w:val="single" w:sz="4" w:space="0" w:color="000000"/>
              <w:bottom w:val="single" w:sz="4" w:space="0" w:color="000000"/>
              <w:right w:val="single" w:sz="4" w:space="0" w:color="000000"/>
            </w:tcBorders>
            <w:shd w:val="clear" w:color="auto" w:fill="auto"/>
          </w:tcPr>
          <w:p w14:paraId="701C5806" w14:textId="77777777" w:rsidR="00F24019" w:rsidRDefault="00F24019">
            <w:r>
              <w:t>&lt;sip:wty@10.29.221.162&gt;;</w:t>
            </w:r>
          </w:p>
          <w:p w14:paraId="0A69CC67" w14:textId="77777777" w:rsidR="00F24019" w:rsidRDefault="00F24019">
            <w:r>
              <w:t>tag=dbxUMsdCp</w:t>
            </w:r>
          </w:p>
        </w:tc>
        <w:tc>
          <w:tcPr>
            <w:tcW w:w="3451" w:type="dxa"/>
            <w:tcBorders>
              <w:top w:val="single" w:sz="4" w:space="0" w:color="000000"/>
              <w:left w:val="single" w:sz="4" w:space="0" w:color="000000"/>
              <w:bottom w:val="single" w:sz="4" w:space="0" w:color="000000"/>
              <w:right w:val="single" w:sz="4" w:space="0" w:color="000000"/>
            </w:tcBorders>
            <w:shd w:val="clear" w:color="auto" w:fill="auto"/>
          </w:tcPr>
          <w:p w14:paraId="17D34664" w14:textId="77777777" w:rsidR="00F24019" w:rsidRDefault="00F24019">
            <w:r>
              <w:t>与主叫</w:t>
            </w:r>
            <w:r>
              <w:t xml:space="preserve"> INVITE </w:t>
            </w:r>
            <w:r>
              <w:t>保持一致，用于匹配主叫侧对话</w:t>
            </w:r>
          </w:p>
        </w:tc>
      </w:tr>
      <w:tr w:rsidR="00F24019" w14:paraId="3AB57DA7" w14:textId="77777777">
        <w:trPr>
          <w:jc w:val="center"/>
        </w:trPr>
        <w:tc>
          <w:tcPr>
            <w:tcW w:w="1348" w:type="dxa"/>
            <w:tcBorders>
              <w:top w:val="single" w:sz="4" w:space="0" w:color="000000"/>
              <w:left w:val="single" w:sz="4" w:space="0" w:color="000000"/>
              <w:bottom w:val="single" w:sz="4" w:space="0" w:color="000000"/>
              <w:right w:val="single" w:sz="4" w:space="0" w:color="000000"/>
            </w:tcBorders>
            <w:shd w:val="clear" w:color="auto" w:fill="auto"/>
          </w:tcPr>
          <w:p w14:paraId="797C5CBD" w14:textId="77777777" w:rsidR="00F24019" w:rsidRDefault="00F24019">
            <w:pPr>
              <w:jc w:val="center"/>
            </w:pPr>
            <w:r>
              <w:t>To</w:t>
            </w:r>
          </w:p>
        </w:tc>
        <w:tc>
          <w:tcPr>
            <w:tcW w:w="3437" w:type="dxa"/>
            <w:tcBorders>
              <w:top w:val="single" w:sz="4" w:space="0" w:color="000000"/>
              <w:left w:val="single" w:sz="4" w:space="0" w:color="000000"/>
              <w:bottom w:val="single" w:sz="4" w:space="0" w:color="000000"/>
              <w:right w:val="single" w:sz="4" w:space="0" w:color="000000"/>
            </w:tcBorders>
            <w:shd w:val="clear" w:color="auto" w:fill="auto"/>
          </w:tcPr>
          <w:p w14:paraId="32FEB25A" w14:textId="77777777" w:rsidR="00F24019" w:rsidRDefault="00F24019">
            <w:r>
              <w:t>sip:jpg@10.29.221.162</w:t>
            </w:r>
          </w:p>
        </w:tc>
        <w:tc>
          <w:tcPr>
            <w:tcW w:w="3451" w:type="dxa"/>
            <w:tcBorders>
              <w:top w:val="single" w:sz="4" w:space="0" w:color="000000"/>
              <w:left w:val="single" w:sz="4" w:space="0" w:color="000000"/>
              <w:bottom w:val="single" w:sz="4" w:space="0" w:color="000000"/>
              <w:right w:val="single" w:sz="4" w:space="0" w:color="000000"/>
            </w:tcBorders>
            <w:shd w:val="clear" w:color="auto" w:fill="auto"/>
          </w:tcPr>
          <w:p w14:paraId="700CEB8D" w14:textId="77777777" w:rsidR="00F24019" w:rsidRDefault="00F24019">
            <w:r>
              <w:t>此时被叫尚未应答，因此</w:t>
            </w:r>
            <w:r>
              <w:t xml:space="preserve"> To </w:t>
            </w:r>
            <w:r>
              <w:t>字段仍然没有</w:t>
            </w:r>
            <w:r>
              <w:t xml:space="preserve"> tag</w:t>
            </w:r>
          </w:p>
        </w:tc>
      </w:tr>
      <w:tr w:rsidR="00F24019" w14:paraId="22A78284" w14:textId="77777777">
        <w:trPr>
          <w:jc w:val="center"/>
        </w:trPr>
        <w:tc>
          <w:tcPr>
            <w:tcW w:w="1348" w:type="dxa"/>
            <w:tcBorders>
              <w:top w:val="single" w:sz="4" w:space="0" w:color="000000"/>
              <w:left w:val="single" w:sz="4" w:space="0" w:color="000000"/>
              <w:bottom w:val="single" w:sz="4" w:space="0" w:color="000000"/>
              <w:right w:val="single" w:sz="4" w:space="0" w:color="000000"/>
            </w:tcBorders>
            <w:shd w:val="clear" w:color="auto" w:fill="auto"/>
          </w:tcPr>
          <w:p w14:paraId="5FA24C34" w14:textId="77777777" w:rsidR="00F24019" w:rsidRDefault="00F24019">
            <w:pPr>
              <w:jc w:val="center"/>
            </w:pPr>
            <w:r>
              <w:t>CSeq</w:t>
            </w:r>
          </w:p>
        </w:tc>
        <w:tc>
          <w:tcPr>
            <w:tcW w:w="3437" w:type="dxa"/>
            <w:tcBorders>
              <w:top w:val="single" w:sz="4" w:space="0" w:color="000000"/>
              <w:left w:val="single" w:sz="4" w:space="0" w:color="000000"/>
              <w:bottom w:val="single" w:sz="4" w:space="0" w:color="000000"/>
              <w:right w:val="single" w:sz="4" w:space="0" w:color="000000"/>
            </w:tcBorders>
            <w:shd w:val="clear" w:color="auto" w:fill="auto"/>
          </w:tcPr>
          <w:p w14:paraId="70524D3D" w14:textId="77777777" w:rsidR="00F24019" w:rsidRDefault="00F24019">
            <w:r>
              <w:t>20 INVITE</w:t>
            </w:r>
          </w:p>
        </w:tc>
        <w:tc>
          <w:tcPr>
            <w:tcW w:w="3451" w:type="dxa"/>
            <w:tcBorders>
              <w:top w:val="single" w:sz="4" w:space="0" w:color="000000"/>
              <w:left w:val="single" w:sz="4" w:space="0" w:color="000000"/>
              <w:bottom w:val="single" w:sz="4" w:space="0" w:color="000000"/>
              <w:right w:val="single" w:sz="4" w:space="0" w:color="000000"/>
            </w:tcBorders>
            <w:shd w:val="clear" w:color="auto" w:fill="auto"/>
          </w:tcPr>
          <w:p w14:paraId="206A2203" w14:textId="77777777" w:rsidR="00F24019" w:rsidRDefault="00F24019">
            <w:r>
              <w:t>说明该响应对应主叫侧发出的第</w:t>
            </w:r>
            <w:r>
              <w:t xml:space="preserve"> 20 </w:t>
            </w:r>
            <w:r>
              <w:t>个</w:t>
            </w:r>
            <w:r>
              <w:t xml:space="preserve"> INVITE </w:t>
            </w:r>
            <w:r>
              <w:t>请求</w:t>
            </w:r>
          </w:p>
        </w:tc>
      </w:tr>
      <w:tr w:rsidR="00F24019" w14:paraId="6EC47BAB" w14:textId="77777777">
        <w:trPr>
          <w:jc w:val="center"/>
        </w:trPr>
        <w:tc>
          <w:tcPr>
            <w:tcW w:w="1348" w:type="dxa"/>
            <w:tcBorders>
              <w:top w:val="single" w:sz="4" w:space="0" w:color="000000"/>
              <w:left w:val="single" w:sz="4" w:space="0" w:color="000000"/>
              <w:bottom w:val="single" w:sz="4" w:space="0" w:color="000000"/>
              <w:right w:val="single" w:sz="4" w:space="0" w:color="000000"/>
            </w:tcBorders>
            <w:shd w:val="clear" w:color="auto" w:fill="auto"/>
          </w:tcPr>
          <w:p w14:paraId="0F46C8FD" w14:textId="77777777" w:rsidR="00F24019" w:rsidRDefault="00F24019">
            <w:pPr>
              <w:jc w:val="center"/>
            </w:pPr>
            <w:r>
              <w:t>Call-ID</w:t>
            </w:r>
          </w:p>
        </w:tc>
        <w:tc>
          <w:tcPr>
            <w:tcW w:w="3437" w:type="dxa"/>
            <w:tcBorders>
              <w:top w:val="single" w:sz="4" w:space="0" w:color="000000"/>
              <w:left w:val="single" w:sz="4" w:space="0" w:color="000000"/>
              <w:bottom w:val="single" w:sz="4" w:space="0" w:color="000000"/>
              <w:right w:val="single" w:sz="4" w:space="0" w:color="000000"/>
            </w:tcBorders>
            <w:shd w:val="clear" w:color="auto" w:fill="auto"/>
          </w:tcPr>
          <w:p w14:paraId="29994CE1" w14:textId="77777777" w:rsidR="00F24019" w:rsidRDefault="00F24019">
            <w:r>
              <w:t>4w0Zw~pl-B</w:t>
            </w:r>
          </w:p>
        </w:tc>
        <w:tc>
          <w:tcPr>
            <w:tcW w:w="3451" w:type="dxa"/>
            <w:tcBorders>
              <w:top w:val="single" w:sz="4" w:space="0" w:color="000000"/>
              <w:left w:val="single" w:sz="4" w:space="0" w:color="000000"/>
              <w:bottom w:val="single" w:sz="4" w:space="0" w:color="000000"/>
              <w:right w:val="single" w:sz="4" w:space="0" w:color="000000"/>
            </w:tcBorders>
            <w:shd w:val="clear" w:color="auto" w:fill="auto"/>
          </w:tcPr>
          <w:p w14:paraId="79272BB3" w14:textId="77777777" w:rsidR="00F24019" w:rsidRDefault="00F24019">
            <w:r>
              <w:t>与主叫侧</w:t>
            </w:r>
            <w:r>
              <w:t xml:space="preserve"> INVITE </w:t>
            </w:r>
            <w:r>
              <w:t>的</w:t>
            </w:r>
            <w:r>
              <w:t xml:space="preserve"> Call-ID </w:t>
            </w:r>
            <w:r>
              <w:t>一致，表明仍属于同一事务分支</w:t>
            </w:r>
          </w:p>
        </w:tc>
      </w:tr>
      <w:tr w:rsidR="00F24019" w14:paraId="3A481F88" w14:textId="77777777">
        <w:trPr>
          <w:jc w:val="center"/>
        </w:trPr>
        <w:tc>
          <w:tcPr>
            <w:tcW w:w="1348" w:type="dxa"/>
            <w:tcBorders>
              <w:top w:val="single" w:sz="4" w:space="0" w:color="000000"/>
              <w:left w:val="single" w:sz="4" w:space="0" w:color="000000"/>
              <w:bottom w:val="single" w:sz="4" w:space="0" w:color="000000"/>
              <w:right w:val="single" w:sz="4" w:space="0" w:color="000000"/>
            </w:tcBorders>
            <w:shd w:val="clear" w:color="auto" w:fill="auto"/>
          </w:tcPr>
          <w:p w14:paraId="02C942E4" w14:textId="77777777" w:rsidR="00F24019" w:rsidRDefault="00F24019">
            <w:pPr>
              <w:jc w:val="center"/>
            </w:pPr>
            <w:r>
              <w:t>Content-Length</w:t>
            </w:r>
          </w:p>
        </w:tc>
        <w:tc>
          <w:tcPr>
            <w:tcW w:w="3437" w:type="dxa"/>
            <w:tcBorders>
              <w:top w:val="single" w:sz="4" w:space="0" w:color="000000"/>
              <w:left w:val="single" w:sz="4" w:space="0" w:color="000000"/>
              <w:bottom w:val="single" w:sz="4" w:space="0" w:color="000000"/>
              <w:right w:val="single" w:sz="4" w:space="0" w:color="000000"/>
            </w:tcBorders>
            <w:shd w:val="clear" w:color="auto" w:fill="auto"/>
          </w:tcPr>
          <w:p w14:paraId="7E17CA5D" w14:textId="77777777" w:rsidR="00F24019" w:rsidRDefault="00F24019">
            <w:r>
              <w:t>0</w:t>
            </w:r>
          </w:p>
        </w:tc>
        <w:tc>
          <w:tcPr>
            <w:tcW w:w="3451" w:type="dxa"/>
            <w:tcBorders>
              <w:top w:val="single" w:sz="4" w:space="0" w:color="000000"/>
              <w:left w:val="single" w:sz="4" w:space="0" w:color="000000"/>
              <w:bottom w:val="single" w:sz="4" w:space="0" w:color="000000"/>
              <w:right w:val="single" w:sz="4" w:space="0" w:color="000000"/>
            </w:tcBorders>
            <w:shd w:val="clear" w:color="auto" w:fill="auto"/>
          </w:tcPr>
          <w:p w14:paraId="71BB5210" w14:textId="77777777" w:rsidR="00F24019" w:rsidRDefault="00F24019">
            <w:r>
              <w:t xml:space="preserve">100 Trying </w:t>
            </w:r>
            <w:r>
              <w:t>仅承担状态提示功能，不携带消息体</w:t>
            </w:r>
          </w:p>
        </w:tc>
      </w:tr>
    </w:tbl>
    <w:p w14:paraId="7BEE77A6" w14:textId="77777777" w:rsidR="00F24019" w:rsidRDefault="00F24019">
      <w:pPr>
        <w:ind w:firstLine="308"/>
      </w:pPr>
    </w:p>
    <w:p w14:paraId="067113F1" w14:textId="77777777" w:rsidR="00F24019" w:rsidRPr="003B10E2" w:rsidRDefault="00F24019">
      <w:pPr>
        <w:ind w:firstLine="308"/>
      </w:pPr>
      <w:r w:rsidRPr="003B10E2">
        <w:rPr>
          <w:rFonts w:hint="eastAsia"/>
        </w:rPr>
        <w:t>随后服务器以新的</w:t>
      </w:r>
      <w:r w:rsidRPr="003B10E2">
        <w:rPr>
          <w:rFonts w:hint="eastAsia"/>
        </w:rPr>
        <w:t xml:space="preserve"> Call-ID 689c22a0-cd493b1f-20260430-131419</w:t>
      </w:r>
      <w:r w:rsidRPr="003B10E2">
        <w:rPr>
          <w:rFonts w:hint="eastAsia"/>
        </w:rPr>
        <w:t>、新的</w:t>
      </w:r>
      <w:r w:rsidRPr="003B10E2">
        <w:rPr>
          <w:rFonts w:hint="eastAsia"/>
        </w:rPr>
        <w:t xml:space="preserve"> From tag 8a3d84c9a66c5e72 </w:t>
      </w:r>
      <w:r w:rsidRPr="003B10E2">
        <w:rPr>
          <w:rFonts w:hint="eastAsia"/>
        </w:rPr>
        <w:t>以及</w:t>
      </w:r>
      <w:r w:rsidRPr="003B10E2">
        <w:rPr>
          <w:rFonts w:hint="eastAsia"/>
        </w:rPr>
        <w:t xml:space="preserve"> CSeq: 9 INVITE </w:t>
      </w:r>
      <w:r w:rsidRPr="003B10E2">
        <w:rPr>
          <w:rFonts w:hint="eastAsia"/>
        </w:rPr>
        <w:t>向被叫转发</w:t>
      </w:r>
      <w:r w:rsidRPr="003B10E2">
        <w:rPr>
          <w:rFonts w:hint="eastAsia"/>
        </w:rPr>
        <w:t xml:space="preserve"> INVITE</w:t>
      </w:r>
      <w:r w:rsidRPr="003B10E2">
        <w:rPr>
          <w:rFonts w:hint="eastAsia"/>
        </w:rPr>
        <w:t>，请求行变为</w:t>
      </w:r>
      <w:r w:rsidRPr="003B10E2">
        <w:rPr>
          <w:rFonts w:hint="eastAsia"/>
        </w:rPr>
        <w:t xml:space="preserve"> INVITE sip:jpg@10.29.221.162;transport=udp SIP/2.0</w:t>
      </w:r>
      <w:r w:rsidRPr="003B10E2">
        <w:rPr>
          <w:rFonts w:hint="eastAsia"/>
        </w:rPr>
        <w:t>。这说明</w:t>
      </w:r>
      <w:r w:rsidRPr="003B10E2">
        <w:rPr>
          <w:rFonts w:hint="eastAsia"/>
        </w:rPr>
        <w:t xml:space="preserve"> miniSIPServer </w:t>
      </w:r>
      <w:r w:rsidRPr="003B10E2">
        <w:rPr>
          <w:rFonts w:hint="eastAsia"/>
        </w:rPr>
        <w:t>在主叫侧和被叫侧分别维护会话状态，而不是简单透传同一个对话。被叫返回</w:t>
      </w:r>
      <w:r w:rsidRPr="003B10E2">
        <w:rPr>
          <w:rFonts w:hint="eastAsia"/>
        </w:rPr>
        <w:t xml:space="preserve"> 180 Ringing </w:t>
      </w:r>
      <w:r w:rsidRPr="003B10E2">
        <w:rPr>
          <w:rFonts w:hint="eastAsia"/>
        </w:rPr>
        <w:t>时，核心头域内容及其作用说明如下：</w:t>
      </w:r>
    </w:p>
    <w:tbl>
      <w:tblPr>
        <w:tblW w:w="0" w:type="auto"/>
        <w:jc w:val="center"/>
        <w:tblLayout w:type="fixed"/>
        <w:tblLook w:val="0000" w:firstRow="0" w:lastRow="0" w:firstColumn="0" w:lastColumn="0" w:noHBand="0" w:noVBand="0"/>
      </w:tblPr>
      <w:tblGrid>
        <w:gridCol w:w="1348"/>
        <w:gridCol w:w="4287"/>
        <w:gridCol w:w="2601"/>
      </w:tblGrid>
      <w:tr w:rsidR="00F24019" w14:paraId="2F20BA0B" w14:textId="77777777">
        <w:trPr>
          <w:jc w:val="center"/>
        </w:trPr>
        <w:tc>
          <w:tcPr>
            <w:tcW w:w="1348" w:type="dxa"/>
            <w:tcBorders>
              <w:top w:val="single" w:sz="4" w:space="0" w:color="000000"/>
              <w:left w:val="single" w:sz="4" w:space="0" w:color="000000"/>
              <w:bottom w:val="single" w:sz="4" w:space="0" w:color="000000"/>
              <w:right w:val="single" w:sz="4" w:space="0" w:color="000000"/>
            </w:tcBorders>
            <w:shd w:val="clear" w:color="auto" w:fill="D9D9D9"/>
          </w:tcPr>
          <w:p w14:paraId="3B16C91C" w14:textId="77777777" w:rsidR="00F24019" w:rsidRDefault="00F24019">
            <w:pPr>
              <w:jc w:val="center"/>
            </w:pPr>
            <w:r>
              <w:rPr>
                <w:b/>
                <w:bCs/>
              </w:rPr>
              <w:t>头域</w:t>
            </w:r>
          </w:p>
        </w:tc>
        <w:tc>
          <w:tcPr>
            <w:tcW w:w="4287" w:type="dxa"/>
            <w:tcBorders>
              <w:top w:val="single" w:sz="4" w:space="0" w:color="000000"/>
              <w:left w:val="single" w:sz="4" w:space="0" w:color="000000"/>
              <w:bottom w:val="single" w:sz="4" w:space="0" w:color="000000"/>
              <w:right w:val="single" w:sz="4" w:space="0" w:color="000000"/>
            </w:tcBorders>
            <w:shd w:val="clear" w:color="auto" w:fill="D9D9D9"/>
          </w:tcPr>
          <w:p w14:paraId="742E18BA" w14:textId="77777777" w:rsidR="00F24019" w:rsidRDefault="00F24019">
            <w:pPr>
              <w:jc w:val="center"/>
            </w:pPr>
            <w:r>
              <w:rPr>
                <w:b/>
                <w:bCs/>
              </w:rPr>
              <w:t>抓包值</w:t>
            </w:r>
          </w:p>
        </w:tc>
        <w:tc>
          <w:tcPr>
            <w:tcW w:w="2601" w:type="dxa"/>
            <w:tcBorders>
              <w:top w:val="single" w:sz="4" w:space="0" w:color="000000"/>
              <w:left w:val="single" w:sz="4" w:space="0" w:color="000000"/>
              <w:bottom w:val="single" w:sz="4" w:space="0" w:color="000000"/>
              <w:right w:val="single" w:sz="4" w:space="0" w:color="000000"/>
            </w:tcBorders>
            <w:shd w:val="clear" w:color="auto" w:fill="D9D9D9"/>
          </w:tcPr>
          <w:p w14:paraId="27778471" w14:textId="77777777" w:rsidR="00F24019" w:rsidRDefault="00F24019">
            <w:pPr>
              <w:jc w:val="center"/>
            </w:pPr>
            <w:r>
              <w:rPr>
                <w:b/>
                <w:bCs/>
              </w:rPr>
              <w:t>说明</w:t>
            </w:r>
          </w:p>
        </w:tc>
      </w:tr>
      <w:tr w:rsidR="00F24019" w14:paraId="38AE48D1" w14:textId="77777777">
        <w:trPr>
          <w:jc w:val="center"/>
        </w:trPr>
        <w:tc>
          <w:tcPr>
            <w:tcW w:w="1348" w:type="dxa"/>
            <w:tcBorders>
              <w:top w:val="single" w:sz="4" w:space="0" w:color="000000"/>
              <w:left w:val="single" w:sz="4" w:space="0" w:color="000000"/>
              <w:bottom w:val="single" w:sz="4" w:space="0" w:color="000000"/>
              <w:right w:val="single" w:sz="4" w:space="0" w:color="000000"/>
            </w:tcBorders>
            <w:shd w:val="clear" w:color="auto" w:fill="auto"/>
          </w:tcPr>
          <w:p w14:paraId="158E0D6B" w14:textId="77777777" w:rsidR="00F24019" w:rsidRDefault="00F24019">
            <w:pPr>
              <w:jc w:val="center"/>
            </w:pPr>
            <w:r>
              <w:lastRenderedPageBreak/>
              <w:t>Status-Line</w:t>
            </w:r>
          </w:p>
        </w:tc>
        <w:tc>
          <w:tcPr>
            <w:tcW w:w="4287" w:type="dxa"/>
            <w:tcBorders>
              <w:top w:val="single" w:sz="4" w:space="0" w:color="000000"/>
              <w:left w:val="single" w:sz="4" w:space="0" w:color="000000"/>
              <w:bottom w:val="single" w:sz="4" w:space="0" w:color="000000"/>
              <w:right w:val="single" w:sz="4" w:space="0" w:color="000000"/>
            </w:tcBorders>
            <w:shd w:val="clear" w:color="auto" w:fill="auto"/>
          </w:tcPr>
          <w:p w14:paraId="05A5780C" w14:textId="77777777" w:rsidR="00F24019" w:rsidRDefault="00F24019">
            <w:r>
              <w:t>SIP/2.0 180 Ringing</w:t>
            </w:r>
          </w:p>
        </w:tc>
        <w:tc>
          <w:tcPr>
            <w:tcW w:w="2601" w:type="dxa"/>
            <w:tcBorders>
              <w:top w:val="single" w:sz="4" w:space="0" w:color="000000"/>
              <w:left w:val="single" w:sz="4" w:space="0" w:color="000000"/>
              <w:bottom w:val="single" w:sz="4" w:space="0" w:color="000000"/>
              <w:right w:val="single" w:sz="4" w:space="0" w:color="000000"/>
            </w:tcBorders>
            <w:shd w:val="clear" w:color="auto" w:fill="auto"/>
          </w:tcPr>
          <w:p w14:paraId="37FB2459" w14:textId="77777777" w:rsidR="00F24019" w:rsidRDefault="00F24019">
            <w:r>
              <w:t>表示被叫已经收到呼叫请求，并处于振铃状态</w:t>
            </w:r>
          </w:p>
        </w:tc>
      </w:tr>
      <w:tr w:rsidR="00F24019" w14:paraId="5B7355AE" w14:textId="77777777">
        <w:trPr>
          <w:jc w:val="center"/>
        </w:trPr>
        <w:tc>
          <w:tcPr>
            <w:tcW w:w="1348" w:type="dxa"/>
            <w:tcBorders>
              <w:top w:val="single" w:sz="4" w:space="0" w:color="000000"/>
              <w:left w:val="single" w:sz="4" w:space="0" w:color="000000"/>
              <w:bottom w:val="single" w:sz="4" w:space="0" w:color="000000"/>
              <w:right w:val="single" w:sz="4" w:space="0" w:color="000000"/>
            </w:tcBorders>
            <w:shd w:val="clear" w:color="auto" w:fill="auto"/>
          </w:tcPr>
          <w:p w14:paraId="112C55A4" w14:textId="77777777" w:rsidR="00F24019" w:rsidRDefault="00F24019">
            <w:pPr>
              <w:jc w:val="center"/>
            </w:pPr>
            <w:r>
              <w:t>Via</w:t>
            </w:r>
          </w:p>
        </w:tc>
        <w:tc>
          <w:tcPr>
            <w:tcW w:w="4287" w:type="dxa"/>
            <w:tcBorders>
              <w:top w:val="single" w:sz="4" w:space="0" w:color="000000"/>
              <w:left w:val="single" w:sz="4" w:space="0" w:color="000000"/>
              <w:bottom w:val="single" w:sz="4" w:space="0" w:color="000000"/>
              <w:right w:val="single" w:sz="4" w:space="0" w:color="000000"/>
            </w:tcBorders>
            <w:shd w:val="clear" w:color="auto" w:fill="auto"/>
          </w:tcPr>
          <w:p w14:paraId="6CDE34A4" w14:textId="77777777" w:rsidR="00F24019" w:rsidRDefault="00F24019">
            <w:r>
              <w:t>SIP/2.0/UDP 10.29.221.162;</w:t>
            </w:r>
          </w:p>
          <w:p w14:paraId="23965D08" w14:textId="77777777" w:rsidR="00F24019" w:rsidRDefault="00F24019">
            <w:r>
              <w:t>branch=z9hG4bKYXH84ff84215a4ebd2e;rport</w:t>
            </w:r>
          </w:p>
        </w:tc>
        <w:tc>
          <w:tcPr>
            <w:tcW w:w="2601" w:type="dxa"/>
            <w:tcBorders>
              <w:top w:val="single" w:sz="4" w:space="0" w:color="000000"/>
              <w:left w:val="single" w:sz="4" w:space="0" w:color="000000"/>
              <w:bottom w:val="single" w:sz="4" w:space="0" w:color="000000"/>
              <w:right w:val="single" w:sz="4" w:space="0" w:color="000000"/>
            </w:tcBorders>
            <w:shd w:val="clear" w:color="auto" w:fill="auto"/>
          </w:tcPr>
          <w:p w14:paraId="5A7BD3A5" w14:textId="77777777" w:rsidR="00F24019" w:rsidRDefault="00F24019">
            <w:r>
              <w:t>表明该响应对应服务器转发给被叫侧的</w:t>
            </w:r>
            <w:r>
              <w:t xml:space="preserve"> INVITE </w:t>
            </w:r>
            <w:r>
              <w:t>事务</w:t>
            </w:r>
          </w:p>
        </w:tc>
      </w:tr>
      <w:tr w:rsidR="00F24019" w14:paraId="698C1392" w14:textId="77777777">
        <w:trPr>
          <w:jc w:val="center"/>
        </w:trPr>
        <w:tc>
          <w:tcPr>
            <w:tcW w:w="1348" w:type="dxa"/>
            <w:tcBorders>
              <w:top w:val="single" w:sz="4" w:space="0" w:color="000000"/>
              <w:left w:val="single" w:sz="4" w:space="0" w:color="000000"/>
              <w:bottom w:val="single" w:sz="4" w:space="0" w:color="000000"/>
              <w:right w:val="single" w:sz="4" w:space="0" w:color="000000"/>
            </w:tcBorders>
            <w:shd w:val="clear" w:color="auto" w:fill="auto"/>
          </w:tcPr>
          <w:p w14:paraId="72AACDE6" w14:textId="77777777" w:rsidR="00F24019" w:rsidRDefault="00F24019">
            <w:pPr>
              <w:jc w:val="center"/>
            </w:pPr>
            <w:r>
              <w:t>From</w:t>
            </w:r>
          </w:p>
        </w:tc>
        <w:tc>
          <w:tcPr>
            <w:tcW w:w="4287" w:type="dxa"/>
            <w:tcBorders>
              <w:top w:val="single" w:sz="4" w:space="0" w:color="000000"/>
              <w:left w:val="single" w:sz="4" w:space="0" w:color="000000"/>
              <w:bottom w:val="single" w:sz="4" w:space="0" w:color="000000"/>
              <w:right w:val="single" w:sz="4" w:space="0" w:color="000000"/>
            </w:tcBorders>
            <w:shd w:val="clear" w:color="auto" w:fill="auto"/>
          </w:tcPr>
          <w:p w14:paraId="1DA9DAA8" w14:textId="77777777" w:rsidR="00F24019" w:rsidRDefault="00F24019">
            <w:r>
              <w:t>&lt;sip:wty@10.29.221.162&gt;;</w:t>
            </w:r>
          </w:p>
          <w:p w14:paraId="18361A4D" w14:textId="77777777" w:rsidR="00F24019" w:rsidRDefault="00F24019">
            <w:r>
              <w:t>tag=8a3d84c9a66c5e72</w:t>
            </w:r>
          </w:p>
        </w:tc>
        <w:tc>
          <w:tcPr>
            <w:tcW w:w="2601" w:type="dxa"/>
            <w:tcBorders>
              <w:top w:val="single" w:sz="4" w:space="0" w:color="000000"/>
              <w:left w:val="single" w:sz="4" w:space="0" w:color="000000"/>
              <w:bottom w:val="single" w:sz="4" w:space="0" w:color="000000"/>
              <w:right w:val="single" w:sz="4" w:space="0" w:color="000000"/>
            </w:tcBorders>
            <w:shd w:val="clear" w:color="auto" w:fill="auto"/>
          </w:tcPr>
          <w:p w14:paraId="6E9BC972" w14:textId="77777777" w:rsidR="00F24019" w:rsidRDefault="00F24019">
            <w:r>
              <w:t>服务器在被叫侧维护的主叫身份与对话标签</w:t>
            </w:r>
          </w:p>
        </w:tc>
      </w:tr>
      <w:tr w:rsidR="00F24019" w14:paraId="3168D735" w14:textId="77777777">
        <w:trPr>
          <w:jc w:val="center"/>
        </w:trPr>
        <w:tc>
          <w:tcPr>
            <w:tcW w:w="1348" w:type="dxa"/>
            <w:tcBorders>
              <w:top w:val="single" w:sz="4" w:space="0" w:color="000000"/>
              <w:left w:val="single" w:sz="4" w:space="0" w:color="000000"/>
              <w:bottom w:val="single" w:sz="4" w:space="0" w:color="000000"/>
              <w:right w:val="single" w:sz="4" w:space="0" w:color="000000"/>
            </w:tcBorders>
            <w:shd w:val="clear" w:color="auto" w:fill="auto"/>
          </w:tcPr>
          <w:p w14:paraId="3DD7BD4D" w14:textId="77777777" w:rsidR="00F24019" w:rsidRDefault="00F24019">
            <w:pPr>
              <w:jc w:val="center"/>
            </w:pPr>
            <w:r>
              <w:t>To</w:t>
            </w:r>
          </w:p>
        </w:tc>
        <w:tc>
          <w:tcPr>
            <w:tcW w:w="4287" w:type="dxa"/>
            <w:tcBorders>
              <w:top w:val="single" w:sz="4" w:space="0" w:color="000000"/>
              <w:left w:val="single" w:sz="4" w:space="0" w:color="000000"/>
              <w:bottom w:val="single" w:sz="4" w:space="0" w:color="000000"/>
              <w:right w:val="single" w:sz="4" w:space="0" w:color="000000"/>
            </w:tcBorders>
            <w:shd w:val="clear" w:color="auto" w:fill="auto"/>
          </w:tcPr>
          <w:p w14:paraId="18861714" w14:textId="77777777" w:rsidR="00F24019" w:rsidRDefault="00F24019">
            <w:r>
              <w:t>&lt;sip:jpg@10.29.221.162&gt;;tag=vcGBDF0</w:t>
            </w:r>
          </w:p>
        </w:tc>
        <w:tc>
          <w:tcPr>
            <w:tcW w:w="2601" w:type="dxa"/>
            <w:tcBorders>
              <w:top w:val="single" w:sz="4" w:space="0" w:color="000000"/>
              <w:left w:val="single" w:sz="4" w:space="0" w:color="000000"/>
              <w:bottom w:val="single" w:sz="4" w:space="0" w:color="000000"/>
              <w:right w:val="single" w:sz="4" w:space="0" w:color="000000"/>
            </w:tcBorders>
            <w:shd w:val="clear" w:color="auto" w:fill="auto"/>
          </w:tcPr>
          <w:p w14:paraId="6B302784" w14:textId="77777777" w:rsidR="00F24019" w:rsidRDefault="00F24019">
            <w:r>
              <w:t>被叫开始振铃后生成自身</w:t>
            </w:r>
            <w:r>
              <w:t xml:space="preserve"> tag</w:t>
            </w:r>
            <w:r>
              <w:t>，后续对话据此建立</w:t>
            </w:r>
          </w:p>
        </w:tc>
      </w:tr>
      <w:tr w:rsidR="00F24019" w14:paraId="4816BE20" w14:textId="77777777">
        <w:trPr>
          <w:jc w:val="center"/>
        </w:trPr>
        <w:tc>
          <w:tcPr>
            <w:tcW w:w="1348" w:type="dxa"/>
            <w:tcBorders>
              <w:top w:val="single" w:sz="4" w:space="0" w:color="000000"/>
              <w:left w:val="single" w:sz="4" w:space="0" w:color="000000"/>
              <w:bottom w:val="single" w:sz="4" w:space="0" w:color="000000"/>
              <w:right w:val="single" w:sz="4" w:space="0" w:color="000000"/>
            </w:tcBorders>
            <w:shd w:val="clear" w:color="auto" w:fill="auto"/>
          </w:tcPr>
          <w:p w14:paraId="1E14E798" w14:textId="77777777" w:rsidR="00F24019" w:rsidRDefault="00F24019">
            <w:pPr>
              <w:jc w:val="center"/>
            </w:pPr>
            <w:r>
              <w:t>CSeq</w:t>
            </w:r>
          </w:p>
        </w:tc>
        <w:tc>
          <w:tcPr>
            <w:tcW w:w="4287" w:type="dxa"/>
            <w:tcBorders>
              <w:top w:val="single" w:sz="4" w:space="0" w:color="000000"/>
              <w:left w:val="single" w:sz="4" w:space="0" w:color="000000"/>
              <w:bottom w:val="single" w:sz="4" w:space="0" w:color="000000"/>
              <w:right w:val="single" w:sz="4" w:space="0" w:color="000000"/>
            </w:tcBorders>
            <w:shd w:val="clear" w:color="auto" w:fill="auto"/>
          </w:tcPr>
          <w:p w14:paraId="230575CE" w14:textId="77777777" w:rsidR="00F24019" w:rsidRDefault="00F24019">
            <w:r>
              <w:t>9 INVITE</w:t>
            </w:r>
          </w:p>
        </w:tc>
        <w:tc>
          <w:tcPr>
            <w:tcW w:w="2601" w:type="dxa"/>
            <w:tcBorders>
              <w:top w:val="single" w:sz="4" w:space="0" w:color="000000"/>
              <w:left w:val="single" w:sz="4" w:space="0" w:color="000000"/>
              <w:bottom w:val="single" w:sz="4" w:space="0" w:color="000000"/>
              <w:right w:val="single" w:sz="4" w:space="0" w:color="000000"/>
            </w:tcBorders>
            <w:shd w:val="clear" w:color="auto" w:fill="auto"/>
          </w:tcPr>
          <w:p w14:paraId="23853388" w14:textId="77777777" w:rsidR="00F24019" w:rsidRDefault="00F24019">
            <w:r>
              <w:t>说明该响应对应服务器转发出去的第</w:t>
            </w:r>
            <w:r>
              <w:t xml:space="preserve"> 9 </w:t>
            </w:r>
            <w:r>
              <w:t>个</w:t>
            </w:r>
            <w:r>
              <w:t xml:space="preserve"> INVITE </w:t>
            </w:r>
            <w:r>
              <w:t>请求</w:t>
            </w:r>
          </w:p>
        </w:tc>
      </w:tr>
      <w:tr w:rsidR="00F24019" w14:paraId="05E1F7D7" w14:textId="77777777">
        <w:trPr>
          <w:jc w:val="center"/>
        </w:trPr>
        <w:tc>
          <w:tcPr>
            <w:tcW w:w="1348" w:type="dxa"/>
            <w:tcBorders>
              <w:top w:val="single" w:sz="4" w:space="0" w:color="000000"/>
              <w:left w:val="single" w:sz="4" w:space="0" w:color="000000"/>
              <w:bottom w:val="single" w:sz="4" w:space="0" w:color="000000"/>
              <w:right w:val="single" w:sz="4" w:space="0" w:color="000000"/>
            </w:tcBorders>
            <w:shd w:val="clear" w:color="auto" w:fill="auto"/>
          </w:tcPr>
          <w:p w14:paraId="2B88A3AC" w14:textId="77777777" w:rsidR="00F24019" w:rsidRDefault="00F24019">
            <w:pPr>
              <w:jc w:val="center"/>
            </w:pPr>
            <w:r>
              <w:t>Call-ID</w:t>
            </w:r>
          </w:p>
        </w:tc>
        <w:tc>
          <w:tcPr>
            <w:tcW w:w="4287" w:type="dxa"/>
            <w:tcBorders>
              <w:top w:val="single" w:sz="4" w:space="0" w:color="000000"/>
              <w:left w:val="single" w:sz="4" w:space="0" w:color="000000"/>
              <w:bottom w:val="single" w:sz="4" w:space="0" w:color="000000"/>
              <w:right w:val="single" w:sz="4" w:space="0" w:color="000000"/>
            </w:tcBorders>
            <w:shd w:val="clear" w:color="auto" w:fill="auto"/>
          </w:tcPr>
          <w:p w14:paraId="33FBD35A" w14:textId="77777777" w:rsidR="00F24019" w:rsidRDefault="00F24019">
            <w:r>
              <w:t>689c22a0-cd493b1f-20260430-131419</w:t>
            </w:r>
          </w:p>
        </w:tc>
        <w:tc>
          <w:tcPr>
            <w:tcW w:w="2601" w:type="dxa"/>
            <w:tcBorders>
              <w:top w:val="single" w:sz="4" w:space="0" w:color="000000"/>
              <w:left w:val="single" w:sz="4" w:space="0" w:color="000000"/>
              <w:bottom w:val="single" w:sz="4" w:space="0" w:color="000000"/>
              <w:right w:val="single" w:sz="4" w:space="0" w:color="000000"/>
            </w:tcBorders>
            <w:shd w:val="clear" w:color="auto" w:fill="auto"/>
          </w:tcPr>
          <w:p w14:paraId="5EE803AD" w14:textId="77777777" w:rsidR="00F24019" w:rsidRDefault="00F24019">
            <w:r>
              <w:t>唯一标识服务器与被叫之间这一侧的会话</w:t>
            </w:r>
          </w:p>
        </w:tc>
      </w:tr>
      <w:tr w:rsidR="00F24019" w14:paraId="6531B72A" w14:textId="77777777">
        <w:trPr>
          <w:jc w:val="center"/>
        </w:trPr>
        <w:tc>
          <w:tcPr>
            <w:tcW w:w="1348" w:type="dxa"/>
            <w:tcBorders>
              <w:top w:val="single" w:sz="4" w:space="0" w:color="000000"/>
              <w:left w:val="single" w:sz="4" w:space="0" w:color="000000"/>
              <w:bottom w:val="single" w:sz="4" w:space="0" w:color="000000"/>
              <w:right w:val="single" w:sz="4" w:space="0" w:color="000000"/>
            </w:tcBorders>
            <w:shd w:val="clear" w:color="auto" w:fill="auto"/>
          </w:tcPr>
          <w:p w14:paraId="48EDAD79" w14:textId="77777777" w:rsidR="00F24019" w:rsidRDefault="00F24019">
            <w:pPr>
              <w:jc w:val="center"/>
            </w:pPr>
            <w:r>
              <w:t>User-Agent</w:t>
            </w:r>
          </w:p>
        </w:tc>
        <w:tc>
          <w:tcPr>
            <w:tcW w:w="4287" w:type="dxa"/>
            <w:tcBorders>
              <w:top w:val="single" w:sz="4" w:space="0" w:color="000000"/>
              <w:left w:val="single" w:sz="4" w:space="0" w:color="000000"/>
              <w:bottom w:val="single" w:sz="4" w:space="0" w:color="000000"/>
              <w:right w:val="single" w:sz="4" w:space="0" w:color="000000"/>
            </w:tcBorders>
            <w:shd w:val="clear" w:color="auto" w:fill="auto"/>
          </w:tcPr>
          <w:p w14:paraId="6124E7E7" w14:textId="77777777" w:rsidR="00F24019" w:rsidRDefault="00F24019">
            <w:r>
              <w:t>LinphoneAndroid/6.1.0-alpha</w:t>
            </w:r>
            <w:r>
              <w:rPr>
                <w:rFonts w:hint="eastAsia"/>
              </w:rPr>
              <w:t xml:space="preserve"> </w:t>
            </w:r>
            <w:r>
              <w:t>(jpg)LinphoneSDK/5.5.0-beta.37+7f2be39198</w:t>
            </w:r>
          </w:p>
        </w:tc>
        <w:tc>
          <w:tcPr>
            <w:tcW w:w="2601" w:type="dxa"/>
            <w:tcBorders>
              <w:top w:val="single" w:sz="4" w:space="0" w:color="000000"/>
              <w:left w:val="single" w:sz="4" w:space="0" w:color="000000"/>
              <w:bottom w:val="single" w:sz="4" w:space="0" w:color="000000"/>
              <w:right w:val="single" w:sz="4" w:space="0" w:color="000000"/>
            </w:tcBorders>
            <w:shd w:val="clear" w:color="auto" w:fill="auto"/>
          </w:tcPr>
          <w:p w14:paraId="5FE166CD" w14:textId="77777777" w:rsidR="00F24019" w:rsidRDefault="00F24019">
            <w:r>
              <w:t>说明振铃响应由被叫手机上的</w:t>
            </w:r>
            <w:r>
              <w:t xml:space="preserve"> Linphone </w:t>
            </w:r>
            <w:r>
              <w:t>终端发出</w:t>
            </w:r>
          </w:p>
        </w:tc>
      </w:tr>
      <w:tr w:rsidR="00F24019" w14:paraId="4CF8F7A1" w14:textId="77777777">
        <w:trPr>
          <w:jc w:val="center"/>
        </w:trPr>
        <w:tc>
          <w:tcPr>
            <w:tcW w:w="1348" w:type="dxa"/>
            <w:tcBorders>
              <w:top w:val="single" w:sz="4" w:space="0" w:color="000000"/>
              <w:left w:val="single" w:sz="4" w:space="0" w:color="000000"/>
              <w:bottom w:val="single" w:sz="4" w:space="0" w:color="000000"/>
              <w:right w:val="single" w:sz="4" w:space="0" w:color="000000"/>
            </w:tcBorders>
            <w:shd w:val="clear" w:color="auto" w:fill="auto"/>
          </w:tcPr>
          <w:p w14:paraId="3F4CA74A" w14:textId="77777777" w:rsidR="00F24019" w:rsidRDefault="00F24019">
            <w:pPr>
              <w:jc w:val="center"/>
            </w:pPr>
            <w:r>
              <w:t>Supported</w:t>
            </w:r>
          </w:p>
        </w:tc>
        <w:tc>
          <w:tcPr>
            <w:tcW w:w="4287" w:type="dxa"/>
            <w:tcBorders>
              <w:top w:val="single" w:sz="4" w:space="0" w:color="000000"/>
              <w:left w:val="single" w:sz="4" w:space="0" w:color="000000"/>
              <w:bottom w:val="single" w:sz="4" w:space="0" w:color="000000"/>
              <w:right w:val="single" w:sz="4" w:space="0" w:color="000000"/>
            </w:tcBorders>
            <w:shd w:val="clear" w:color="auto" w:fill="auto"/>
          </w:tcPr>
          <w:p w14:paraId="7ABAA456" w14:textId="77777777" w:rsidR="00F24019" w:rsidRDefault="00F24019">
            <w:r>
              <w:t>replaces, outbound, gruu, path, record-aware</w:t>
            </w:r>
          </w:p>
        </w:tc>
        <w:tc>
          <w:tcPr>
            <w:tcW w:w="2601" w:type="dxa"/>
            <w:tcBorders>
              <w:top w:val="single" w:sz="4" w:space="0" w:color="000000"/>
              <w:left w:val="single" w:sz="4" w:space="0" w:color="000000"/>
              <w:bottom w:val="single" w:sz="4" w:space="0" w:color="000000"/>
              <w:right w:val="single" w:sz="4" w:space="0" w:color="000000"/>
            </w:tcBorders>
            <w:shd w:val="clear" w:color="auto" w:fill="auto"/>
          </w:tcPr>
          <w:p w14:paraId="653F6B01" w14:textId="77777777" w:rsidR="00F24019" w:rsidRDefault="00F24019">
            <w:r>
              <w:t>表明被叫终端支持的扩展能力集合</w:t>
            </w:r>
          </w:p>
        </w:tc>
      </w:tr>
    </w:tbl>
    <w:p w14:paraId="0640B568" w14:textId="77777777" w:rsidR="00F24019" w:rsidRDefault="00F24019">
      <w:pPr>
        <w:ind w:firstLine="308"/>
      </w:pPr>
    </w:p>
    <w:p w14:paraId="7B7C090E" w14:textId="77777777" w:rsidR="00F24019" w:rsidRPr="003B10E2" w:rsidRDefault="00F24019">
      <w:pPr>
        <w:ind w:firstLine="308"/>
      </w:pPr>
      <w:r w:rsidRPr="003B10E2">
        <w:rPr>
          <w:rFonts w:hint="eastAsia"/>
        </w:rPr>
        <w:t>当</w:t>
      </w:r>
      <w:r w:rsidRPr="003B10E2">
        <w:rPr>
          <w:rFonts w:hint="eastAsia"/>
        </w:rPr>
        <w:t xml:space="preserve"> jpg </w:t>
      </w:r>
      <w:r w:rsidRPr="003B10E2">
        <w:rPr>
          <w:rFonts w:hint="eastAsia"/>
        </w:rPr>
        <w:t>接听后，被叫向服务器返回</w:t>
      </w:r>
      <w:r w:rsidRPr="003B10E2">
        <w:rPr>
          <w:rFonts w:hint="eastAsia"/>
        </w:rPr>
        <w:t xml:space="preserve"> 200 OK</w:t>
      </w:r>
      <w:r w:rsidRPr="003B10E2">
        <w:rPr>
          <w:rFonts w:hint="eastAsia"/>
        </w:rPr>
        <w:t>（</w:t>
      </w:r>
      <w:r w:rsidRPr="003B10E2">
        <w:rPr>
          <w:rFonts w:hint="eastAsia"/>
        </w:rPr>
        <w:t>INVITE</w:t>
      </w:r>
      <w:r w:rsidRPr="003B10E2">
        <w:rPr>
          <w:rFonts w:hint="eastAsia"/>
        </w:rPr>
        <w:t>）。该响应标志着被叫接受通话，并给出最终的媒体接收地址、端口和编码集合，其核心头域内容及作用说明如下：</w:t>
      </w:r>
    </w:p>
    <w:tbl>
      <w:tblPr>
        <w:tblW w:w="0" w:type="auto"/>
        <w:jc w:val="center"/>
        <w:tblLayout w:type="fixed"/>
        <w:tblLook w:val="0000" w:firstRow="0" w:lastRow="0" w:firstColumn="0" w:lastColumn="0" w:noHBand="0" w:noVBand="0"/>
      </w:tblPr>
      <w:tblGrid>
        <w:gridCol w:w="1348"/>
        <w:gridCol w:w="4287"/>
        <w:gridCol w:w="2601"/>
      </w:tblGrid>
      <w:tr w:rsidR="00F24019" w14:paraId="64789A75" w14:textId="77777777">
        <w:trPr>
          <w:jc w:val="center"/>
        </w:trPr>
        <w:tc>
          <w:tcPr>
            <w:tcW w:w="1348" w:type="dxa"/>
            <w:tcBorders>
              <w:top w:val="single" w:sz="4" w:space="0" w:color="000000"/>
              <w:left w:val="single" w:sz="4" w:space="0" w:color="000000"/>
              <w:bottom w:val="single" w:sz="4" w:space="0" w:color="000000"/>
              <w:right w:val="single" w:sz="4" w:space="0" w:color="000000"/>
            </w:tcBorders>
            <w:shd w:val="clear" w:color="auto" w:fill="D9D9D9"/>
          </w:tcPr>
          <w:p w14:paraId="607459B7" w14:textId="77777777" w:rsidR="00F24019" w:rsidRDefault="00F24019">
            <w:pPr>
              <w:jc w:val="center"/>
            </w:pPr>
            <w:r>
              <w:rPr>
                <w:b/>
                <w:bCs/>
              </w:rPr>
              <w:t>头域</w:t>
            </w:r>
          </w:p>
        </w:tc>
        <w:tc>
          <w:tcPr>
            <w:tcW w:w="4287" w:type="dxa"/>
            <w:tcBorders>
              <w:top w:val="single" w:sz="4" w:space="0" w:color="000000"/>
              <w:left w:val="single" w:sz="4" w:space="0" w:color="000000"/>
              <w:bottom w:val="single" w:sz="4" w:space="0" w:color="000000"/>
              <w:right w:val="single" w:sz="4" w:space="0" w:color="000000"/>
            </w:tcBorders>
            <w:shd w:val="clear" w:color="auto" w:fill="D9D9D9"/>
          </w:tcPr>
          <w:p w14:paraId="6AA2B697" w14:textId="77777777" w:rsidR="00F24019" w:rsidRDefault="00F24019">
            <w:pPr>
              <w:jc w:val="center"/>
            </w:pPr>
            <w:r>
              <w:rPr>
                <w:b/>
                <w:bCs/>
              </w:rPr>
              <w:t>抓包值</w:t>
            </w:r>
          </w:p>
        </w:tc>
        <w:tc>
          <w:tcPr>
            <w:tcW w:w="2601" w:type="dxa"/>
            <w:tcBorders>
              <w:top w:val="single" w:sz="4" w:space="0" w:color="000000"/>
              <w:left w:val="single" w:sz="4" w:space="0" w:color="000000"/>
              <w:bottom w:val="single" w:sz="4" w:space="0" w:color="000000"/>
              <w:right w:val="single" w:sz="4" w:space="0" w:color="000000"/>
            </w:tcBorders>
            <w:shd w:val="clear" w:color="auto" w:fill="D9D9D9"/>
          </w:tcPr>
          <w:p w14:paraId="7F43BB62" w14:textId="77777777" w:rsidR="00F24019" w:rsidRDefault="00F24019">
            <w:pPr>
              <w:jc w:val="center"/>
            </w:pPr>
            <w:r>
              <w:rPr>
                <w:b/>
                <w:bCs/>
              </w:rPr>
              <w:t>说明</w:t>
            </w:r>
          </w:p>
        </w:tc>
      </w:tr>
      <w:tr w:rsidR="00F24019" w14:paraId="424E72AF" w14:textId="77777777">
        <w:trPr>
          <w:jc w:val="center"/>
        </w:trPr>
        <w:tc>
          <w:tcPr>
            <w:tcW w:w="1348" w:type="dxa"/>
            <w:tcBorders>
              <w:top w:val="single" w:sz="4" w:space="0" w:color="000000"/>
              <w:left w:val="single" w:sz="4" w:space="0" w:color="000000"/>
              <w:bottom w:val="single" w:sz="4" w:space="0" w:color="000000"/>
              <w:right w:val="single" w:sz="4" w:space="0" w:color="000000"/>
            </w:tcBorders>
            <w:shd w:val="clear" w:color="auto" w:fill="auto"/>
          </w:tcPr>
          <w:p w14:paraId="01CA5E16" w14:textId="77777777" w:rsidR="00F24019" w:rsidRDefault="00F24019">
            <w:pPr>
              <w:jc w:val="center"/>
            </w:pPr>
            <w:r>
              <w:t>Status-Line</w:t>
            </w:r>
          </w:p>
        </w:tc>
        <w:tc>
          <w:tcPr>
            <w:tcW w:w="4287" w:type="dxa"/>
            <w:tcBorders>
              <w:top w:val="single" w:sz="4" w:space="0" w:color="000000"/>
              <w:left w:val="single" w:sz="4" w:space="0" w:color="000000"/>
              <w:bottom w:val="single" w:sz="4" w:space="0" w:color="000000"/>
              <w:right w:val="single" w:sz="4" w:space="0" w:color="000000"/>
            </w:tcBorders>
            <w:shd w:val="clear" w:color="auto" w:fill="auto"/>
          </w:tcPr>
          <w:p w14:paraId="4B8834D4" w14:textId="77777777" w:rsidR="00F24019" w:rsidRDefault="00F24019">
            <w:r>
              <w:t>SIP/2.0 200 Ok</w:t>
            </w:r>
          </w:p>
        </w:tc>
        <w:tc>
          <w:tcPr>
            <w:tcW w:w="2601" w:type="dxa"/>
            <w:tcBorders>
              <w:top w:val="single" w:sz="4" w:space="0" w:color="000000"/>
              <w:left w:val="single" w:sz="4" w:space="0" w:color="000000"/>
              <w:bottom w:val="single" w:sz="4" w:space="0" w:color="000000"/>
              <w:right w:val="single" w:sz="4" w:space="0" w:color="000000"/>
            </w:tcBorders>
            <w:shd w:val="clear" w:color="auto" w:fill="auto"/>
          </w:tcPr>
          <w:p w14:paraId="435F83C2" w14:textId="77777777" w:rsidR="00F24019" w:rsidRDefault="00F24019">
            <w:r>
              <w:t>表示被叫已经接受本次呼叫，请求进入已建立状态</w:t>
            </w:r>
          </w:p>
        </w:tc>
      </w:tr>
      <w:tr w:rsidR="00F24019" w14:paraId="71DAFDC3" w14:textId="77777777">
        <w:trPr>
          <w:jc w:val="center"/>
        </w:trPr>
        <w:tc>
          <w:tcPr>
            <w:tcW w:w="1348" w:type="dxa"/>
            <w:tcBorders>
              <w:top w:val="single" w:sz="4" w:space="0" w:color="000000"/>
              <w:left w:val="single" w:sz="4" w:space="0" w:color="000000"/>
              <w:bottom w:val="single" w:sz="4" w:space="0" w:color="000000"/>
              <w:right w:val="single" w:sz="4" w:space="0" w:color="000000"/>
            </w:tcBorders>
            <w:shd w:val="clear" w:color="auto" w:fill="auto"/>
          </w:tcPr>
          <w:p w14:paraId="569268CF" w14:textId="77777777" w:rsidR="00F24019" w:rsidRDefault="00F24019">
            <w:pPr>
              <w:jc w:val="center"/>
            </w:pPr>
            <w:r>
              <w:t>Via</w:t>
            </w:r>
          </w:p>
        </w:tc>
        <w:tc>
          <w:tcPr>
            <w:tcW w:w="4287" w:type="dxa"/>
            <w:tcBorders>
              <w:top w:val="single" w:sz="4" w:space="0" w:color="000000"/>
              <w:left w:val="single" w:sz="4" w:space="0" w:color="000000"/>
              <w:bottom w:val="single" w:sz="4" w:space="0" w:color="000000"/>
              <w:right w:val="single" w:sz="4" w:space="0" w:color="000000"/>
            </w:tcBorders>
            <w:shd w:val="clear" w:color="auto" w:fill="auto"/>
          </w:tcPr>
          <w:p w14:paraId="49CBA0BE" w14:textId="77777777" w:rsidR="00F24019" w:rsidRDefault="00F24019">
            <w:r>
              <w:t>SIP/2.0/UDP 10.29.221.162;</w:t>
            </w:r>
          </w:p>
          <w:p w14:paraId="23E2872C" w14:textId="77777777" w:rsidR="00F24019" w:rsidRDefault="00F24019">
            <w:r>
              <w:t>branch=z9hG4bKYXH84ff84215a4ebd2e;rport</w:t>
            </w:r>
          </w:p>
        </w:tc>
        <w:tc>
          <w:tcPr>
            <w:tcW w:w="2601" w:type="dxa"/>
            <w:tcBorders>
              <w:top w:val="single" w:sz="4" w:space="0" w:color="000000"/>
              <w:left w:val="single" w:sz="4" w:space="0" w:color="000000"/>
              <w:bottom w:val="single" w:sz="4" w:space="0" w:color="000000"/>
              <w:right w:val="single" w:sz="4" w:space="0" w:color="000000"/>
            </w:tcBorders>
            <w:shd w:val="clear" w:color="auto" w:fill="auto"/>
          </w:tcPr>
          <w:p w14:paraId="446856E9" w14:textId="77777777" w:rsidR="00F24019" w:rsidRDefault="00F24019">
            <w:r>
              <w:t>说明该最终响应沿服务器转发给被叫的事务返回</w:t>
            </w:r>
          </w:p>
        </w:tc>
      </w:tr>
      <w:tr w:rsidR="00F24019" w14:paraId="67A094C9" w14:textId="77777777">
        <w:trPr>
          <w:jc w:val="center"/>
        </w:trPr>
        <w:tc>
          <w:tcPr>
            <w:tcW w:w="1348" w:type="dxa"/>
            <w:tcBorders>
              <w:top w:val="single" w:sz="4" w:space="0" w:color="000000"/>
              <w:left w:val="single" w:sz="4" w:space="0" w:color="000000"/>
              <w:bottom w:val="single" w:sz="4" w:space="0" w:color="000000"/>
              <w:right w:val="single" w:sz="4" w:space="0" w:color="000000"/>
            </w:tcBorders>
            <w:shd w:val="clear" w:color="auto" w:fill="auto"/>
          </w:tcPr>
          <w:p w14:paraId="794608DD" w14:textId="77777777" w:rsidR="00F24019" w:rsidRDefault="00F24019">
            <w:pPr>
              <w:jc w:val="center"/>
            </w:pPr>
            <w:r>
              <w:t>From</w:t>
            </w:r>
          </w:p>
        </w:tc>
        <w:tc>
          <w:tcPr>
            <w:tcW w:w="4287" w:type="dxa"/>
            <w:tcBorders>
              <w:top w:val="single" w:sz="4" w:space="0" w:color="000000"/>
              <w:left w:val="single" w:sz="4" w:space="0" w:color="000000"/>
              <w:bottom w:val="single" w:sz="4" w:space="0" w:color="000000"/>
              <w:right w:val="single" w:sz="4" w:space="0" w:color="000000"/>
            </w:tcBorders>
            <w:shd w:val="clear" w:color="auto" w:fill="auto"/>
          </w:tcPr>
          <w:p w14:paraId="0ECEFD33" w14:textId="77777777" w:rsidR="00F24019" w:rsidRDefault="00F24019">
            <w:r>
              <w:t>&lt;sip:wty@10.29.221.162&gt;;</w:t>
            </w:r>
          </w:p>
          <w:p w14:paraId="35D44B32" w14:textId="77777777" w:rsidR="00F24019" w:rsidRDefault="00F24019">
            <w:r>
              <w:t>tag=8a3d84c9a66c5e72</w:t>
            </w:r>
          </w:p>
        </w:tc>
        <w:tc>
          <w:tcPr>
            <w:tcW w:w="2601" w:type="dxa"/>
            <w:tcBorders>
              <w:top w:val="single" w:sz="4" w:space="0" w:color="000000"/>
              <w:left w:val="single" w:sz="4" w:space="0" w:color="000000"/>
              <w:bottom w:val="single" w:sz="4" w:space="0" w:color="000000"/>
              <w:right w:val="single" w:sz="4" w:space="0" w:color="000000"/>
            </w:tcBorders>
            <w:shd w:val="clear" w:color="auto" w:fill="auto"/>
          </w:tcPr>
          <w:p w14:paraId="2C558373" w14:textId="77777777" w:rsidR="00F24019" w:rsidRDefault="00F24019">
            <w:r>
              <w:t>保持被叫侧会话中的主叫身份不变</w:t>
            </w:r>
          </w:p>
        </w:tc>
      </w:tr>
      <w:tr w:rsidR="00F24019" w14:paraId="56E94659" w14:textId="77777777">
        <w:trPr>
          <w:jc w:val="center"/>
        </w:trPr>
        <w:tc>
          <w:tcPr>
            <w:tcW w:w="1348" w:type="dxa"/>
            <w:tcBorders>
              <w:top w:val="single" w:sz="4" w:space="0" w:color="000000"/>
              <w:left w:val="single" w:sz="4" w:space="0" w:color="000000"/>
              <w:bottom w:val="single" w:sz="4" w:space="0" w:color="000000"/>
              <w:right w:val="single" w:sz="4" w:space="0" w:color="000000"/>
            </w:tcBorders>
            <w:shd w:val="clear" w:color="auto" w:fill="auto"/>
          </w:tcPr>
          <w:p w14:paraId="1678E433" w14:textId="77777777" w:rsidR="00F24019" w:rsidRDefault="00F24019">
            <w:pPr>
              <w:jc w:val="center"/>
            </w:pPr>
            <w:r>
              <w:t>To</w:t>
            </w:r>
          </w:p>
        </w:tc>
        <w:tc>
          <w:tcPr>
            <w:tcW w:w="4287" w:type="dxa"/>
            <w:tcBorders>
              <w:top w:val="single" w:sz="4" w:space="0" w:color="000000"/>
              <w:left w:val="single" w:sz="4" w:space="0" w:color="000000"/>
              <w:bottom w:val="single" w:sz="4" w:space="0" w:color="000000"/>
              <w:right w:val="single" w:sz="4" w:space="0" w:color="000000"/>
            </w:tcBorders>
            <w:shd w:val="clear" w:color="auto" w:fill="auto"/>
          </w:tcPr>
          <w:p w14:paraId="36D731B3" w14:textId="77777777" w:rsidR="00F24019" w:rsidRDefault="00F24019">
            <w:r>
              <w:t>&lt;sip:jpg@10.29.221.162&gt;;tag=vcGBDF0</w:t>
            </w:r>
          </w:p>
        </w:tc>
        <w:tc>
          <w:tcPr>
            <w:tcW w:w="2601" w:type="dxa"/>
            <w:tcBorders>
              <w:top w:val="single" w:sz="4" w:space="0" w:color="000000"/>
              <w:left w:val="single" w:sz="4" w:space="0" w:color="000000"/>
              <w:bottom w:val="single" w:sz="4" w:space="0" w:color="000000"/>
              <w:right w:val="single" w:sz="4" w:space="0" w:color="000000"/>
            </w:tcBorders>
            <w:shd w:val="clear" w:color="auto" w:fill="auto"/>
          </w:tcPr>
          <w:p w14:paraId="789A6A34" w14:textId="77777777" w:rsidR="00F24019" w:rsidRDefault="00F24019">
            <w:r>
              <w:t>携带被叫</w:t>
            </w:r>
            <w:r>
              <w:t xml:space="preserve"> tag</w:t>
            </w:r>
            <w:r>
              <w:t>，说明被叫侧对话已经正式建立</w:t>
            </w:r>
          </w:p>
        </w:tc>
      </w:tr>
      <w:tr w:rsidR="00F24019" w14:paraId="1091804A" w14:textId="77777777">
        <w:trPr>
          <w:jc w:val="center"/>
        </w:trPr>
        <w:tc>
          <w:tcPr>
            <w:tcW w:w="1348" w:type="dxa"/>
            <w:tcBorders>
              <w:top w:val="single" w:sz="4" w:space="0" w:color="000000"/>
              <w:left w:val="single" w:sz="4" w:space="0" w:color="000000"/>
              <w:bottom w:val="single" w:sz="4" w:space="0" w:color="000000"/>
              <w:right w:val="single" w:sz="4" w:space="0" w:color="000000"/>
            </w:tcBorders>
            <w:shd w:val="clear" w:color="auto" w:fill="auto"/>
          </w:tcPr>
          <w:p w14:paraId="4E3CAF1B" w14:textId="77777777" w:rsidR="00F24019" w:rsidRDefault="00F24019">
            <w:pPr>
              <w:jc w:val="center"/>
            </w:pPr>
            <w:r>
              <w:t>CSeq</w:t>
            </w:r>
          </w:p>
        </w:tc>
        <w:tc>
          <w:tcPr>
            <w:tcW w:w="4287" w:type="dxa"/>
            <w:tcBorders>
              <w:top w:val="single" w:sz="4" w:space="0" w:color="000000"/>
              <w:left w:val="single" w:sz="4" w:space="0" w:color="000000"/>
              <w:bottom w:val="single" w:sz="4" w:space="0" w:color="000000"/>
              <w:right w:val="single" w:sz="4" w:space="0" w:color="000000"/>
            </w:tcBorders>
            <w:shd w:val="clear" w:color="auto" w:fill="auto"/>
          </w:tcPr>
          <w:p w14:paraId="0916726F" w14:textId="77777777" w:rsidR="00F24019" w:rsidRDefault="00F24019">
            <w:r>
              <w:t>9 INVITE</w:t>
            </w:r>
          </w:p>
        </w:tc>
        <w:tc>
          <w:tcPr>
            <w:tcW w:w="2601" w:type="dxa"/>
            <w:tcBorders>
              <w:top w:val="single" w:sz="4" w:space="0" w:color="000000"/>
              <w:left w:val="single" w:sz="4" w:space="0" w:color="000000"/>
              <w:bottom w:val="single" w:sz="4" w:space="0" w:color="000000"/>
              <w:right w:val="single" w:sz="4" w:space="0" w:color="000000"/>
            </w:tcBorders>
            <w:shd w:val="clear" w:color="auto" w:fill="auto"/>
          </w:tcPr>
          <w:p w14:paraId="3D30B4B6" w14:textId="77777777" w:rsidR="00F24019" w:rsidRDefault="00F24019">
            <w:r>
              <w:t>对应服务器转发给被叫的</w:t>
            </w:r>
            <w:r>
              <w:t xml:space="preserve"> INVITE </w:t>
            </w:r>
            <w:r>
              <w:t>事务</w:t>
            </w:r>
          </w:p>
        </w:tc>
      </w:tr>
      <w:tr w:rsidR="00F24019" w14:paraId="5F8F63A3" w14:textId="77777777">
        <w:trPr>
          <w:jc w:val="center"/>
        </w:trPr>
        <w:tc>
          <w:tcPr>
            <w:tcW w:w="1348" w:type="dxa"/>
            <w:tcBorders>
              <w:top w:val="single" w:sz="4" w:space="0" w:color="000000"/>
              <w:left w:val="single" w:sz="4" w:space="0" w:color="000000"/>
              <w:bottom w:val="single" w:sz="4" w:space="0" w:color="000000"/>
              <w:right w:val="single" w:sz="4" w:space="0" w:color="000000"/>
            </w:tcBorders>
            <w:shd w:val="clear" w:color="auto" w:fill="auto"/>
          </w:tcPr>
          <w:p w14:paraId="38F34603" w14:textId="77777777" w:rsidR="00F24019" w:rsidRDefault="00F24019">
            <w:pPr>
              <w:jc w:val="center"/>
            </w:pPr>
            <w:r>
              <w:t>Call-ID</w:t>
            </w:r>
          </w:p>
        </w:tc>
        <w:tc>
          <w:tcPr>
            <w:tcW w:w="4287" w:type="dxa"/>
            <w:tcBorders>
              <w:top w:val="single" w:sz="4" w:space="0" w:color="000000"/>
              <w:left w:val="single" w:sz="4" w:space="0" w:color="000000"/>
              <w:bottom w:val="single" w:sz="4" w:space="0" w:color="000000"/>
              <w:right w:val="single" w:sz="4" w:space="0" w:color="000000"/>
            </w:tcBorders>
            <w:shd w:val="clear" w:color="auto" w:fill="auto"/>
          </w:tcPr>
          <w:p w14:paraId="67D1C498" w14:textId="77777777" w:rsidR="00F24019" w:rsidRDefault="00F24019">
            <w:r>
              <w:t>689c22a0-cd493b1f-20260430-131419</w:t>
            </w:r>
          </w:p>
        </w:tc>
        <w:tc>
          <w:tcPr>
            <w:tcW w:w="2601" w:type="dxa"/>
            <w:tcBorders>
              <w:top w:val="single" w:sz="4" w:space="0" w:color="000000"/>
              <w:left w:val="single" w:sz="4" w:space="0" w:color="000000"/>
              <w:bottom w:val="single" w:sz="4" w:space="0" w:color="000000"/>
              <w:right w:val="single" w:sz="4" w:space="0" w:color="000000"/>
            </w:tcBorders>
            <w:shd w:val="clear" w:color="auto" w:fill="auto"/>
          </w:tcPr>
          <w:p w14:paraId="756FDD72" w14:textId="77777777" w:rsidR="00F24019" w:rsidRDefault="00F24019">
            <w:r>
              <w:t>表明该</w:t>
            </w:r>
            <w:r>
              <w:t xml:space="preserve"> 200 OK </w:t>
            </w:r>
            <w:r>
              <w:t>属于服务器与被叫之间的会话分支</w:t>
            </w:r>
          </w:p>
        </w:tc>
      </w:tr>
      <w:tr w:rsidR="00F24019" w14:paraId="08E31DD2" w14:textId="77777777">
        <w:trPr>
          <w:jc w:val="center"/>
        </w:trPr>
        <w:tc>
          <w:tcPr>
            <w:tcW w:w="1348" w:type="dxa"/>
            <w:tcBorders>
              <w:top w:val="single" w:sz="4" w:space="0" w:color="000000"/>
              <w:left w:val="single" w:sz="4" w:space="0" w:color="000000"/>
              <w:bottom w:val="single" w:sz="4" w:space="0" w:color="000000"/>
              <w:right w:val="single" w:sz="4" w:space="0" w:color="000000"/>
            </w:tcBorders>
            <w:shd w:val="clear" w:color="auto" w:fill="auto"/>
          </w:tcPr>
          <w:p w14:paraId="1AEE3C8F" w14:textId="77777777" w:rsidR="00F24019" w:rsidRDefault="00F24019">
            <w:pPr>
              <w:jc w:val="center"/>
            </w:pPr>
            <w:r>
              <w:t>Contact</w:t>
            </w:r>
          </w:p>
        </w:tc>
        <w:tc>
          <w:tcPr>
            <w:tcW w:w="4287" w:type="dxa"/>
            <w:tcBorders>
              <w:top w:val="single" w:sz="4" w:space="0" w:color="000000"/>
              <w:left w:val="single" w:sz="4" w:space="0" w:color="000000"/>
              <w:bottom w:val="single" w:sz="4" w:space="0" w:color="000000"/>
              <w:right w:val="single" w:sz="4" w:space="0" w:color="000000"/>
            </w:tcBorders>
            <w:shd w:val="clear" w:color="auto" w:fill="auto"/>
          </w:tcPr>
          <w:p w14:paraId="4095F358" w14:textId="77777777" w:rsidR="00F24019" w:rsidRDefault="00F24019">
            <w:r>
              <w:t>"jpg" &lt;sip:jpg@10.29.230.70:43509;transport=udp&gt;</w:t>
            </w:r>
          </w:p>
        </w:tc>
        <w:tc>
          <w:tcPr>
            <w:tcW w:w="2601" w:type="dxa"/>
            <w:tcBorders>
              <w:top w:val="single" w:sz="4" w:space="0" w:color="000000"/>
              <w:left w:val="single" w:sz="4" w:space="0" w:color="000000"/>
              <w:bottom w:val="single" w:sz="4" w:space="0" w:color="000000"/>
              <w:right w:val="single" w:sz="4" w:space="0" w:color="000000"/>
            </w:tcBorders>
            <w:shd w:val="clear" w:color="auto" w:fill="auto"/>
          </w:tcPr>
          <w:p w14:paraId="53A5560D" w14:textId="77777777" w:rsidR="00F24019" w:rsidRDefault="00F24019">
            <w:r>
              <w:t>给出被叫终端后续接收</w:t>
            </w:r>
            <w:r>
              <w:t xml:space="preserve"> SIP </w:t>
            </w:r>
            <w:r>
              <w:t>请求的实际地址与端口</w:t>
            </w:r>
          </w:p>
        </w:tc>
      </w:tr>
      <w:tr w:rsidR="00F24019" w14:paraId="7C681417" w14:textId="77777777">
        <w:trPr>
          <w:jc w:val="center"/>
        </w:trPr>
        <w:tc>
          <w:tcPr>
            <w:tcW w:w="1348" w:type="dxa"/>
            <w:tcBorders>
              <w:top w:val="single" w:sz="4" w:space="0" w:color="000000"/>
              <w:left w:val="single" w:sz="4" w:space="0" w:color="000000"/>
              <w:bottom w:val="single" w:sz="4" w:space="0" w:color="000000"/>
              <w:right w:val="single" w:sz="4" w:space="0" w:color="000000"/>
            </w:tcBorders>
            <w:shd w:val="clear" w:color="auto" w:fill="auto"/>
          </w:tcPr>
          <w:p w14:paraId="0BFBC6C0" w14:textId="77777777" w:rsidR="00F24019" w:rsidRDefault="00F24019">
            <w:pPr>
              <w:jc w:val="center"/>
            </w:pPr>
            <w:r>
              <w:t>Content-Type</w:t>
            </w:r>
          </w:p>
        </w:tc>
        <w:tc>
          <w:tcPr>
            <w:tcW w:w="4287" w:type="dxa"/>
            <w:tcBorders>
              <w:top w:val="single" w:sz="4" w:space="0" w:color="000000"/>
              <w:left w:val="single" w:sz="4" w:space="0" w:color="000000"/>
              <w:bottom w:val="single" w:sz="4" w:space="0" w:color="000000"/>
              <w:right w:val="single" w:sz="4" w:space="0" w:color="000000"/>
            </w:tcBorders>
            <w:shd w:val="clear" w:color="auto" w:fill="auto"/>
          </w:tcPr>
          <w:p w14:paraId="550475D6" w14:textId="77777777" w:rsidR="00F24019" w:rsidRDefault="00F24019">
            <w:r>
              <w:t>application/sdp</w:t>
            </w:r>
          </w:p>
        </w:tc>
        <w:tc>
          <w:tcPr>
            <w:tcW w:w="2601" w:type="dxa"/>
            <w:tcBorders>
              <w:top w:val="single" w:sz="4" w:space="0" w:color="000000"/>
              <w:left w:val="single" w:sz="4" w:space="0" w:color="000000"/>
              <w:bottom w:val="single" w:sz="4" w:space="0" w:color="000000"/>
              <w:right w:val="single" w:sz="4" w:space="0" w:color="000000"/>
            </w:tcBorders>
            <w:shd w:val="clear" w:color="auto" w:fill="auto"/>
          </w:tcPr>
          <w:p w14:paraId="27297487" w14:textId="77777777" w:rsidR="00F24019" w:rsidRDefault="00F24019">
            <w:r>
              <w:t>说明消息体中携带最终确认后的媒体参数</w:t>
            </w:r>
          </w:p>
        </w:tc>
      </w:tr>
      <w:tr w:rsidR="00F24019" w14:paraId="155704EC" w14:textId="77777777">
        <w:trPr>
          <w:jc w:val="center"/>
        </w:trPr>
        <w:tc>
          <w:tcPr>
            <w:tcW w:w="1348" w:type="dxa"/>
            <w:tcBorders>
              <w:top w:val="single" w:sz="4" w:space="0" w:color="000000"/>
              <w:left w:val="single" w:sz="4" w:space="0" w:color="000000"/>
              <w:bottom w:val="single" w:sz="4" w:space="0" w:color="000000"/>
              <w:right w:val="single" w:sz="4" w:space="0" w:color="000000"/>
            </w:tcBorders>
            <w:shd w:val="clear" w:color="auto" w:fill="auto"/>
          </w:tcPr>
          <w:p w14:paraId="3FD7A746" w14:textId="77777777" w:rsidR="00F24019" w:rsidRDefault="00F24019">
            <w:pPr>
              <w:jc w:val="center"/>
            </w:pPr>
            <w:r>
              <w:t>Content-Length</w:t>
            </w:r>
          </w:p>
        </w:tc>
        <w:tc>
          <w:tcPr>
            <w:tcW w:w="4287" w:type="dxa"/>
            <w:tcBorders>
              <w:top w:val="single" w:sz="4" w:space="0" w:color="000000"/>
              <w:left w:val="single" w:sz="4" w:space="0" w:color="000000"/>
              <w:bottom w:val="single" w:sz="4" w:space="0" w:color="000000"/>
              <w:right w:val="single" w:sz="4" w:space="0" w:color="000000"/>
            </w:tcBorders>
            <w:shd w:val="clear" w:color="auto" w:fill="auto"/>
          </w:tcPr>
          <w:p w14:paraId="4F38F814" w14:textId="77777777" w:rsidR="00F24019" w:rsidRDefault="00F24019">
            <w:r>
              <w:t>521</w:t>
            </w:r>
          </w:p>
        </w:tc>
        <w:tc>
          <w:tcPr>
            <w:tcW w:w="2601" w:type="dxa"/>
            <w:tcBorders>
              <w:top w:val="single" w:sz="4" w:space="0" w:color="000000"/>
              <w:left w:val="single" w:sz="4" w:space="0" w:color="000000"/>
              <w:bottom w:val="single" w:sz="4" w:space="0" w:color="000000"/>
              <w:right w:val="single" w:sz="4" w:space="0" w:color="000000"/>
            </w:tcBorders>
            <w:shd w:val="clear" w:color="auto" w:fill="auto"/>
          </w:tcPr>
          <w:p w14:paraId="5791F453" w14:textId="77777777" w:rsidR="00F24019" w:rsidRDefault="00F24019">
            <w:r>
              <w:t>表明该响应包含完整</w:t>
            </w:r>
            <w:r>
              <w:t xml:space="preserve"> SDP </w:t>
            </w:r>
            <w:r>
              <w:t>消息体</w:t>
            </w:r>
          </w:p>
        </w:tc>
      </w:tr>
      <w:tr w:rsidR="00F24019" w14:paraId="0E725552" w14:textId="77777777">
        <w:trPr>
          <w:jc w:val="center"/>
        </w:trPr>
        <w:tc>
          <w:tcPr>
            <w:tcW w:w="1348" w:type="dxa"/>
            <w:tcBorders>
              <w:top w:val="single" w:sz="4" w:space="0" w:color="000000"/>
              <w:left w:val="single" w:sz="4" w:space="0" w:color="000000"/>
              <w:bottom w:val="single" w:sz="4" w:space="0" w:color="000000"/>
              <w:right w:val="single" w:sz="4" w:space="0" w:color="000000"/>
            </w:tcBorders>
            <w:shd w:val="clear" w:color="auto" w:fill="auto"/>
          </w:tcPr>
          <w:p w14:paraId="4664935F" w14:textId="77777777" w:rsidR="00F24019" w:rsidRDefault="00F24019">
            <w:pPr>
              <w:jc w:val="center"/>
            </w:pPr>
            <w:r>
              <w:t xml:space="preserve">SDP </w:t>
            </w:r>
            <w:r>
              <w:t>关键字段</w:t>
            </w:r>
          </w:p>
        </w:tc>
        <w:tc>
          <w:tcPr>
            <w:tcW w:w="4287" w:type="dxa"/>
            <w:tcBorders>
              <w:top w:val="single" w:sz="4" w:space="0" w:color="000000"/>
              <w:left w:val="single" w:sz="4" w:space="0" w:color="000000"/>
              <w:bottom w:val="single" w:sz="4" w:space="0" w:color="000000"/>
              <w:right w:val="single" w:sz="4" w:space="0" w:color="000000"/>
            </w:tcBorders>
            <w:shd w:val="clear" w:color="auto" w:fill="auto"/>
          </w:tcPr>
          <w:p w14:paraId="1B7681D9" w14:textId="77777777" w:rsidR="00F24019" w:rsidRDefault="00F24019">
            <w:r>
              <w:t>o=jpg 1737 1147 IN IP4 10.29.230.70</w:t>
            </w:r>
            <w:r>
              <w:t>；</w:t>
            </w:r>
          </w:p>
          <w:p w14:paraId="2C602F9C" w14:textId="77777777" w:rsidR="00F24019" w:rsidRDefault="00F24019">
            <w:r>
              <w:t>c=IN IP4 10.29.230.70</w:t>
            </w:r>
            <w:r>
              <w:t>；</w:t>
            </w:r>
          </w:p>
          <w:p w14:paraId="010F3BFB" w14:textId="77777777" w:rsidR="00F24019" w:rsidRDefault="00F24019">
            <w:r>
              <w:t xml:space="preserve">m=audio 46065 RTP/AVP 96 97 98 0 8 101 99 </w:t>
            </w:r>
            <w:r>
              <w:lastRenderedPageBreak/>
              <w:t>100</w:t>
            </w:r>
          </w:p>
        </w:tc>
        <w:tc>
          <w:tcPr>
            <w:tcW w:w="2601" w:type="dxa"/>
            <w:tcBorders>
              <w:top w:val="single" w:sz="4" w:space="0" w:color="000000"/>
              <w:left w:val="single" w:sz="4" w:space="0" w:color="000000"/>
              <w:bottom w:val="single" w:sz="4" w:space="0" w:color="000000"/>
              <w:right w:val="single" w:sz="4" w:space="0" w:color="000000"/>
            </w:tcBorders>
            <w:shd w:val="clear" w:color="auto" w:fill="auto"/>
          </w:tcPr>
          <w:p w14:paraId="407CCA86" w14:textId="77777777" w:rsidR="00F24019" w:rsidRDefault="00F24019">
            <w:r>
              <w:lastRenderedPageBreak/>
              <w:t>给出被叫媒体地址、</w:t>
            </w:r>
            <w:r>
              <w:t xml:space="preserve">RTP </w:t>
            </w:r>
            <w:r>
              <w:t>端口和最终可用编码集合</w:t>
            </w:r>
          </w:p>
        </w:tc>
      </w:tr>
    </w:tbl>
    <w:p w14:paraId="533FD32D" w14:textId="77777777" w:rsidR="00F24019" w:rsidRDefault="00F24019">
      <w:pPr>
        <w:ind w:firstLine="308"/>
      </w:pPr>
    </w:p>
    <w:p w14:paraId="52953B84" w14:textId="77777777" w:rsidR="00F24019" w:rsidRDefault="00F24019">
      <w:pPr>
        <w:ind w:firstLine="308"/>
        <w:rPr>
          <w:b/>
          <w:bCs/>
        </w:rPr>
      </w:pPr>
      <w:r>
        <w:rPr>
          <w:rFonts w:hint="eastAsia"/>
        </w:rPr>
        <w:t>服务器在被叫侧收到</w:t>
      </w:r>
      <w:r>
        <w:rPr>
          <w:rFonts w:hint="eastAsia"/>
        </w:rPr>
        <w:t xml:space="preserve"> 200 OK </w:t>
      </w:r>
      <w:r>
        <w:rPr>
          <w:rFonts w:hint="eastAsia"/>
        </w:rPr>
        <w:t>后，先向被叫发送</w:t>
      </w:r>
      <w:r>
        <w:rPr>
          <w:rFonts w:hint="eastAsia"/>
        </w:rPr>
        <w:t xml:space="preserve"> ACK sip:jpg@10.29.230.70;transport=udp SIP/2.0 </w:t>
      </w:r>
      <w:r>
        <w:rPr>
          <w:rFonts w:hint="eastAsia"/>
        </w:rPr>
        <w:t>完成被叫侧确认，再把被叫侧</w:t>
      </w:r>
      <w:r>
        <w:rPr>
          <w:rFonts w:hint="eastAsia"/>
        </w:rPr>
        <w:t xml:space="preserve"> SDP </w:t>
      </w:r>
      <w:r>
        <w:rPr>
          <w:rFonts w:hint="eastAsia"/>
        </w:rPr>
        <w:t>封装进主叫侧的</w:t>
      </w:r>
      <w:r>
        <w:rPr>
          <w:rFonts w:hint="eastAsia"/>
        </w:rPr>
        <w:t xml:space="preserve"> SIP/2.0 200 OK </w:t>
      </w:r>
      <w:r>
        <w:rPr>
          <w:rFonts w:hint="eastAsia"/>
        </w:rPr>
        <w:t>返回给</w:t>
      </w:r>
      <w:r>
        <w:rPr>
          <w:rFonts w:hint="eastAsia"/>
        </w:rPr>
        <w:t xml:space="preserve"> wty</w:t>
      </w:r>
      <w:r>
        <w:rPr>
          <w:rFonts w:hint="eastAsia"/>
        </w:rPr>
        <w:t>，其中主叫侧</w:t>
      </w:r>
      <w:r>
        <w:rPr>
          <w:rFonts w:hint="eastAsia"/>
        </w:rPr>
        <w:t xml:space="preserve"> Call-ID </w:t>
      </w:r>
      <w:r>
        <w:rPr>
          <w:rFonts w:hint="eastAsia"/>
        </w:rPr>
        <w:t>仍然保持为</w:t>
      </w:r>
      <w:r>
        <w:rPr>
          <w:rFonts w:hint="eastAsia"/>
        </w:rPr>
        <w:t xml:space="preserve"> 4w0Zw~pl-B</w:t>
      </w:r>
      <w:r>
        <w:rPr>
          <w:rFonts w:hint="eastAsia"/>
        </w:rPr>
        <w:t>。主叫随后发送</w:t>
      </w:r>
      <w:r>
        <w:rPr>
          <w:rFonts w:hint="eastAsia"/>
        </w:rPr>
        <w:t xml:space="preserve"> ACK</w:t>
      </w:r>
      <w:r>
        <w:rPr>
          <w:rFonts w:hint="eastAsia"/>
        </w:rPr>
        <w:t>，对主叫侧的最终响应进行确认。</w:t>
      </w:r>
    </w:p>
    <w:p w14:paraId="42190C72" w14:textId="77777777" w:rsidR="00F24019" w:rsidRPr="003B10E2" w:rsidRDefault="00F24019">
      <w:pPr>
        <w:ind w:firstLine="308"/>
      </w:pPr>
      <w:r w:rsidRPr="003B10E2">
        <w:rPr>
          <w:rFonts w:hint="eastAsia"/>
        </w:rPr>
        <w:t>主叫收到服务器返回的</w:t>
      </w:r>
      <w:r w:rsidRPr="003B10E2">
        <w:rPr>
          <w:rFonts w:hint="eastAsia"/>
        </w:rPr>
        <w:t xml:space="preserve"> 200 OK </w:t>
      </w:r>
      <w:r w:rsidRPr="003B10E2">
        <w:rPr>
          <w:rFonts w:hint="eastAsia"/>
        </w:rPr>
        <w:t>后，需要发送</w:t>
      </w:r>
      <w:r w:rsidRPr="003B10E2">
        <w:rPr>
          <w:rFonts w:hint="eastAsia"/>
        </w:rPr>
        <w:t xml:space="preserve"> ACK </w:t>
      </w:r>
      <w:r w:rsidRPr="003B10E2">
        <w:rPr>
          <w:rFonts w:hint="eastAsia"/>
        </w:rPr>
        <w:t>对该最终响应进行确认。</w:t>
      </w:r>
      <w:r w:rsidRPr="003B10E2">
        <w:rPr>
          <w:rFonts w:hint="eastAsia"/>
        </w:rPr>
        <w:t xml:space="preserve">ACK </w:t>
      </w:r>
      <w:r w:rsidRPr="003B10E2">
        <w:rPr>
          <w:rFonts w:hint="eastAsia"/>
        </w:rPr>
        <w:t>报文的核心头域内容及其作用说明如下：</w:t>
      </w:r>
    </w:p>
    <w:tbl>
      <w:tblPr>
        <w:tblW w:w="0" w:type="auto"/>
        <w:jc w:val="center"/>
        <w:tblLayout w:type="fixed"/>
        <w:tblLook w:val="0000" w:firstRow="0" w:lastRow="0" w:firstColumn="0" w:lastColumn="0" w:noHBand="0" w:noVBand="0"/>
      </w:tblPr>
      <w:tblGrid>
        <w:gridCol w:w="1348"/>
        <w:gridCol w:w="3437"/>
        <w:gridCol w:w="3451"/>
      </w:tblGrid>
      <w:tr w:rsidR="00F24019" w14:paraId="32FBE607" w14:textId="77777777">
        <w:trPr>
          <w:jc w:val="center"/>
        </w:trPr>
        <w:tc>
          <w:tcPr>
            <w:tcW w:w="1348" w:type="dxa"/>
            <w:tcBorders>
              <w:top w:val="single" w:sz="4" w:space="0" w:color="000000"/>
              <w:left w:val="single" w:sz="4" w:space="0" w:color="000000"/>
              <w:bottom w:val="single" w:sz="4" w:space="0" w:color="000000"/>
              <w:right w:val="single" w:sz="4" w:space="0" w:color="000000"/>
            </w:tcBorders>
            <w:shd w:val="clear" w:color="auto" w:fill="D9D9D9"/>
          </w:tcPr>
          <w:p w14:paraId="55FF54EB" w14:textId="77777777" w:rsidR="00F24019" w:rsidRDefault="00F24019">
            <w:pPr>
              <w:jc w:val="center"/>
            </w:pPr>
            <w:r>
              <w:rPr>
                <w:b/>
                <w:bCs/>
              </w:rPr>
              <w:t>头域</w:t>
            </w:r>
          </w:p>
        </w:tc>
        <w:tc>
          <w:tcPr>
            <w:tcW w:w="3437" w:type="dxa"/>
            <w:tcBorders>
              <w:top w:val="single" w:sz="4" w:space="0" w:color="000000"/>
              <w:left w:val="single" w:sz="4" w:space="0" w:color="000000"/>
              <w:bottom w:val="single" w:sz="4" w:space="0" w:color="000000"/>
              <w:right w:val="single" w:sz="4" w:space="0" w:color="000000"/>
            </w:tcBorders>
            <w:shd w:val="clear" w:color="auto" w:fill="D9D9D9"/>
          </w:tcPr>
          <w:p w14:paraId="3F699D9A" w14:textId="77777777" w:rsidR="00F24019" w:rsidRDefault="00F24019">
            <w:pPr>
              <w:jc w:val="center"/>
            </w:pPr>
            <w:r>
              <w:rPr>
                <w:b/>
                <w:bCs/>
              </w:rPr>
              <w:t>抓包值</w:t>
            </w:r>
          </w:p>
        </w:tc>
        <w:tc>
          <w:tcPr>
            <w:tcW w:w="3451" w:type="dxa"/>
            <w:tcBorders>
              <w:top w:val="single" w:sz="4" w:space="0" w:color="000000"/>
              <w:left w:val="single" w:sz="4" w:space="0" w:color="000000"/>
              <w:bottom w:val="single" w:sz="4" w:space="0" w:color="000000"/>
              <w:right w:val="single" w:sz="4" w:space="0" w:color="000000"/>
            </w:tcBorders>
            <w:shd w:val="clear" w:color="auto" w:fill="D9D9D9"/>
          </w:tcPr>
          <w:p w14:paraId="51CFFBCE" w14:textId="77777777" w:rsidR="00F24019" w:rsidRDefault="00F24019">
            <w:pPr>
              <w:jc w:val="center"/>
            </w:pPr>
            <w:r>
              <w:rPr>
                <w:b/>
                <w:bCs/>
              </w:rPr>
              <w:t>说明</w:t>
            </w:r>
          </w:p>
        </w:tc>
      </w:tr>
      <w:tr w:rsidR="00F24019" w14:paraId="0C808BD2" w14:textId="77777777">
        <w:trPr>
          <w:jc w:val="center"/>
        </w:trPr>
        <w:tc>
          <w:tcPr>
            <w:tcW w:w="1348" w:type="dxa"/>
            <w:tcBorders>
              <w:top w:val="single" w:sz="4" w:space="0" w:color="000000"/>
              <w:left w:val="single" w:sz="4" w:space="0" w:color="000000"/>
              <w:bottom w:val="single" w:sz="4" w:space="0" w:color="000000"/>
              <w:right w:val="single" w:sz="4" w:space="0" w:color="000000"/>
            </w:tcBorders>
            <w:shd w:val="clear" w:color="auto" w:fill="auto"/>
          </w:tcPr>
          <w:p w14:paraId="04B46C5E" w14:textId="77777777" w:rsidR="00F24019" w:rsidRDefault="00F24019">
            <w:pPr>
              <w:jc w:val="center"/>
            </w:pPr>
            <w:r>
              <w:t>Request-Line</w:t>
            </w:r>
          </w:p>
        </w:tc>
        <w:tc>
          <w:tcPr>
            <w:tcW w:w="3437" w:type="dxa"/>
            <w:tcBorders>
              <w:top w:val="single" w:sz="4" w:space="0" w:color="000000"/>
              <w:left w:val="single" w:sz="4" w:space="0" w:color="000000"/>
              <w:bottom w:val="single" w:sz="4" w:space="0" w:color="000000"/>
              <w:right w:val="single" w:sz="4" w:space="0" w:color="000000"/>
            </w:tcBorders>
            <w:shd w:val="clear" w:color="auto" w:fill="auto"/>
          </w:tcPr>
          <w:p w14:paraId="18AE131D" w14:textId="77777777" w:rsidR="00F24019" w:rsidRDefault="00F24019">
            <w:r>
              <w:t>ACK sip:jpg@10.29.221.162 SIP/2.0</w:t>
            </w:r>
          </w:p>
        </w:tc>
        <w:tc>
          <w:tcPr>
            <w:tcW w:w="3451" w:type="dxa"/>
            <w:tcBorders>
              <w:top w:val="single" w:sz="4" w:space="0" w:color="000000"/>
              <w:left w:val="single" w:sz="4" w:space="0" w:color="000000"/>
              <w:bottom w:val="single" w:sz="4" w:space="0" w:color="000000"/>
              <w:right w:val="single" w:sz="4" w:space="0" w:color="000000"/>
            </w:tcBorders>
            <w:shd w:val="clear" w:color="auto" w:fill="auto"/>
          </w:tcPr>
          <w:p w14:paraId="69200584" w14:textId="77777777" w:rsidR="00F24019" w:rsidRDefault="00F24019">
            <w:r>
              <w:t>主叫确认已经收到主叫侧</w:t>
            </w:r>
            <w:r>
              <w:t xml:space="preserve"> 200 OK</w:t>
            </w:r>
            <w:r>
              <w:t>，</w:t>
            </w:r>
            <w:r>
              <w:t xml:space="preserve">INVITE </w:t>
            </w:r>
            <w:r>
              <w:t>事务至此完成</w:t>
            </w:r>
          </w:p>
        </w:tc>
      </w:tr>
      <w:tr w:rsidR="00F24019" w14:paraId="4AFE596E" w14:textId="77777777">
        <w:trPr>
          <w:jc w:val="center"/>
        </w:trPr>
        <w:tc>
          <w:tcPr>
            <w:tcW w:w="1348" w:type="dxa"/>
            <w:tcBorders>
              <w:top w:val="single" w:sz="4" w:space="0" w:color="000000"/>
              <w:left w:val="single" w:sz="4" w:space="0" w:color="000000"/>
              <w:bottom w:val="single" w:sz="4" w:space="0" w:color="000000"/>
              <w:right w:val="single" w:sz="4" w:space="0" w:color="000000"/>
            </w:tcBorders>
            <w:shd w:val="clear" w:color="auto" w:fill="auto"/>
          </w:tcPr>
          <w:p w14:paraId="3A80BC39" w14:textId="77777777" w:rsidR="00F24019" w:rsidRDefault="00F24019">
            <w:pPr>
              <w:jc w:val="center"/>
            </w:pPr>
            <w:r>
              <w:t>Via</w:t>
            </w:r>
          </w:p>
        </w:tc>
        <w:tc>
          <w:tcPr>
            <w:tcW w:w="3437" w:type="dxa"/>
            <w:tcBorders>
              <w:top w:val="single" w:sz="4" w:space="0" w:color="000000"/>
              <w:left w:val="single" w:sz="4" w:space="0" w:color="000000"/>
              <w:bottom w:val="single" w:sz="4" w:space="0" w:color="000000"/>
              <w:right w:val="single" w:sz="4" w:space="0" w:color="000000"/>
            </w:tcBorders>
            <w:shd w:val="clear" w:color="auto" w:fill="auto"/>
          </w:tcPr>
          <w:p w14:paraId="77C1B4BD" w14:textId="77777777" w:rsidR="00F24019" w:rsidRDefault="00F24019">
            <w:r>
              <w:t>SIP/2.0/UDP 10.129.1.37:48167;</w:t>
            </w:r>
          </w:p>
          <w:p w14:paraId="5D3FB54A" w14:textId="77777777" w:rsidR="00F24019" w:rsidRDefault="00F24019">
            <w:r>
              <w:t>branch=z9hG4bK.2U~oLGjQF;rport</w:t>
            </w:r>
          </w:p>
        </w:tc>
        <w:tc>
          <w:tcPr>
            <w:tcW w:w="3451" w:type="dxa"/>
            <w:tcBorders>
              <w:top w:val="single" w:sz="4" w:space="0" w:color="000000"/>
              <w:left w:val="single" w:sz="4" w:space="0" w:color="000000"/>
              <w:bottom w:val="single" w:sz="4" w:space="0" w:color="000000"/>
              <w:right w:val="single" w:sz="4" w:space="0" w:color="000000"/>
            </w:tcBorders>
            <w:shd w:val="clear" w:color="auto" w:fill="auto"/>
          </w:tcPr>
          <w:p w14:paraId="701AB0D2" w14:textId="77777777" w:rsidR="00F24019" w:rsidRDefault="00F24019">
            <w:r>
              <w:t>标识主叫侧</w:t>
            </w:r>
            <w:r>
              <w:t xml:space="preserve"> ACK </w:t>
            </w:r>
            <w:r>
              <w:t>的传输路径和独立事务分支</w:t>
            </w:r>
          </w:p>
        </w:tc>
      </w:tr>
      <w:tr w:rsidR="00F24019" w14:paraId="583A6032" w14:textId="77777777">
        <w:trPr>
          <w:jc w:val="center"/>
        </w:trPr>
        <w:tc>
          <w:tcPr>
            <w:tcW w:w="1348" w:type="dxa"/>
            <w:tcBorders>
              <w:top w:val="single" w:sz="4" w:space="0" w:color="000000"/>
              <w:left w:val="single" w:sz="4" w:space="0" w:color="000000"/>
              <w:bottom w:val="single" w:sz="4" w:space="0" w:color="000000"/>
              <w:right w:val="single" w:sz="4" w:space="0" w:color="000000"/>
            </w:tcBorders>
            <w:shd w:val="clear" w:color="auto" w:fill="auto"/>
          </w:tcPr>
          <w:p w14:paraId="1AB9B598" w14:textId="77777777" w:rsidR="00F24019" w:rsidRDefault="00F24019">
            <w:pPr>
              <w:jc w:val="center"/>
            </w:pPr>
            <w:r>
              <w:t>From</w:t>
            </w:r>
          </w:p>
        </w:tc>
        <w:tc>
          <w:tcPr>
            <w:tcW w:w="3437" w:type="dxa"/>
            <w:tcBorders>
              <w:top w:val="single" w:sz="4" w:space="0" w:color="000000"/>
              <w:left w:val="single" w:sz="4" w:space="0" w:color="000000"/>
              <w:bottom w:val="single" w:sz="4" w:space="0" w:color="000000"/>
              <w:right w:val="single" w:sz="4" w:space="0" w:color="000000"/>
            </w:tcBorders>
            <w:shd w:val="clear" w:color="auto" w:fill="auto"/>
          </w:tcPr>
          <w:p w14:paraId="61783985" w14:textId="77777777" w:rsidR="00F24019" w:rsidRDefault="00F24019">
            <w:r>
              <w:t>&lt;sip:wty@10.29.221.162&gt;;</w:t>
            </w:r>
          </w:p>
          <w:p w14:paraId="5C439116" w14:textId="77777777" w:rsidR="00F24019" w:rsidRDefault="00F24019">
            <w:r>
              <w:t>tag=dbxUMsdCp</w:t>
            </w:r>
          </w:p>
        </w:tc>
        <w:tc>
          <w:tcPr>
            <w:tcW w:w="3451" w:type="dxa"/>
            <w:tcBorders>
              <w:top w:val="single" w:sz="4" w:space="0" w:color="000000"/>
              <w:left w:val="single" w:sz="4" w:space="0" w:color="000000"/>
              <w:bottom w:val="single" w:sz="4" w:space="0" w:color="000000"/>
              <w:right w:val="single" w:sz="4" w:space="0" w:color="000000"/>
            </w:tcBorders>
            <w:shd w:val="clear" w:color="auto" w:fill="auto"/>
          </w:tcPr>
          <w:p w14:paraId="2721D6CE" w14:textId="77777777" w:rsidR="00F24019" w:rsidRDefault="00F24019">
            <w:r>
              <w:t>保持主叫侧对话中的主叫身份不变</w:t>
            </w:r>
          </w:p>
        </w:tc>
      </w:tr>
      <w:tr w:rsidR="00F24019" w14:paraId="3962773C" w14:textId="77777777">
        <w:trPr>
          <w:jc w:val="center"/>
        </w:trPr>
        <w:tc>
          <w:tcPr>
            <w:tcW w:w="1348" w:type="dxa"/>
            <w:tcBorders>
              <w:top w:val="single" w:sz="4" w:space="0" w:color="000000"/>
              <w:left w:val="single" w:sz="4" w:space="0" w:color="000000"/>
              <w:bottom w:val="single" w:sz="4" w:space="0" w:color="000000"/>
              <w:right w:val="single" w:sz="4" w:space="0" w:color="000000"/>
            </w:tcBorders>
            <w:shd w:val="clear" w:color="auto" w:fill="auto"/>
          </w:tcPr>
          <w:p w14:paraId="52894351" w14:textId="77777777" w:rsidR="00F24019" w:rsidRDefault="00F24019">
            <w:pPr>
              <w:jc w:val="center"/>
            </w:pPr>
            <w:r>
              <w:t>To</w:t>
            </w:r>
          </w:p>
        </w:tc>
        <w:tc>
          <w:tcPr>
            <w:tcW w:w="3437" w:type="dxa"/>
            <w:tcBorders>
              <w:top w:val="single" w:sz="4" w:space="0" w:color="000000"/>
              <w:left w:val="single" w:sz="4" w:space="0" w:color="000000"/>
              <w:bottom w:val="single" w:sz="4" w:space="0" w:color="000000"/>
              <w:right w:val="single" w:sz="4" w:space="0" w:color="000000"/>
            </w:tcBorders>
            <w:shd w:val="clear" w:color="auto" w:fill="auto"/>
          </w:tcPr>
          <w:p w14:paraId="76E85C81" w14:textId="77777777" w:rsidR="00F24019" w:rsidRDefault="00F24019">
            <w:r>
              <w:t>&lt;sip:jpg@10.29.221.162&gt;;</w:t>
            </w:r>
          </w:p>
          <w:p w14:paraId="4B31B826" w14:textId="77777777" w:rsidR="00F24019" w:rsidRDefault="00F24019">
            <w:r>
              <w:t>tag=c416a9a971bc1aae</w:t>
            </w:r>
          </w:p>
        </w:tc>
        <w:tc>
          <w:tcPr>
            <w:tcW w:w="3451" w:type="dxa"/>
            <w:tcBorders>
              <w:top w:val="single" w:sz="4" w:space="0" w:color="000000"/>
              <w:left w:val="single" w:sz="4" w:space="0" w:color="000000"/>
              <w:bottom w:val="single" w:sz="4" w:space="0" w:color="000000"/>
              <w:right w:val="single" w:sz="4" w:space="0" w:color="000000"/>
            </w:tcBorders>
            <w:shd w:val="clear" w:color="auto" w:fill="auto"/>
          </w:tcPr>
          <w:p w14:paraId="4D726A3D" w14:textId="77777777" w:rsidR="00F24019" w:rsidRDefault="00F24019">
            <w:r>
              <w:t>使用服务器回送给主叫侧的被叫</w:t>
            </w:r>
            <w:r>
              <w:t xml:space="preserve"> tag </w:t>
            </w:r>
            <w:r>
              <w:t>完成对话匹配</w:t>
            </w:r>
          </w:p>
        </w:tc>
      </w:tr>
      <w:tr w:rsidR="00F24019" w14:paraId="13BC6087" w14:textId="77777777">
        <w:trPr>
          <w:jc w:val="center"/>
        </w:trPr>
        <w:tc>
          <w:tcPr>
            <w:tcW w:w="1348" w:type="dxa"/>
            <w:tcBorders>
              <w:top w:val="single" w:sz="4" w:space="0" w:color="000000"/>
              <w:left w:val="single" w:sz="4" w:space="0" w:color="000000"/>
              <w:bottom w:val="single" w:sz="4" w:space="0" w:color="000000"/>
              <w:right w:val="single" w:sz="4" w:space="0" w:color="000000"/>
            </w:tcBorders>
            <w:shd w:val="clear" w:color="auto" w:fill="auto"/>
          </w:tcPr>
          <w:p w14:paraId="118500CE" w14:textId="77777777" w:rsidR="00F24019" w:rsidRDefault="00F24019">
            <w:pPr>
              <w:jc w:val="center"/>
            </w:pPr>
            <w:r>
              <w:t>CSeq</w:t>
            </w:r>
          </w:p>
        </w:tc>
        <w:tc>
          <w:tcPr>
            <w:tcW w:w="3437" w:type="dxa"/>
            <w:tcBorders>
              <w:top w:val="single" w:sz="4" w:space="0" w:color="000000"/>
              <w:left w:val="single" w:sz="4" w:space="0" w:color="000000"/>
              <w:bottom w:val="single" w:sz="4" w:space="0" w:color="000000"/>
              <w:right w:val="single" w:sz="4" w:space="0" w:color="000000"/>
            </w:tcBorders>
            <w:shd w:val="clear" w:color="auto" w:fill="auto"/>
          </w:tcPr>
          <w:p w14:paraId="367CA7AB" w14:textId="77777777" w:rsidR="00F24019" w:rsidRDefault="00F24019">
            <w:r>
              <w:t>20 ACK</w:t>
            </w:r>
          </w:p>
        </w:tc>
        <w:tc>
          <w:tcPr>
            <w:tcW w:w="3451" w:type="dxa"/>
            <w:tcBorders>
              <w:top w:val="single" w:sz="4" w:space="0" w:color="000000"/>
              <w:left w:val="single" w:sz="4" w:space="0" w:color="000000"/>
              <w:bottom w:val="single" w:sz="4" w:space="0" w:color="000000"/>
              <w:right w:val="single" w:sz="4" w:space="0" w:color="000000"/>
            </w:tcBorders>
            <w:shd w:val="clear" w:color="auto" w:fill="auto"/>
          </w:tcPr>
          <w:p w14:paraId="673913E0" w14:textId="77777777" w:rsidR="00F24019" w:rsidRDefault="00F24019">
            <w:r>
              <w:t>表明这是对主叫侧第</w:t>
            </w:r>
            <w:r>
              <w:t xml:space="preserve"> 20 </w:t>
            </w:r>
            <w:r>
              <w:t>个</w:t>
            </w:r>
            <w:r>
              <w:t xml:space="preserve"> INVITE </w:t>
            </w:r>
            <w:r>
              <w:t>最终响应的确认</w:t>
            </w:r>
          </w:p>
        </w:tc>
      </w:tr>
      <w:tr w:rsidR="00F24019" w14:paraId="7E883E13" w14:textId="77777777">
        <w:trPr>
          <w:jc w:val="center"/>
        </w:trPr>
        <w:tc>
          <w:tcPr>
            <w:tcW w:w="1348" w:type="dxa"/>
            <w:tcBorders>
              <w:top w:val="single" w:sz="4" w:space="0" w:color="000000"/>
              <w:left w:val="single" w:sz="4" w:space="0" w:color="000000"/>
              <w:bottom w:val="single" w:sz="4" w:space="0" w:color="000000"/>
              <w:right w:val="single" w:sz="4" w:space="0" w:color="000000"/>
            </w:tcBorders>
            <w:shd w:val="clear" w:color="auto" w:fill="auto"/>
          </w:tcPr>
          <w:p w14:paraId="3CCFE0F4" w14:textId="77777777" w:rsidR="00F24019" w:rsidRDefault="00F24019">
            <w:pPr>
              <w:jc w:val="center"/>
            </w:pPr>
            <w:r>
              <w:t>Call-ID</w:t>
            </w:r>
          </w:p>
        </w:tc>
        <w:tc>
          <w:tcPr>
            <w:tcW w:w="3437" w:type="dxa"/>
            <w:tcBorders>
              <w:top w:val="single" w:sz="4" w:space="0" w:color="000000"/>
              <w:left w:val="single" w:sz="4" w:space="0" w:color="000000"/>
              <w:bottom w:val="single" w:sz="4" w:space="0" w:color="000000"/>
              <w:right w:val="single" w:sz="4" w:space="0" w:color="000000"/>
            </w:tcBorders>
            <w:shd w:val="clear" w:color="auto" w:fill="auto"/>
          </w:tcPr>
          <w:p w14:paraId="0DF5B62D" w14:textId="77777777" w:rsidR="00F24019" w:rsidRDefault="00F24019">
            <w:r>
              <w:t>4w0Zw~pl-B</w:t>
            </w:r>
          </w:p>
        </w:tc>
        <w:tc>
          <w:tcPr>
            <w:tcW w:w="3451" w:type="dxa"/>
            <w:tcBorders>
              <w:top w:val="single" w:sz="4" w:space="0" w:color="000000"/>
              <w:left w:val="single" w:sz="4" w:space="0" w:color="000000"/>
              <w:bottom w:val="single" w:sz="4" w:space="0" w:color="000000"/>
              <w:right w:val="single" w:sz="4" w:space="0" w:color="000000"/>
            </w:tcBorders>
            <w:shd w:val="clear" w:color="auto" w:fill="auto"/>
          </w:tcPr>
          <w:p w14:paraId="265AA568" w14:textId="77777777" w:rsidR="00F24019" w:rsidRDefault="00F24019">
            <w:r>
              <w:t>仍属于主叫与服务器之间的会话分支</w:t>
            </w:r>
          </w:p>
        </w:tc>
      </w:tr>
      <w:tr w:rsidR="00F24019" w14:paraId="168DBE4B" w14:textId="77777777">
        <w:trPr>
          <w:jc w:val="center"/>
        </w:trPr>
        <w:tc>
          <w:tcPr>
            <w:tcW w:w="1348" w:type="dxa"/>
            <w:tcBorders>
              <w:top w:val="single" w:sz="4" w:space="0" w:color="000000"/>
              <w:left w:val="single" w:sz="4" w:space="0" w:color="000000"/>
              <w:bottom w:val="single" w:sz="4" w:space="0" w:color="000000"/>
              <w:right w:val="single" w:sz="4" w:space="0" w:color="000000"/>
            </w:tcBorders>
            <w:shd w:val="clear" w:color="auto" w:fill="auto"/>
          </w:tcPr>
          <w:p w14:paraId="4BC2610D" w14:textId="77777777" w:rsidR="00F24019" w:rsidRDefault="00F24019">
            <w:pPr>
              <w:jc w:val="center"/>
            </w:pPr>
            <w:r>
              <w:t>User-Agent</w:t>
            </w:r>
          </w:p>
        </w:tc>
        <w:tc>
          <w:tcPr>
            <w:tcW w:w="3437" w:type="dxa"/>
            <w:tcBorders>
              <w:top w:val="single" w:sz="4" w:space="0" w:color="000000"/>
              <w:left w:val="single" w:sz="4" w:space="0" w:color="000000"/>
              <w:bottom w:val="single" w:sz="4" w:space="0" w:color="000000"/>
              <w:right w:val="single" w:sz="4" w:space="0" w:color="000000"/>
            </w:tcBorders>
            <w:shd w:val="clear" w:color="auto" w:fill="auto"/>
          </w:tcPr>
          <w:p w14:paraId="7B121D31" w14:textId="77777777" w:rsidR="00F24019" w:rsidRDefault="00F24019">
            <w:r>
              <w:t>LinphoneAndroid/6.1.0-alpha (wty)LinphoneSDK/5.5.0-beta.37+7f2be39198</w:t>
            </w:r>
          </w:p>
        </w:tc>
        <w:tc>
          <w:tcPr>
            <w:tcW w:w="3451" w:type="dxa"/>
            <w:tcBorders>
              <w:top w:val="single" w:sz="4" w:space="0" w:color="000000"/>
              <w:left w:val="single" w:sz="4" w:space="0" w:color="000000"/>
              <w:bottom w:val="single" w:sz="4" w:space="0" w:color="000000"/>
              <w:right w:val="single" w:sz="4" w:space="0" w:color="000000"/>
            </w:tcBorders>
            <w:shd w:val="clear" w:color="auto" w:fill="auto"/>
          </w:tcPr>
          <w:p w14:paraId="00F6C91B" w14:textId="77777777" w:rsidR="00F24019" w:rsidRDefault="00F24019">
            <w:r>
              <w:t>说明该确认由主叫手机端发出</w:t>
            </w:r>
          </w:p>
        </w:tc>
      </w:tr>
      <w:tr w:rsidR="00F24019" w14:paraId="26A18DEE" w14:textId="77777777">
        <w:trPr>
          <w:jc w:val="center"/>
        </w:trPr>
        <w:tc>
          <w:tcPr>
            <w:tcW w:w="1348" w:type="dxa"/>
            <w:tcBorders>
              <w:top w:val="single" w:sz="4" w:space="0" w:color="000000"/>
              <w:left w:val="single" w:sz="4" w:space="0" w:color="000000"/>
              <w:bottom w:val="single" w:sz="4" w:space="0" w:color="000000"/>
              <w:right w:val="single" w:sz="4" w:space="0" w:color="000000"/>
            </w:tcBorders>
            <w:shd w:val="clear" w:color="auto" w:fill="auto"/>
          </w:tcPr>
          <w:p w14:paraId="56CA008A" w14:textId="77777777" w:rsidR="00F24019" w:rsidRDefault="00F24019">
            <w:pPr>
              <w:jc w:val="center"/>
            </w:pPr>
            <w:r>
              <w:t>Content-Length</w:t>
            </w:r>
          </w:p>
        </w:tc>
        <w:tc>
          <w:tcPr>
            <w:tcW w:w="3437" w:type="dxa"/>
            <w:tcBorders>
              <w:top w:val="single" w:sz="4" w:space="0" w:color="000000"/>
              <w:left w:val="single" w:sz="4" w:space="0" w:color="000000"/>
              <w:bottom w:val="single" w:sz="4" w:space="0" w:color="000000"/>
              <w:right w:val="single" w:sz="4" w:space="0" w:color="000000"/>
            </w:tcBorders>
            <w:shd w:val="clear" w:color="auto" w:fill="auto"/>
          </w:tcPr>
          <w:p w14:paraId="1E838371" w14:textId="77777777" w:rsidR="00F24019" w:rsidRDefault="00F24019">
            <w:r>
              <w:t>0</w:t>
            </w:r>
          </w:p>
        </w:tc>
        <w:tc>
          <w:tcPr>
            <w:tcW w:w="3451" w:type="dxa"/>
            <w:tcBorders>
              <w:top w:val="single" w:sz="4" w:space="0" w:color="000000"/>
              <w:left w:val="single" w:sz="4" w:space="0" w:color="000000"/>
              <w:bottom w:val="single" w:sz="4" w:space="0" w:color="000000"/>
              <w:right w:val="single" w:sz="4" w:space="0" w:color="000000"/>
            </w:tcBorders>
            <w:shd w:val="clear" w:color="auto" w:fill="auto"/>
          </w:tcPr>
          <w:p w14:paraId="365644FE" w14:textId="77777777" w:rsidR="00F24019" w:rsidRDefault="00F24019">
            <w:r>
              <w:t xml:space="preserve">ACK </w:t>
            </w:r>
            <w:r>
              <w:t>只承担确认作用，不携带消息体</w:t>
            </w:r>
          </w:p>
        </w:tc>
      </w:tr>
    </w:tbl>
    <w:p w14:paraId="1ECEAC25" w14:textId="77777777" w:rsidR="00F24019" w:rsidRDefault="00F24019">
      <w:pPr>
        <w:ind w:firstLine="308"/>
      </w:pPr>
    </w:p>
    <w:p w14:paraId="79AEC242" w14:textId="77777777" w:rsidR="00F24019" w:rsidRPr="003B10E2" w:rsidRDefault="00F24019">
      <w:pPr>
        <w:ind w:firstLine="308"/>
      </w:pPr>
      <w:r w:rsidRPr="003B10E2">
        <w:rPr>
          <w:rFonts w:hint="eastAsia"/>
        </w:rPr>
        <w:t>通话结束阶段，</w:t>
      </w:r>
      <w:r w:rsidRPr="003B10E2">
        <w:rPr>
          <w:rFonts w:hint="eastAsia"/>
        </w:rPr>
        <w:t xml:space="preserve">wty </w:t>
      </w:r>
      <w:r w:rsidRPr="003B10E2">
        <w:rPr>
          <w:rFonts w:hint="eastAsia"/>
        </w:rPr>
        <w:t>先发送</w:t>
      </w:r>
      <w:r w:rsidRPr="003B10E2">
        <w:rPr>
          <w:rFonts w:hint="eastAsia"/>
        </w:rPr>
        <w:t xml:space="preserve"> BYE </w:t>
      </w:r>
      <w:r w:rsidRPr="003B10E2">
        <w:rPr>
          <w:rFonts w:hint="eastAsia"/>
        </w:rPr>
        <w:t>请求结束会话。</w:t>
      </w:r>
      <w:r w:rsidRPr="003B10E2">
        <w:rPr>
          <w:rFonts w:hint="eastAsia"/>
        </w:rPr>
        <w:t xml:space="preserve">BYE </w:t>
      </w:r>
      <w:r w:rsidRPr="003B10E2">
        <w:rPr>
          <w:rFonts w:hint="eastAsia"/>
        </w:rPr>
        <w:t>报文的核心头域内容及其作用说明如下：</w:t>
      </w:r>
    </w:p>
    <w:tbl>
      <w:tblPr>
        <w:tblW w:w="0" w:type="auto"/>
        <w:jc w:val="center"/>
        <w:tblLayout w:type="fixed"/>
        <w:tblLook w:val="0000" w:firstRow="0" w:lastRow="0" w:firstColumn="0" w:lastColumn="0" w:noHBand="0" w:noVBand="0"/>
      </w:tblPr>
      <w:tblGrid>
        <w:gridCol w:w="1348"/>
        <w:gridCol w:w="4287"/>
        <w:gridCol w:w="2601"/>
      </w:tblGrid>
      <w:tr w:rsidR="00F24019" w14:paraId="29A1E7B7" w14:textId="77777777">
        <w:trPr>
          <w:jc w:val="center"/>
        </w:trPr>
        <w:tc>
          <w:tcPr>
            <w:tcW w:w="1348" w:type="dxa"/>
            <w:tcBorders>
              <w:top w:val="single" w:sz="4" w:space="0" w:color="000000"/>
              <w:left w:val="single" w:sz="4" w:space="0" w:color="000000"/>
              <w:bottom w:val="single" w:sz="4" w:space="0" w:color="000000"/>
              <w:right w:val="single" w:sz="4" w:space="0" w:color="000000"/>
            </w:tcBorders>
            <w:shd w:val="clear" w:color="auto" w:fill="D9D9D9"/>
          </w:tcPr>
          <w:p w14:paraId="405F4E5F" w14:textId="77777777" w:rsidR="00F24019" w:rsidRDefault="00F24019">
            <w:pPr>
              <w:jc w:val="center"/>
            </w:pPr>
            <w:r>
              <w:rPr>
                <w:b/>
                <w:bCs/>
              </w:rPr>
              <w:t>头域</w:t>
            </w:r>
          </w:p>
        </w:tc>
        <w:tc>
          <w:tcPr>
            <w:tcW w:w="4287" w:type="dxa"/>
            <w:tcBorders>
              <w:top w:val="single" w:sz="4" w:space="0" w:color="000000"/>
              <w:left w:val="single" w:sz="4" w:space="0" w:color="000000"/>
              <w:bottom w:val="single" w:sz="4" w:space="0" w:color="000000"/>
              <w:right w:val="single" w:sz="4" w:space="0" w:color="000000"/>
            </w:tcBorders>
            <w:shd w:val="clear" w:color="auto" w:fill="D9D9D9"/>
          </w:tcPr>
          <w:p w14:paraId="234E57AC" w14:textId="77777777" w:rsidR="00F24019" w:rsidRDefault="00F24019">
            <w:pPr>
              <w:jc w:val="center"/>
            </w:pPr>
            <w:r>
              <w:rPr>
                <w:b/>
                <w:bCs/>
              </w:rPr>
              <w:t>抓包值</w:t>
            </w:r>
          </w:p>
        </w:tc>
        <w:tc>
          <w:tcPr>
            <w:tcW w:w="2601" w:type="dxa"/>
            <w:tcBorders>
              <w:top w:val="single" w:sz="4" w:space="0" w:color="000000"/>
              <w:left w:val="single" w:sz="4" w:space="0" w:color="000000"/>
              <w:bottom w:val="single" w:sz="4" w:space="0" w:color="000000"/>
              <w:right w:val="single" w:sz="4" w:space="0" w:color="000000"/>
            </w:tcBorders>
            <w:shd w:val="clear" w:color="auto" w:fill="D9D9D9"/>
          </w:tcPr>
          <w:p w14:paraId="0F862E10" w14:textId="77777777" w:rsidR="00F24019" w:rsidRDefault="00F24019">
            <w:pPr>
              <w:jc w:val="center"/>
            </w:pPr>
            <w:r>
              <w:rPr>
                <w:b/>
                <w:bCs/>
              </w:rPr>
              <w:t>说明</w:t>
            </w:r>
          </w:p>
        </w:tc>
      </w:tr>
      <w:tr w:rsidR="00F24019" w14:paraId="26E79268" w14:textId="77777777">
        <w:trPr>
          <w:jc w:val="center"/>
        </w:trPr>
        <w:tc>
          <w:tcPr>
            <w:tcW w:w="1348" w:type="dxa"/>
            <w:tcBorders>
              <w:top w:val="single" w:sz="4" w:space="0" w:color="000000"/>
              <w:left w:val="single" w:sz="4" w:space="0" w:color="000000"/>
              <w:bottom w:val="single" w:sz="4" w:space="0" w:color="000000"/>
              <w:right w:val="single" w:sz="4" w:space="0" w:color="000000"/>
            </w:tcBorders>
            <w:shd w:val="clear" w:color="auto" w:fill="auto"/>
          </w:tcPr>
          <w:p w14:paraId="43433165" w14:textId="77777777" w:rsidR="00F24019" w:rsidRDefault="00F24019">
            <w:pPr>
              <w:jc w:val="center"/>
            </w:pPr>
            <w:r>
              <w:t>Request-Line</w:t>
            </w:r>
          </w:p>
        </w:tc>
        <w:tc>
          <w:tcPr>
            <w:tcW w:w="4287" w:type="dxa"/>
            <w:tcBorders>
              <w:top w:val="single" w:sz="4" w:space="0" w:color="000000"/>
              <w:left w:val="single" w:sz="4" w:space="0" w:color="000000"/>
              <w:bottom w:val="single" w:sz="4" w:space="0" w:color="000000"/>
              <w:right w:val="single" w:sz="4" w:space="0" w:color="000000"/>
            </w:tcBorders>
            <w:shd w:val="clear" w:color="auto" w:fill="auto"/>
          </w:tcPr>
          <w:p w14:paraId="03CAC856" w14:textId="77777777" w:rsidR="00F24019" w:rsidRDefault="00F24019">
            <w:r>
              <w:t>BYE sip:jpg@10.29.221.162 SIP/2.0</w:t>
            </w:r>
          </w:p>
        </w:tc>
        <w:tc>
          <w:tcPr>
            <w:tcW w:w="2601" w:type="dxa"/>
            <w:tcBorders>
              <w:top w:val="single" w:sz="4" w:space="0" w:color="000000"/>
              <w:left w:val="single" w:sz="4" w:space="0" w:color="000000"/>
              <w:bottom w:val="single" w:sz="4" w:space="0" w:color="000000"/>
              <w:right w:val="single" w:sz="4" w:space="0" w:color="000000"/>
            </w:tcBorders>
            <w:shd w:val="clear" w:color="auto" w:fill="auto"/>
          </w:tcPr>
          <w:p w14:paraId="15743A26" w14:textId="77777777" w:rsidR="00F24019" w:rsidRDefault="00F24019">
            <w:r>
              <w:t>主叫主动发起拆线，请求结束当前通话会话</w:t>
            </w:r>
          </w:p>
        </w:tc>
      </w:tr>
      <w:tr w:rsidR="00F24019" w14:paraId="18C8DECC" w14:textId="77777777">
        <w:trPr>
          <w:jc w:val="center"/>
        </w:trPr>
        <w:tc>
          <w:tcPr>
            <w:tcW w:w="1348" w:type="dxa"/>
            <w:tcBorders>
              <w:top w:val="single" w:sz="4" w:space="0" w:color="000000"/>
              <w:left w:val="single" w:sz="4" w:space="0" w:color="000000"/>
              <w:bottom w:val="single" w:sz="4" w:space="0" w:color="000000"/>
              <w:right w:val="single" w:sz="4" w:space="0" w:color="000000"/>
            </w:tcBorders>
            <w:shd w:val="clear" w:color="auto" w:fill="auto"/>
          </w:tcPr>
          <w:p w14:paraId="1CE86804" w14:textId="77777777" w:rsidR="00F24019" w:rsidRDefault="00F24019">
            <w:pPr>
              <w:jc w:val="center"/>
            </w:pPr>
            <w:r>
              <w:t>Via</w:t>
            </w:r>
          </w:p>
        </w:tc>
        <w:tc>
          <w:tcPr>
            <w:tcW w:w="4287" w:type="dxa"/>
            <w:tcBorders>
              <w:top w:val="single" w:sz="4" w:space="0" w:color="000000"/>
              <w:left w:val="single" w:sz="4" w:space="0" w:color="000000"/>
              <w:bottom w:val="single" w:sz="4" w:space="0" w:color="000000"/>
              <w:right w:val="single" w:sz="4" w:space="0" w:color="000000"/>
            </w:tcBorders>
            <w:shd w:val="clear" w:color="auto" w:fill="auto"/>
          </w:tcPr>
          <w:p w14:paraId="1AEB18D4" w14:textId="77777777" w:rsidR="00F24019" w:rsidRDefault="00F24019">
            <w:r>
              <w:t>SIP/2.0/UDP 10.129.1.37:48167;</w:t>
            </w:r>
          </w:p>
          <w:p w14:paraId="48243968" w14:textId="77777777" w:rsidR="00F24019" w:rsidRDefault="00F24019">
            <w:r>
              <w:t>branch=z9hG4bK.wZq0qD9wJ;rport</w:t>
            </w:r>
          </w:p>
        </w:tc>
        <w:tc>
          <w:tcPr>
            <w:tcW w:w="2601" w:type="dxa"/>
            <w:tcBorders>
              <w:top w:val="single" w:sz="4" w:space="0" w:color="000000"/>
              <w:left w:val="single" w:sz="4" w:space="0" w:color="000000"/>
              <w:bottom w:val="single" w:sz="4" w:space="0" w:color="000000"/>
              <w:right w:val="single" w:sz="4" w:space="0" w:color="000000"/>
            </w:tcBorders>
            <w:shd w:val="clear" w:color="auto" w:fill="auto"/>
          </w:tcPr>
          <w:p w14:paraId="30BB340F" w14:textId="77777777" w:rsidR="00F24019" w:rsidRDefault="00F24019">
            <w:r>
              <w:t>标识主叫侧</w:t>
            </w:r>
            <w:r>
              <w:t xml:space="preserve"> BYE </w:t>
            </w:r>
            <w:r>
              <w:t>请求的传输路径与事务分支</w:t>
            </w:r>
          </w:p>
        </w:tc>
      </w:tr>
      <w:tr w:rsidR="00F24019" w14:paraId="1DB53F60" w14:textId="77777777">
        <w:trPr>
          <w:jc w:val="center"/>
        </w:trPr>
        <w:tc>
          <w:tcPr>
            <w:tcW w:w="1348" w:type="dxa"/>
            <w:tcBorders>
              <w:top w:val="single" w:sz="4" w:space="0" w:color="000000"/>
              <w:left w:val="single" w:sz="4" w:space="0" w:color="000000"/>
              <w:bottom w:val="single" w:sz="4" w:space="0" w:color="000000"/>
              <w:right w:val="single" w:sz="4" w:space="0" w:color="000000"/>
            </w:tcBorders>
            <w:shd w:val="clear" w:color="auto" w:fill="auto"/>
          </w:tcPr>
          <w:p w14:paraId="6D17E630" w14:textId="77777777" w:rsidR="00F24019" w:rsidRDefault="00F24019">
            <w:pPr>
              <w:jc w:val="center"/>
            </w:pPr>
            <w:r>
              <w:t>From</w:t>
            </w:r>
          </w:p>
        </w:tc>
        <w:tc>
          <w:tcPr>
            <w:tcW w:w="4287" w:type="dxa"/>
            <w:tcBorders>
              <w:top w:val="single" w:sz="4" w:space="0" w:color="000000"/>
              <w:left w:val="single" w:sz="4" w:space="0" w:color="000000"/>
              <w:bottom w:val="single" w:sz="4" w:space="0" w:color="000000"/>
              <w:right w:val="single" w:sz="4" w:space="0" w:color="000000"/>
            </w:tcBorders>
            <w:shd w:val="clear" w:color="auto" w:fill="auto"/>
          </w:tcPr>
          <w:p w14:paraId="48E6B47A" w14:textId="77777777" w:rsidR="00F24019" w:rsidRDefault="00F24019">
            <w:r>
              <w:t>&lt;sip:wty@10.29.221.162&gt;;</w:t>
            </w:r>
          </w:p>
          <w:p w14:paraId="55A67BAB" w14:textId="77777777" w:rsidR="00F24019" w:rsidRDefault="00F24019">
            <w:r>
              <w:t>tag=dbxUMsdCp</w:t>
            </w:r>
          </w:p>
        </w:tc>
        <w:tc>
          <w:tcPr>
            <w:tcW w:w="2601" w:type="dxa"/>
            <w:tcBorders>
              <w:top w:val="single" w:sz="4" w:space="0" w:color="000000"/>
              <w:left w:val="single" w:sz="4" w:space="0" w:color="000000"/>
              <w:bottom w:val="single" w:sz="4" w:space="0" w:color="000000"/>
              <w:right w:val="single" w:sz="4" w:space="0" w:color="000000"/>
            </w:tcBorders>
            <w:shd w:val="clear" w:color="auto" w:fill="auto"/>
          </w:tcPr>
          <w:p w14:paraId="6EE336AB" w14:textId="77777777" w:rsidR="00F24019" w:rsidRDefault="00F24019">
            <w:r>
              <w:t>保持主叫侧对话中的主叫身份一致</w:t>
            </w:r>
          </w:p>
        </w:tc>
      </w:tr>
      <w:tr w:rsidR="00F24019" w14:paraId="638E1BE7" w14:textId="77777777">
        <w:trPr>
          <w:jc w:val="center"/>
        </w:trPr>
        <w:tc>
          <w:tcPr>
            <w:tcW w:w="1348" w:type="dxa"/>
            <w:tcBorders>
              <w:top w:val="single" w:sz="4" w:space="0" w:color="000000"/>
              <w:left w:val="single" w:sz="4" w:space="0" w:color="000000"/>
              <w:bottom w:val="single" w:sz="4" w:space="0" w:color="000000"/>
              <w:right w:val="single" w:sz="4" w:space="0" w:color="000000"/>
            </w:tcBorders>
            <w:shd w:val="clear" w:color="auto" w:fill="auto"/>
          </w:tcPr>
          <w:p w14:paraId="4D4D0617" w14:textId="77777777" w:rsidR="00F24019" w:rsidRDefault="00F24019">
            <w:pPr>
              <w:jc w:val="center"/>
            </w:pPr>
            <w:r>
              <w:t>To</w:t>
            </w:r>
          </w:p>
        </w:tc>
        <w:tc>
          <w:tcPr>
            <w:tcW w:w="4287" w:type="dxa"/>
            <w:tcBorders>
              <w:top w:val="single" w:sz="4" w:space="0" w:color="000000"/>
              <w:left w:val="single" w:sz="4" w:space="0" w:color="000000"/>
              <w:bottom w:val="single" w:sz="4" w:space="0" w:color="000000"/>
              <w:right w:val="single" w:sz="4" w:space="0" w:color="000000"/>
            </w:tcBorders>
            <w:shd w:val="clear" w:color="auto" w:fill="auto"/>
          </w:tcPr>
          <w:p w14:paraId="1EEF6D62" w14:textId="77777777" w:rsidR="00F24019" w:rsidRDefault="00F24019">
            <w:r>
              <w:t>&lt;sip:jpg@10.29.221.162&gt;;</w:t>
            </w:r>
          </w:p>
          <w:p w14:paraId="624417F3" w14:textId="77777777" w:rsidR="00F24019" w:rsidRDefault="00F24019">
            <w:r>
              <w:t>tag=c416a9a971bc1aae</w:t>
            </w:r>
          </w:p>
        </w:tc>
        <w:tc>
          <w:tcPr>
            <w:tcW w:w="2601" w:type="dxa"/>
            <w:tcBorders>
              <w:top w:val="single" w:sz="4" w:space="0" w:color="000000"/>
              <w:left w:val="single" w:sz="4" w:space="0" w:color="000000"/>
              <w:bottom w:val="single" w:sz="4" w:space="0" w:color="000000"/>
              <w:right w:val="single" w:sz="4" w:space="0" w:color="000000"/>
            </w:tcBorders>
            <w:shd w:val="clear" w:color="auto" w:fill="auto"/>
          </w:tcPr>
          <w:p w14:paraId="6957ACD3" w14:textId="77777777" w:rsidR="00F24019" w:rsidRDefault="00F24019">
            <w:r>
              <w:t>表明拆线请求针对已经建立的主叫侧会话</w:t>
            </w:r>
          </w:p>
        </w:tc>
      </w:tr>
      <w:tr w:rsidR="00F24019" w14:paraId="41D21FA8" w14:textId="77777777">
        <w:trPr>
          <w:jc w:val="center"/>
        </w:trPr>
        <w:tc>
          <w:tcPr>
            <w:tcW w:w="1348" w:type="dxa"/>
            <w:tcBorders>
              <w:top w:val="single" w:sz="4" w:space="0" w:color="000000"/>
              <w:left w:val="single" w:sz="4" w:space="0" w:color="000000"/>
              <w:bottom w:val="single" w:sz="4" w:space="0" w:color="000000"/>
              <w:right w:val="single" w:sz="4" w:space="0" w:color="000000"/>
            </w:tcBorders>
            <w:shd w:val="clear" w:color="auto" w:fill="auto"/>
          </w:tcPr>
          <w:p w14:paraId="5DD1536B" w14:textId="77777777" w:rsidR="00F24019" w:rsidRDefault="00F24019">
            <w:pPr>
              <w:jc w:val="center"/>
            </w:pPr>
            <w:r>
              <w:t>CSeq</w:t>
            </w:r>
          </w:p>
        </w:tc>
        <w:tc>
          <w:tcPr>
            <w:tcW w:w="4287" w:type="dxa"/>
            <w:tcBorders>
              <w:top w:val="single" w:sz="4" w:space="0" w:color="000000"/>
              <w:left w:val="single" w:sz="4" w:space="0" w:color="000000"/>
              <w:bottom w:val="single" w:sz="4" w:space="0" w:color="000000"/>
              <w:right w:val="single" w:sz="4" w:space="0" w:color="000000"/>
            </w:tcBorders>
            <w:shd w:val="clear" w:color="auto" w:fill="auto"/>
          </w:tcPr>
          <w:p w14:paraId="427A1C4B" w14:textId="77777777" w:rsidR="00F24019" w:rsidRDefault="00F24019">
            <w:r>
              <w:t>21 BYE</w:t>
            </w:r>
          </w:p>
        </w:tc>
        <w:tc>
          <w:tcPr>
            <w:tcW w:w="2601" w:type="dxa"/>
            <w:tcBorders>
              <w:top w:val="single" w:sz="4" w:space="0" w:color="000000"/>
              <w:left w:val="single" w:sz="4" w:space="0" w:color="000000"/>
              <w:bottom w:val="single" w:sz="4" w:space="0" w:color="000000"/>
              <w:right w:val="single" w:sz="4" w:space="0" w:color="000000"/>
            </w:tcBorders>
            <w:shd w:val="clear" w:color="auto" w:fill="auto"/>
          </w:tcPr>
          <w:p w14:paraId="619C3CB7" w14:textId="77777777" w:rsidR="00F24019" w:rsidRDefault="00F24019">
            <w:r>
              <w:t>相较于</w:t>
            </w:r>
            <w:r>
              <w:t xml:space="preserve"> INVITE </w:t>
            </w:r>
            <w:r>
              <w:t>的</w:t>
            </w:r>
            <w:r>
              <w:t xml:space="preserve"> CSeq 20 </w:t>
            </w:r>
            <w:r>
              <w:t>增加</w:t>
            </w:r>
            <w:r>
              <w:t xml:space="preserve"> 1</w:t>
            </w:r>
            <w:r>
              <w:t>，说明这是同一对话中的下一次请求</w:t>
            </w:r>
          </w:p>
        </w:tc>
      </w:tr>
      <w:tr w:rsidR="00F24019" w14:paraId="214A0154" w14:textId="77777777">
        <w:trPr>
          <w:jc w:val="center"/>
        </w:trPr>
        <w:tc>
          <w:tcPr>
            <w:tcW w:w="1348" w:type="dxa"/>
            <w:tcBorders>
              <w:top w:val="single" w:sz="4" w:space="0" w:color="000000"/>
              <w:left w:val="single" w:sz="4" w:space="0" w:color="000000"/>
              <w:bottom w:val="single" w:sz="4" w:space="0" w:color="000000"/>
              <w:right w:val="single" w:sz="4" w:space="0" w:color="000000"/>
            </w:tcBorders>
            <w:shd w:val="clear" w:color="auto" w:fill="auto"/>
          </w:tcPr>
          <w:p w14:paraId="35154E71" w14:textId="77777777" w:rsidR="00F24019" w:rsidRDefault="00F24019">
            <w:pPr>
              <w:jc w:val="center"/>
            </w:pPr>
            <w:r>
              <w:t>Call-ID</w:t>
            </w:r>
          </w:p>
        </w:tc>
        <w:tc>
          <w:tcPr>
            <w:tcW w:w="4287" w:type="dxa"/>
            <w:tcBorders>
              <w:top w:val="single" w:sz="4" w:space="0" w:color="000000"/>
              <w:left w:val="single" w:sz="4" w:space="0" w:color="000000"/>
              <w:bottom w:val="single" w:sz="4" w:space="0" w:color="000000"/>
              <w:right w:val="single" w:sz="4" w:space="0" w:color="000000"/>
            </w:tcBorders>
            <w:shd w:val="clear" w:color="auto" w:fill="auto"/>
          </w:tcPr>
          <w:p w14:paraId="0D6F19CC" w14:textId="77777777" w:rsidR="00F24019" w:rsidRDefault="00F24019">
            <w:r>
              <w:t>4w0Zw~pl-B</w:t>
            </w:r>
          </w:p>
        </w:tc>
        <w:tc>
          <w:tcPr>
            <w:tcW w:w="2601" w:type="dxa"/>
            <w:tcBorders>
              <w:top w:val="single" w:sz="4" w:space="0" w:color="000000"/>
              <w:left w:val="single" w:sz="4" w:space="0" w:color="000000"/>
              <w:bottom w:val="single" w:sz="4" w:space="0" w:color="000000"/>
              <w:right w:val="single" w:sz="4" w:space="0" w:color="000000"/>
            </w:tcBorders>
            <w:shd w:val="clear" w:color="auto" w:fill="auto"/>
          </w:tcPr>
          <w:p w14:paraId="7A3D6B4A" w14:textId="77777777" w:rsidR="00F24019" w:rsidRDefault="00F24019">
            <w:r>
              <w:t>说明</w:t>
            </w:r>
            <w:r>
              <w:t xml:space="preserve"> BYE </w:t>
            </w:r>
            <w:r>
              <w:t>发生在主叫与服务器之间这一侧会话中</w:t>
            </w:r>
          </w:p>
        </w:tc>
      </w:tr>
      <w:tr w:rsidR="00F24019" w14:paraId="53039236" w14:textId="77777777">
        <w:trPr>
          <w:jc w:val="center"/>
        </w:trPr>
        <w:tc>
          <w:tcPr>
            <w:tcW w:w="1348" w:type="dxa"/>
            <w:tcBorders>
              <w:top w:val="single" w:sz="4" w:space="0" w:color="000000"/>
              <w:left w:val="single" w:sz="4" w:space="0" w:color="000000"/>
              <w:bottom w:val="single" w:sz="4" w:space="0" w:color="000000"/>
              <w:right w:val="single" w:sz="4" w:space="0" w:color="000000"/>
            </w:tcBorders>
            <w:shd w:val="clear" w:color="auto" w:fill="auto"/>
          </w:tcPr>
          <w:p w14:paraId="2F21A857" w14:textId="77777777" w:rsidR="00F24019" w:rsidRDefault="00F24019">
            <w:pPr>
              <w:jc w:val="center"/>
            </w:pPr>
            <w:r>
              <w:t>User-Agent</w:t>
            </w:r>
          </w:p>
        </w:tc>
        <w:tc>
          <w:tcPr>
            <w:tcW w:w="4287" w:type="dxa"/>
            <w:tcBorders>
              <w:top w:val="single" w:sz="4" w:space="0" w:color="000000"/>
              <w:left w:val="single" w:sz="4" w:space="0" w:color="000000"/>
              <w:bottom w:val="single" w:sz="4" w:space="0" w:color="000000"/>
              <w:right w:val="single" w:sz="4" w:space="0" w:color="000000"/>
            </w:tcBorders>
            <w:shd w:val="clear" w:color="auto" w:fill="auto"/>
          </w:tcPr>
          <w:p w14:paraId="3943ED9E" w14:textId="77777777" w:rsidR="00F24019" w:rsidRDefault="00F24019">
            <w:r>
              <w:t xml:space="preserve">LinphoneAndroid/6.1.0-alpha </w:t>
            </w:r>
            <w:r>
              <w:lastRenderedPageBreak/>
              <w:t>(wty)LinphoneSDK/5.5.0-beta.37+7f2be39198</w:t>
            </w:r>
          </w:p>
        </w:tc>
        <w:tc>
          <w:tcPr>
            <w:tcW w:w="2601" w:type="dxa"/>
            <w:tcBorders>
              <w:top w:val="single" w:sz="4" w:space="0" w:color="000000"/>
              <w:left w:val="single" w:sz="4" w:space="0" w:color="000000"/>
              <w:bottom w:val="single" w:sz="4" w:space="0" w:color="000000"/>
              <w:right w:val="single" w:sz="4" w:space="0" w:color="000000"/>
            </w:tcBorders>
            <w:shd w:val="clear" w:color="auto" w:fill="auto"/>
          </w:tcPr>
          <w:p w14:paraId="7DFFA255" w14:textId="77777777" w:rsidR="00F24019" w:rsidRDefault="00F24019">
            <w:r>
              <w:lastRenderedPageBreak/>
              <w:t>说明拆线动作由主叫终端</w:t>
            </w:r>
            <w:r>
              <w:lastRenderedPageBreak/>
              <w:t>发起</w:t>
            </w:r>
          </w:p>
        </w:tc>
      </w:tr>
      <w:tr w:rsidR="00F24019" w14:paraId="14EE0B44" w14:textId="77777777">
        <w:trPr>
          <w:jc w:val="center"/>
        </w:trPr>
        <w:tc>
          <w:tcPr>
            <w:tcW w:w="1348" w:type="dxa"/>
            <w:tcBorders>
              <w:top w:val="single" w:sz="4" w:space="0" w:color="000000"/>
              <w:left w:val="single" w:sz="4" w:space="0" w:color="000000"/>
              <w:bottom w:val="single" w:sz="4" w:space="0" w:color="000000"/>
              <w:right w:val="single" w:sz="4" w:space="0" w:color="000000"/>
            </w:tcBorders>
            <w:shd w:val="clear" w:color="auto" w:fill="auto"/>
          </w:tcPr>
          <w:p w14:paraId="4B0CFADB" w14:textId="77777777" w:rsidR="00F24019" w:rsidRDefault="00F24019">
            <w:pPr>
              <w:jc w:val="center"/>
            </w:pPr>
            <w:r>
              <w:lastRenderedPageBreak/>
              <w:t>Content-Length</w:t>
            </w:r>
          </w:p>
        </w:tc>
        <w:tc>
          <w:tcPr>
            <w:tcW w:w="4287" w:type="dxa"/>
            <w:tcBorders>
              <w:top w:val="single" w:sz="4" w:space="0" w:color="000000"/>
              <w:left w:val="single" w:sz="4" w:space="0" w:color="000000"/>
              <w:bottom w:val="single" w:sz="4" w:space="0" w:color="000000"/>
              <w:right w:val="single" w:sz="4" w:space="0" w:color="000000"/>
            </w:tcBorders>
            <w:shd w:val="clear" w:color="auto" w:fill="auto"/>
          </w:tcPr>
          <w:p w14:paraId="4C008A36" w14:textId="77777777" w:rsidR="00F24019" w:rsidRDefault="00F24019">
            <w:r>
              <w:t>0</w:t>
            </w:r>
          </w:p>
        </w:tc>
        <w:tc>
          <w:tcPr>
            <w:tcW w:w="2601" w:type="dxa"/>
            <w:tcBorders>
              <w:top w:val="single" w:sz="4" w:space="0" w:color="000000"/>
              <w:left w:val="single" w:sz="4" w:space="0" w:color="000000"/>
              <w:bottom w:val="single" w:sz="4" w:space="0" w:color="000000"/>
              <w:right w:val="single" w:sz="4" w:space="0" w:color="000000"/>
            </w:tcBorders>
            <w:shd w:val="clear" w:color="auto" w:fill="auto"/>
          </w:tcPr>
          <w:p w14:paraId="4BC30D9D" w14:textId="77777777" w:rsidR="00F24019" w:rsidRDefault="00F24019">
            <w:r>
              <w:t xml:space="preserve">BYE </w:t>
            </w:r>
            <w:r>
              <w:t>本身不携带</w:t>
            </w:r>
            <w:r>
              <w:t xml:space="preserve"> SDP </w:t>
            </w:r>
            <w:r>
              <w:t>或其他消息体</w:t>
            </w:r>
          </w:p>
        </w:tc>
      </w:tr>
    </w:tbl>
    <w:p w14:paraId="0B32F145" w14:textId="77777777" w:rsidR="00F24019" w:rsidRDefault="00F24019">
      <w:pPr>
        <w:ind w:firstLine="308"/>
      </w:pPr>
    </w:p>
    <w:p w14:paraId="3C5E9512" w14:textId="77777777" w:rsidR="00F24019" w:rsidRPr="003B10E2" w:rsidRDefault="00F24019">
      <w:pPr>
        <w:ind w:firstLine="308"/>
      </w:pPr>
      <w:r w:rsidRPr="003B10E2">
        <w:rPr>
          <w:rFonts w:hint="eastAsia"/>
        </w:rPr>
        <w:t>服务器向主叫返回</w:t>
      </w:r>
      <w:r w:rsidRPr="003B10E2">
        <w:rPr>
          <w:rFonts w:hint="eastAsia"/>
        </w:rPr>
        <w:t xml:space="preserve"> 200 OK</w:t>
      </w:r>
      <w:r w:rsidRPr="003B10E2">
        <w:rPr>
          <w:rFonts w:hint="eastAsia"/>
        </w:rPr>
        <w:t>（</w:t>
      </w:r>
      <w:r w:rsidRPr="003B10E2">
        <w:rPr>
          <w:rFonts w:hint="eastAsia"/>
        </w:rPr>
        <w:t>BYE</w:t>
      </w:r>
      <w:r w:rsidRPr="003B10E2">
        <w:rPr>
          <w:rFonts w:hint="eastAsia"/>
        </w:rPr>
        <w:t>）后，说明主叫侧拆线请求已经被接受。该响应的核心头域内容及其作用说明如下：</w:t>
      </w:r>
    </w:p>
    <w:tbl>
      <w:tblPr>
        <w:tblW w:w="0" w:type="auto"/>
        <w:jc w:val="center"/>
        <w:tblLayout w:type="fixed"/>
        <w:tblLook w:val="0000" w:firstRow="0" w:lastRow="0" w:firstColumn="0" w:lastColumn="0" w:noHBand="0" w:noVBand="0"/>
      </w:tblPr>
      <w:tblGrid>
        <w:gridCol w:w="1348"/>
        <w:gridCol w:w="3292"/>
        <w:gridCol w:w="3596"/>
      </w:tblGrid>
      <w:tr w:rsidR="00F24019" w14:paraId="5CAB3100" w14:textId="77777777">
        <w:trPr>
          <w:jc w:val="center"/>
        </w:trPr>
        <w:tc>
          <w:tcPr>
            <w:tcW w:w="1348" w:type="dxa"/>
            <w:tcBorders>
              <w:top w:val="single" w:sz="4" w:space="0" w:color="000000"/>
              <w:left w:val="single" w:sz="4" w:space="0" w:color="000000"/>
              <w:bottom w:val="single" w:sz="4" w:space="0" w:color="000000"/>
              <w:right w:val="single" w:sz="4" w:space="0" w:color="000000"/>
            </w:tcBorders>
            <w:shd w:val="clear" w:color="auto" w:fill="D9D9D9"/>
          </w:tcPr>
          <w:p w14:paraId="1389A570" w14:textId="77777777" w:rsidR="00F24019" w:rsidRDefault="00F24019">
            <w:pPr>
              <w:jc w:val="center"/>
            </w:pPr>
            <w:r>
              <w:rPr>
                <w:b/>
                <w:bCs/>
              </w:rPr>
              <w:t>头域</w:t>
            </w:r>
          </w:p>
        </w:tc>
        <w:tc>
          <w:tcPr>
            <w:tcW w:w="3292" w:type="dxa"/>
            <w:tcBorders>
              <w:top w:val="single" w:sz="4" w:space="0" w:color="000000"/>
              <w:left w:val="single" w:sz="4" w:space="0" w:color="000000"/>
              <w:bottom w:val="single" w:sz="4" w:space="0" w:color="000000"/>
              <w:right w:val="single" w:sz="4" w:space="0" w:color="000000"/>
            </w:tcBorders>
            <w:shd w:val="clear" w:color="auto" w:fill="D9D9D9"/>
          </w:tcPr>
          <w:p w14:paraId="229C819F" w14:textId="77777777" w:rsidR="00F24019" w:rsidRDefault="00F24019">
            <w:pPr>
              <w:jc w:val="center"/>
            </w:pPr>
            <w:r>
              <w:rPr>
                <w:b/>
                <w:bCs/>
              </w:rPr>
              <w:t>抓包值</w:t>
            </w:r>
          </w:p>
        </w:tc>
        <w:tc>
          <w:tcPr>
            <w:tcW w:w="3596" w:type="dxa"/>
            <w:tcBorders>
              <w:top w:val="single" w:sz="4" w:space="0" w:color="000000"/>
              <w:left w:val="single" w:sz="4" w:space="0" w:color="000000"/>
              <w:bottom w:val="single" w:sz="4" w:space="0" w:color="000000"/>
              <w:right w:val="single" w:sz="4" w:space="0" w:color="000000"/>
            </w:tcBorders>
            <w:shd w:val="clear" w:color="auto" w:fill="D9D9D9"/>
          </w:tcPr>
          <w:p w14:paraId="6925729F" w14:textId="77777777" w:rsidR="00F24019" w:rsidRDefault="00F24019">
            <w:pPr>
              <w:jc w:val="center"/>
            </w:pPr>
            <w:r>
              <w:rPr>
                <w:b/>
                <w:bCs/>
              </w:rPr>
              <w:t>说明</w:t>
            </w:r>
          </w:p>
        </w:tc>
      </w:tr>
      <w:tr w:rsidR="00F24019" w14:paraId="15BEBB84" w14:textId="77777777">
        <w:trPr>
          <w:jc w:val="center"/>
        </w:trPr>
        <w:tc>
          <w:tcPr>
            <w:tcW w:w="1348" w:type="dxa"/>
            <w:tcBorders>
              <w:top w:val="single" w:sz="4" w:space="0" w:color="000000"/>
              <w:left w:val="single" w:sz="4" w:space="0" w:color="000000"/>
              <w:bottom w:val="single" w:sz="4" w:space="0" w:color="000000"/>
              <w:right w:val="single" w:sz="4" w:space="0" w:color="000000"/>
            </w:tcBorders>
            <w:shd w:val="clear" w:color="auto" w:fill="auto"/>
          </w:tcPr>
          <w:p w14:paraId="2E83B4C7" w14:textId="77777777" w:rsidR="00F24019" w:rsidRDefault="00F24019">
            <w:pPr>
              <w:jc w:val="center"/>
            </w:pPr>
            <w:r>
              <w:t>Status-Line</w:t>
            </w:r>
          </w:p>
        </w:tc>
        <w:tc>
          <w:tcPr>
            <w:tcW w:w="3292" w:type="dxa"/>
            <w:tcBorders>
              <w:top w:val="single" w:sz="4" w:space="0" w:color="000000"/>
              <w:left w:val="single" w:sz="4" w:space="0" w:color="000000"/>
              <w:bottom w:val="single" w:sz="4" w:space="0" w:color="000000"/>
              <w:right w:val="single" w:sz="4" w:space="0" w:color="000000"/>
            </w:tcBorders>
            <w:shd w:val="clear" w:color="auto" w:fill="auto"/>
          </w:tcPr>
          <w:p w14:paraId="0DBAFFBA" w14:textId="77777777" w:rsidR="00F24019" w:rsidRDefault="00F24019">
            <w:r>
              <w:t>SIP/2.0 200 OK</w:t>
            </w:r>
          </w:p>
        </w:tc>
        <w:tc>
          <w:tcPr>
            <w:tcW w:w="3596" w:type="dxa"/>
            <w:tcBorders>
              <w:top w:val="single" w:sz="4" w:space="0" w:color="000000"/>
              <w:left w:val="single" w:sz="4" w:space="0" w:color="000000"/>
              <w:bottom w:val="single" w:sz="4" w:space="0" w:color="000000"/>
              <w:right w:val="single" w:sz="4" w:space="0" w:color="000000"/>
            </w:tcBorders>
            <w:shd w:val="clear" w:color="auto" w:fill="auto"/>
          </w:tcPr>
          <w:p w14:paraId="59F13658" w14:textId="77777777" w:rsidR="00F24019" w:rsidRDefault="00F24019">
            <w:r>
              <w:t>表示服务器已经接受主叫侧的</w:t>
            </w:r>
            <w:r>
              <w:t xml:space="preserve"> BYE </w:t>
            </w:r>
            <w:r>
              <w:t>请求</w:t>
            </w:r>
          </w:p>
        </w:tc>
      </w:tr>
      <w:tr w:rsidR="00F24019" w14:paraId="48A60415" w14:textId="77777777">
        <w:trPr>
          <w:jc w:val="center"/>
        </w:trPr>
        <w:tc>
          <w:tcPr>
            <w:tcW w:w="1348" w:type="dxa"/>
            <w:tcBorders>
              <w:top w:val="single" w:sz="4" w:space="0" w:color="000000"/>
              <w:left w:val="single" w:sz="4" w:space="0" w:color="000000"/>
              <w:bottom w:val="single" w:sz="4" w:space="0" w:color="000000"/>
              <w:right w:val="single" w:sz="4" w:space="0" w:color="000000"/>
            </w:tcBorders>
            <w:shd w:val="clear" w:color="auto" w:fill="auto"/>
          </w:tcPr>
          <w:p w14:paraId="512C7FDC" w14:textId="77777777" w:rsidR="00F24019" w:rsidRDefault="00F24019">
            <w:pPr>
              <w:jc w:val="center"/>
            </w:pPr>
            <w:r>
              <w:t>Via</w:t>
            </w:r>
          </w:p>
        </w:tc>
        <w:tc>
          <w:tcPr>
            <w:tcW w:w="3292" w:type="dxa"/>
            <w:tcBorders>
              <w:top w:val="single" w:sz="4" w:space="0" w:color="000000"/>
              <w:left w:val="single" w:sz="4" w:space="0" w:color="000000"/>
              <w:bottom w:val="single" w:sz="4" w:space="0" w:color="000000"/>
              <w:right w:val="single" w:sz="4" w:space="0" w:color="000000"/>
            </w:tcBorders>
            <w:shd w:val="clear" w:color="auto" w:fill="auto"/>
          </w:tcPr>
          <w:p w14:paraId="3331EAA6" w14:textId="77777777" w:rsidR="00F24019" w:rsidRDefault="00F24019">
            <w:r>
              <w:t>SIP/2.0/UDP 10.129.1.37:48167;</w:t>
            </w:r>
          </w:p>
          <w:p w14:paraId="1D039FF9" w14:textId="77777777" w:rsidR="00F24019" w:rsidRDefault="00F24019">
            <w:r>
              <w:t>branch=z9hG4bK.wZq0qD9wJ;</w:t>
            </w:r>
          </w:p>
          <w:p w14:paraId="2F1CD9BE" w14:textId="77777777" w:rsidR="00F24019" w:rsidRDefault="00F24019">
            <w:r>
              <w:t>received=10.129.1.37;rport=48167</w:t>
            </w:r>
          </w:p>
        </w:tc>
        <w:tc>
          <w:tcPr>
            <w:tcW w:w="3596" w:type="dxa"/>
            <w:tcBorders>
              <w:top w:val="single" w:sz="4" w:space="0" w:color="000000"/>
              <w:left w:val="single" w:sz="4" w:space="0" w:color="000000"/>
              <w:bottom w:val="single" w:sz="4" w:space="0" w:color="000000"/>
              <w:right w:val="single" w:sz="4" w:space="0" w:color="000000"/>
            </w:tcBorders>
            <w:shd w:val="clear" w:color="auto" w:fill="auto"/>
          </w:tcPr>
          <w:p w14:paraId="00DA100A" w14:textId="77777777" w:rsidR="00F24019" w:rsidRDefault="00F24019">
            <w:r>
              <w:t>沿主叫侧</w:t>
            </w:r>
            <w:r>
              <w:t xml:space="preserve"> BYE </w:t>
            </w:r>
            <w:r>
              <w:t>原事务返回，并补充源地址和端口信息</w:t>
            </w:r>
          </w:p>
        </w:tc>
      </w:tr>
      <w:tr w:rsidR="00F24019" w14:paraId="682ABABC" w14:textId="77777777">
        <w:trPr>
          <w:jc w:val="center"/>
        </w:trPr>
        <w:tc>
          <w:tcPr>
            <w:tcW w:w="1348" w:type="dxa"/>
            <w:tcBorders>
              <w:top w:val="single" w:sz="4" w:space="0" w:color="000000"/>
              <w:left w:val="single" w:sz="4" w:space="0" w:color="000000"/>
              <w:bottom w:val="single" w:sz="4" w:space="0" w:color="000000"/>
              <w:right w:val="single" w:sz="4" w:space="0" w:color="000000"/>
            </w:tcBorders>
            <w:shd w:val="clear" w:color="auto" w:fill="auto"/>
          </w:tcPr>
          <w:p w14:paraId="23F7792A" w14:textId="77777777" w:rsidR="00F24019" w:rsidRDefault="00F24019">
            <w:pPr>
              <w:jc w:val="center"/>
            </w:pPr>
            <w:r>
              <w:t>From</w:t>
            </w:r>
          </w:p>
        </w:tc>
        <w:tc>
          <w:tcPr>
            <w:tcW w:w="3292" w:type="dxa"/>
            <w:tcBorders>
              <w:top w:val="single" w:sz="4" w:space="0" w:color="000000"/>
              <w:left w:val="single" w:sz="4" w:space="0" w:color="000000"/>
              <w:bottom w:val="single" w:sz="4" w:space="0" w:color="000000"/>
              <w:right w:val="single" w:sz="4" w:space="0" w:color="000000"/>
            </w:tcBorders>
            <w:shd w:val="clear" w:color="auto" w:fill="auto"/>
          </w:tcPr>
          <w:p w14:paraId="67F015E6" w14:textId="77777777" w:rsidR="00F24019" w:rsidRDefault="00F24019">
            <w:r>
              <w:t>&lt;sip:wty@10.29.221.162&gt;;</w:t>
            </w:r>
          </w:p>
          <w:p w14:paraId="00850A00" w14:textId="77777777" w:rsidR="00F24019" w:rsidRDefault="00F24019">
            <w:r>
              <w:t>tag=dbxUMsdCp</w:t>
            </w:r>
          </w:p>
        </w:tc>
        <w:tc>
          <w:tcPr>
            <w:tcW w:w="3596" w:type="dxa"/>
            <w:tcBorders>
              <w:top w:val="single" w:sz="4" w:space="0" w:color="000000"/>
              <w:left w:val="single" w:sz="4" w:space="0" w:color="000000"/>
              <w:bottom w:val="single" w:sz="4" w:space="0" w:color="000000"/>
              <w:right w:val="single" w:sz="4" w:space="0" w:color="000000"/>
            </w:tcBorders>
            <w:shd w:val="clear" w:color="auto" w:fill="auto"/>
          </w:tcPr>
          <w:p w14:paraId="0ADD55A1" w14:textId="77777777" w:rsidR="00F24019" w:rsidRDefault="00F24019">
            <w:r>
              <w:t>与主叫侧</w:t>
            </w:r>
            <w:r>
              <w:t xml:space="preserve"> BYE </w:t>
            </w:r>
            <w:r>
              <w:t>请求保持一致</w:t>
            </w:r>
          </w:p>
        </w:tc>
      </w:tr>
      <w:tr w:rsidR="00F24019" w14:paraId="62864CB5" w14:textId="77777777">
        <w:trPr>
          <w:jc w:val="center"/>
        </w:trPr>
        <w:tc>
          <w:tcPr>
            <w:tcW w:w="1348" w:type="dxa"/>
            <w:tcBorders>
              <w:top w:val="single" w:sz="4" w:space="0" w:color="000000"/>
              <w:left w:val="single" w:sz="4" w:space="0" w:color="000000"/>
              <w:bottom w:val="single" w:sz="4" w:space="0" w:color="000000"/>
              <w:right w:val="single" w:sz="4" w:space="0" w:color="000000"/>
            </w:tcBorders>
            <w:shd w:val="clear" w:color="auto" w:fill="auto"/>
          </w:tcPr>
          <w:p w14:paraId="4A4A9AF2" w14:textId="77777777" w:rsidR="00F24019" w:rsidRDefault="00F24019">
            <w:pPr>
              <w:jc w:val="center"/>
            </w:pPr>
            <w:r>
              <w:t>To</w:t>
            </w:r>
          </w:p>
        </w:tc>
        <w:tc>
          <w:tcPr>
            <w:tcW w:w="3292" w:type="dxa"/>
            <w:tcBorders>
              <w:top w:val="single" w:sz="4" w:space="0" w:color="000000"/>
              <w:left w:val="single" w:sz="4" w:space="0" w:color="000000"/>
              <w:bottom w:val="single" w:sz="4" w:space="0" w:color="000000"/>
              <w:right w:val="single" w:sz="4" w:space="0" w:color="000000"/>
            </w:tcBorders>
            <w:shd w:val="clear" w:color="auto" w:fill="auto"/>
          </w:tcPr>
          <w:p w14:paraId="2B271393" w14:textId="77777777" w:rsidR="00F24019" w:rsidRDefault="00F24019">
            <w:r>
              <w:t>&lt;sip:jpg@10.29.221.162&gt;;</w:t>
            </w:r>
          </w:p>
          <w:p w14:paraId="1526CA31" w14:textId="77777777" w:rsidR="00F24019" w:rsidRDefault="00F24019">
            <w:r>
              <w:t>tag=c416a9a971bc1aae</w:t>
            </w:r>
          </w:p>
        </w:tc>
        <w:tc>
          <w:tcPr>
            <w:tcW w:w="3596" w:type="dxa"/>
            <w:tcBorders>
              <w:top w:val="single" w:sz="4" w:space="0" w:color="000000"/>
              <w:left w:val="single" w:sz="4" w:space="0" w:color="000000"/>
              <w:bottom w:val="single" w:sz="4" w:space="0" w:color="000000"/>
              <w:right w:val="single" w:sz="4" w:space="0" w:color="000000"/>
            </w:tcBorders>
            <w:shd w:val="clear" w:color="auto" w:fill="auto"/>
          </w:tcPr>
          <w:p w14:paraId="0C2780D6" w14:textId="77777777" w:rsidR="00F24019" w:rsidRDefault="00F24019">
            <w:r>
              <w:t>保持主叫侧已经建立的被叫</w:t>
            </w:r>
            <w:r>
              <w:t xml:space="preserve"> tag </w:t>
            </w:r>
            <w:r>
              <w:t>不变</w:t>
            </w:r>
          </w:p>
        </w:tc>
      </w:tr>
      <w:tr w:rsidR="00F24019" w14:paraId="2FA07A51" w14:textId="77777777">
        <w:trPr>
          <w:jc w:val="center"/>
        </w:trPr>
        <w:tc>
          <w:tcPr>
            <w:tcW w:w="1348" w:type="dxa"/>
            <w:tcBorders>
              <w:top w:val="single" w:sz="4" w:space="0" w:color="000000"/>
              <w:left w:val="single" w:sz="4" w:space="0" w:color="000000"/>
              <w:bottom w:val="single" w:sz="4" w:space="0" w:color="000000"/>
              <w:right w:val="single" w:sz="4" w:space="0" w:color="000000"/>
            </w:tcBorders>
            <w:shd w:val="clear" w:color="auto" w:fill="auto"/>
          </w:tcPr>
          <w:p w14:paraId="5539BA15" w14:textId="77777777" w:rsidR="00F24019" w:rsidRDefault="00F24019">
            <w:pPr>
              <w:jc w:val="center"/>
            </w:pPr>
            <w:r>
              <w:t>CSeq</w:t>
            </w:r>
          </w:p>
        </w:tc>
        <w:tc>
          <w:tcPr>
            <w:tcW w:w="3292" w:type="dxa"/>
            <w:tcBorders>
              <w:top w:val="single" w:sz="4" w:space="0" w:color="000000"/>
              <w:left w:val="single" w:sz="4" w:space="0" w:color="000000"/>
              <w:bottom w:val="single" w:sz="4" w:space="0" w:color="000000"/>
              <w:right w:val="single" w:sz="4" w:space="0" w:color="000000"/>
            </w:tcBorders>
            <w:shd w:val="clear" w:color="auto" w:fill="auto"/>
          </w:tcPr>
          <w:p w14:paraId="22A49AE9" w14:textId="77777777" w:rsidR="00F24019" w:rsidRDefault="00F24019">
            <w:r>
              <w:t>21 BYE</w:t>
            </w:r>
          </w:p>
        </w:tc>
        <w:tc>
          <w:tcPr>
            <w:tcW w:w="3596" w:type="dxa"/>
            <w:tcBorders>
              <w:top w:val="single" w:sz="4" w:space="0" w:color="000000"/>
              <w:left w:val="single" w:sz="4" w:space="0" w:color="000000"/>
              <w:bottom w:val="single" w:sz="4" w:space="0" w:color="000000"/>
              <w:right w:val="single" w:sz="4" w:space="0" w:color="000000"/>
            </w:tcBorders>
            <w:shd w:val="clear" w:color="auto" w:fill="auto"/>
          </w:tcPr>
          <w:p w14:paraId="1FD7A9F9" w14:textId="77777777" w:rsidR="00F24019" w:rsidRDefault="00F24019">
            <w:r>
              <w:t>说明该响应对应主叫侧发出的</w:t>
            </w:r>
            <w:r>
              <w:t xml:space="preserve"> BYE </w:t>
            </w:r>
            <w:r>
              <w:t>请求</w:t>
            </w:r>
          </w:p>
        </w:tc>
      </w:tr>
      <w:tr w:rsidR="00F24019" w14:paraId="0BA5506E" w14:textId="77777777">
        <w:trPr>
          <w:jc w:val="center"/>
        </w:trPr>
        <w:tc>
          <w:tcPr>
            <w:tcW w:w="1348" w:type="dxa"/>
            <w:tcBorders>
              <w:top w:val="single" w:sz="4" w:space="0" w:color="000000"/>
              <w:left w:val="single" w:sz="4" w:space="0" w:color="000000"/>
              <w:bottom w:val="single" w:sz="4" w:space="0" w:color="000000"/>
              <w:right w:val="single" w:sz="4" w:space="0" w:color="000000"/>
            </w:tcBorders>
            <w:shd w:val="clear" w:color="auto" w:fill="auto"/>
          </w:tcPr>
          <w:p w14:paraId="3A814C7E" w14:textId="77777777" w:rsidR="00F24019" w:rsidRDefault="00F24019">
            <w:pPr>
              <w:jc w:val="center"/>
            </w:pPr>
            <w:r>
              <w:t>Call-ID</w:t>
            </w:r>
          </w:p>
        </w:tc>
        <w:tc>
          <w:tcPr>
            <w:tcW w:w="3292" w:type="dxa"/>
            <w:tcBorders>
              <w:top w:val="single" w:sz="4" w:space="0" w:color="000000"/>
              <w:left w:val="single" w:sz="4" w:space="0" w:color="000000"/>
              <w:bottom w:val="single" w:sz="4" w:space="0" w:color="000000"/>
              <w:right w:val="single" w:sz="4" w:space="0" w:color="000000"/>
            </w:tcBorders>
            <w:shd w:val="clear" w:color="auto" w:fill="auto"/>
          </w:tcPr>
          <w:p w14:paraId="0D605A2A" w14:textId="77777777" w:rsidR="00F24019" w:rsidRDefault="00F24019">
            <w:r>
              <w:t>4w0Zw~pl-B</w:t>
            </w:r>
          </w:p>
        </w:tc>
        <w:tc>
          <w:tcPr>
            <w:tcW w:w="3596" w:type="dxa"/>
            <w:tcBorders>
              <w:top w:val="single" w:sz="4" w:space="0" w:color="000000"/>
              <w:left w:val="single" w:sz="4" w:space="0" w:color="000000"/>
              <w:bottom w:val="single" w:sz="4" w:space="0" w:color="000000"/>
              <w:right w:val="single" w:sz="4" w:space="0" w:color="000000"/>
            </w:tcBorders>
            <w:shd w:val="clear" w:color="auto" w:fill="auto"/>
          </w:tcPr>
          <w:p w14:paraId="446FAF4F" w14:textId="77777777" w:rsidR="00F24019" w:rsidRDefault="00F24019">
            <w:r>
              <w:t>仍属于主叫与服务器之间的会话分支</w:t>
            </w:r>
          </w:p>
        </w:tc>
      </w:tr>
      <w:tr w:rsidR="00F24019" w14:paraId="3ABDABD4" w14:textId="77777777">
        <w:trPr>
          <w:jc w:val="center"/>
        </w:trPr>
        <w:tc>
          <w:tcPr>
            <w:tcW w:w="1348" w:type="dxa"/>
            <w:tcBorders>
              <w:top w:val="single" w:sz="4" w:space="0" w:color="000000"/>
              <w:left w:val="single" w:sz="4" w:space="0" w:color="000000"/>
              <w:bottom w:val="single" w:sz="4" w:space="0" w:color="000000"/>
              <w:right w:val="single" w:sz="4" w:space="0" w:color="000000"/>
            </w:tcBorders>
            <w:shd w:val="clear" w:color="auto" w:fill="auto"/>
          </w:tcPr>
          <w:p w14:paraId="600B408F" w14:textId="77777777" w:rsidR="00F24019" w:rsidRDefault="00F24019">
            <w:pPr>
              <w:jc w:val="center"/>
            </w:pPr>
            <w:r>
              <w:t>Contact</w:t>
            </w:r>
          </w:p>
        </w:tc>
        <w:tc>
          <w:tcPr>
            <w:tcW w:w="3292" w:type="dxa"/>
            <w:tcBorders>
              <w:top w:val="single" w:sz="4" w:space="0" w:color="000000"/>
              <w:left w:val="single" w:sz="4" w:space="0" w:color="000000"/>
              <w:bottom w:val="single" w:sz="4" w:space="0" w:color="000000"/>
              <w:right w:val="single" w:sz="4" w:space="0" w:color="000000"/>
            </w:tcBorders>
            <w:shd w:val="clear" w:color="auto" w:fill="auto"/>
          </w:tcPr>
          <w:p w14:paraId="2AB89B6C" w14:textId="77777777" w:rsidR="00F24019" w:rsidRDefault="00F24019">
            <w:r>
              <w:t>&lt;sip:jpg@10.29.221.162&gt;</w:t>
            </w:r>
          </w:p>
        </w:tc>
        <w:tc>
          <w:tcPr>
            <w:tcW w:w="3596" w:type="dxa"/>
            <w:tcBorders>
              <w:top w:val="single" w:sz="4" w:space="0" w:color="000000"/>
              <w:left w:val="single" w:sz="4" w:space="0" w:color="000000"/>
              <w:bottom w:val="single" w:sz="4" w:space="0" w:color="000000"/>
              <w:right w:val="single" w:sz="4" w:space="0" w:color="000000"/>
            </w:tcBorders>
            <w:shd w:val="clear" w:color="auto" w:fill="auto"/>
          </w:tcPr>
          <w:p w14:paraId="072F402D" w14:textId="77777777" w:rsidR="00F24019" w:rsidRDefault="00F24019">
            <w:r>
              <w:t>表明主叫侧看到的对端联系地址仍然是服务器侧</w:t>
            </w:r>
            <w:r>
              <w:t xml:space="preserve"> SIP </w:t>
            </w:r>
            <w:r>
              <w:t>地址</w:t>
            </w:r>
          </w:p>
        </w:tc>
      </w:tr>
      <w:tr w:rsidR="00F24019" w14:paraId="415B1371" w14:textId="77777777">
        <w:trPr>
          <w:jc w:val="center"/>
        </w:trPr>
        <w:tc>
          <w:tcPr>
            <w:tcW w:w="1348" w:type="dxa"/>
            <w:tcBorders>
              <w:top w:val="single" w:sz="4" w:space="0" w:color="000000"/>
              <w:left w:val="single" w:sz="4" w:space="0" w:color="000000"/>
              <w:bottom w:val="single" w:sz="4" w:space="0" w:color="000000"/>
              <w:right w:val="single" w:sz="4" w:space="0" w:color="000000"/>
            </w:tcBorders>
            <w:shd w:val="clear" w:color="auto" w:fill="auto"/>
          </w:tcPr>
          <w:p w14:paraId="1975C7AC" w14:textId="77777777" w:rsidR="00F24019" w:rsidRDefault="00F24019">
            <w:pPr>
              <w:jc w:val="center"/>
            </w:pPr>
            <w:r>
              <w:t>Content-Length</w:t>
            </w:r>
          </w:p>
        </w:tc>
        <w:tc>
          <w:tcPr>
            <w:tcW w:w="3292" w:type="dxa"/>
            <w:tcBorders>
              <w:top w:val="single" w:sz="4" w:space="0" w:color="000000"/>
              <w:left w:val="single" w:sz="4" w:space="0" w:color="000000"/>
              <w:bottom w:val="single" w:sz="4" w:space="0" w:color="000000"/>
              <w:right w:val="single" w:sz="4" w:space="0" w:color="000000"/>
            </w:tcBorders>
            <w:shd w:val="clear" w:color="auto" w:fill="auto"/>
          </w:tcPr>
          <w:p w14:paraId="5679DB4A" w14:textId="77777777" w:rsidR="00F24019" w:rsidRDefault="00F24019">
            <w:r>
              <w:t>0</w:t>
            </w:r>
          </w:p>
        </w:tc>
        <w:tc>
          <w:tcPr>
            <w:tcW w:w="3596" w:type="dxa"/>
            <w:tcBorders>
              <w:top w:val="single" w:sz="4" w:space="0" w:color="000000"/>
              <w:left w:val="single" w:sz="4" w:space="0" w:color="000000"/>
              <w:bottom w:val="single" w:sz="4" w:space="0" w:color="000000"/>
              <w:right w:val="single" w:sz="4" w:space="0" w:color="000000"/>
            </w:tcBorders>
            <w:shd w:val="clear" w:color="auto" w:fill="auto"/>
          </w:tcPr>
          <w:p w14:paraId="1BDE7C81" w14:textId="77777777" w:rsidR="00F24019" w:rsidRDefault="00F24019">
            <w:r>
              <w:t>该响应只承担拆线确认功能，不携带消息体</w:t>
            </w:r>
          </w:p>
        </w:tc>
      </w:tr>
    </w:tbl>
    <w:p w14:paraId="5E05A0D4" w14:textId="77777777" w:rsidR="00F24019" w:rsidRDefault="00F24019">
      <w:pPr>
        <w:ind w:firstLine="308"/>
      </w:pPr>
    </w:p>
    <w:p w14:paraId="18F7C97F" w14:textId="77777777" w:rsidR="00F24019" w:rsidRDefault="00F24019">
      <w:pPr>
        <w:ind w:firstLine="308"/>
        <w:rPr>
          <w:rFonts w:ascii="Cambria" w:hAnsi="Cambria" w:cs="Cambria"/>
          <w:b/>
        </w:rPr>
      </w:pPr>
      <w:r>
        <w:rPr>
          <w:rFonts w:hint="eastAsia"/>
        </w:rPr>
        <w:t>随后服务器立即向被叫侧发送</w:t>
      </w:r>
      <w:r>
        <w:rPr>
          <w:rFonts w:hint="eastAsia"/>
        </w:rPr>
        <w:t xml:space="preserve"> BYE sip:jpg@10.29.230.70;transport=udp SIP/2.0</w:t>
      </w:r>
      <w:r>
        <w:rPr>
          <w:rFonts w:hint="eastAsia"/>
        </w:rPr>
        <w:t>，其</w:t>
      </w:r>
      <w:r>
        <w:rPr>
          <w:rFonts w:hint="eastAsia"/>
        </w:rPr>
        <w:t xml:space="preserve"> Call-ID </w:t>
      </w:r>
      <w:r>
        <w:rPr>
          <w:rFonts w:hint="eastAsia"/>
        </w:rPr>
        <w:t>为</w:t>
      </w:r>
      <w:r>
        <w:rPr>
          <w:rFonts w:hint="eastAsia"/>
        </w:rPr>
        <w:t xml:space="preserve"> 689c22a0-cd493b1f-20260430-131419</w:t>
      </w:r>
      <w:r>
        <w:rPr>
          <w:rFonts w:hint="eastAsia"/>
        </w:rPr>
        <w:t>、</w:t>
      </w:r>
      <w:r>
        <w:rPr>
          <w:rFonts w:hint="eastAsia"/>
        </w:rPr>
        <w:t xml:space="preserve">CSeq </w:t>
      </w:r>
      <w:r>
        <w:rPr>
          <w:rFonts w:hint="eastAsia"/>
        </w:rPr>
        <w:t>为</w:t>
      </w:r>
      <w:r>
        <w:rPr>
          <w:rFonts w:hint="eastAsia"/>
        </w:rPr>
        <w:t xml:space="preserve"> 10 BYE</w:t>
      </w:r>
      <w:r>
        <w:rPr>
          <w:rFonts w:hint="eastAsia"/>
        </w:rPr>
        <w:t>；被叫再返回</w:t>
      </w:r>
      <w:r>
        <w:rPr>
          <w:rFonts w:hint="eastAsia"/>
        </w:rPr>
        <w:t xml:space="preserve"> 200 OK</w:t>
      </w:r>
      <w:r>
        <w:rPr>
          <w:rFonts w:hint="eastAsia"/>
        </w:rPr>
        <w:t>（</w:t>
      </w:r>
      <w:r>
        <w:rPr>
          <w:rFonts w:hint="eastAsia"/>
        </w:rPr>
        <w:t>BYE</w:t>
      </w:r>
      <w:r>
        <w:rPr>
          <w:rFonts w:hint="eastAsia"/>
        </w:rPr>
        <w:t>）完成被叫侧拆线。由此可以看出，服务器在主叫侧完成确认后，还需要单独结束被叫侧维护的对应会话。</w:t>
      </w:r>
    </w:p>
    <w:p w14:paraId="74F9D6DD" w14:textId="77777777" w:rsidR="00F24019" w:rsidRPr="003B10E2" w:rsidRDefault="00F24019">
      <w:pPr>
        <w:ind w:firstLine="308"/>
        <w:rPr>
          <w:rFonts w:ascii="Cambria" w:hAnsi="Cambria" w:cs="Cambria"/>
          <w:bCs/>
        </w:rPr>
      </w:pPr>
      <w:r w:rsidRPr="003B10E2">
        <w:rPr>
          <w:rFonts w:ascii="Cambria" w:hAnsi="Cambria" w:cs="Cambria" w:hint="eastAsia"/>
          <w:bCs/>
        </w:rPr>
        <w:t>报文的作用汇总如下：</w:t>
      </w:r>
    </w:p>
    <w:tbl>
      <w:tblPr>
        <w:tblW w:w="0" w:type="auto"/>
        <w:jc w:val="center"/>
        <w:tblLayout w:type="fixed"/>
        <w:tblLook w:val="0000" w:firstRow="0" w:lastRow="0" w:firstColumn="0" w:lastColumn="0" w:noHBand="0" w:noVBand="0"/>
      </w:tblPr>
      <w:tblGrid>
        <w:gridCol w:w="1330"/>
        <w:gridCol w:w="2551"/>
        <w:gridCol w:w="4249"/>
      </w:tblGrid>
      <w:tr w:rsidR="00F24019" w:rsidRPr="003B10E2" w14:paraId="55BA005B" w14:textId="77777777">
        <w:trPr>
          <w:jc w:val="center"/>
        </w:trPr>
        <w:tc>
          <w:tcPr>
            <w:tcW w:w="133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FB4D24C" w14:textId="77777777" w:rsidR="00F24019" w:rsidRPr="003B10E2" w:rsidRDefault="00F24019">
            <w:pPr>
              <w:jc w:val="center"/>
            </w:pPr>
            <w:r w:rsidRPr="003B10E2">
              <w:rPr>
                <w:b/>
              </w:rPr>
              <w:t>信令</w:t>
            </w:r>
          </w:p>
        </w:tc>
        <w:tc>
          <w:tcPr>
            <w:tcW w:w="255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6F48ABF" w14:textId="77777777" w:rsidR="00F24019" w:rsidRPr="003B10E2" w:rsidRDefault="00F24019">
            <w:pPr>
              <w:jc w:val="center"/>
            </w:pPr>
            <w:r w:rsidRPr="003B10E2">
              <w:rPr>
                <w:b/>
              </w:rPr>
              <w:t>作用</w:t>
            </w:r>
          </w:p>
        </w:tc>
        <w:tc>
          <w:tcPr>
            <w:tcW w:w="424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E7B92C3" w14:textId="77777777" w:rsidR="00F24019" w:rsidRPr="003B10E2" w:rsidRDefault="00F24019">
            <w:pPr>
              <w:jc w:val="center"/>
            </w:pPr>
            <w:r w:rsidRPr="003B10E2">
              <w:rPr>
                <w:b/>
              </w:rPr>
              <w:t>说明</w:t>
            </w:r>
          </w:p>
        </w:tc>
      </w:tr>
      <w:tr w:rsidR="00F24019" w:rsidRPr="003B10E2" w14:paraId="7211B945" w14:textId="77777777">
        <w:trPr>
          <w:jc w:val="center"/>
        </w:trPr>
        <w:tc>
          <w:tcPr>
            <w:tcW w:w="13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BAC81C4" w14:textId="77777777" w:rsidR="00F24019" w:rsidRPr="003B10E2" w:rsidRDefault="00F24019">
            <w:pPr>
              <w:jc w:val="center"/>
            </w:pPr>
            <w:r w:rsidRPr="003B10E2">
              <w:t>INVITE</w:t>
            </w:r>
          </w:p>
        </w:tc>
        <w:tc>
          <w:tcPr>
            <w:tcW w:w="255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3FB2CD3" w14:textId="77777777" w:rsidR="00F24019" w:rsidRPr="003B10E2" w:rsidRDefault="00F24019">
            <w:r w:rsidRPr="003B10E2">
              <w:t>主叫发起呼叫。</w:t>
            </w:r>
          </w:p>
        </w:tc>
        <w:tc>
          <w:tcPr>
            <w:tcW w:w="424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5F34E5A" w14:textId="77777777" w:rsidR="00F24019" w:rsidRPr="003B10E2" w:rsidRDefault="00F24019">
            <w:r w:rsidRPr="003B10E2">
              <w:t>携带</w:t>
            </w:r>
            <w:r w:rsidRPr="003B10E2">
              <w:t xml:space="preserve"> SDP offer</w:t>
            </w:r>
            <w:r w:rsidRPr="003B10E2">
              <w:t>，声明本端支持的音频编码与端口。</w:t>
            </w:r>
          </w:p>
        </w:tc>
      </w:tr>
      <w:tr w:rsidR="00F24019" w:rsidRPr="003B10E2" w14:paraId="719C4E46" w14:textId="77777777">
        <w:trPr>
          <w:jc w:val="center"/>
        </w:trPr>
        <w:tc>
          <w:tcPr>
            <w:tcW w:w="13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CFD7F75" w14:textId="77777777" w:rsidR="00F24019" w:rsidRPr="003B10E2" w:rsidRDefault="00F24019">
            <w:pPr>
              <w:jc w:val="center"/>
            </w:pPr>
            <w:r w:rsidRPr="003B10E2">
              <w:t>100 Trying</w:t>
            </w:r>
          </w:p>
        </w:tc>
        <w:tc>
          <w:tcPr>
            <w:tcW w:w="255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40F7ADB" w14:textId="77777777" w:rsidR="00F24019" w:rsidRPr="003B10E2" w:rsidRDefault="00F24019">
            <w:r w:rsidRPr="003B10E2">
              <w:t>服务器确认已收到请求。</w:t>
            </w:r>
          </w:p>
        </w:tc>
        <w:tc>
          <w:tcPr>
            <w:tcW w:w="424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0E8E4BF" w14:textId="77777777" w:rsidR="00F24019" w:rsidRPr="003B10E2" w:rsidRDefault="00F24019">
            <w:r w:rsidRPr="003B10E2">
              <w:t>避免主叫重复发送</w:t>
            </w:r>
            <w:r w:rsidRPr="003B10E2">
              <w:t xml:space="preserve"> INVITE</w:t>
            </w:r>
            <w:r w:rsidRPr="003B10E2">
              <w:t>。</w:t>
            </w:r>
          </w:p>
        </w:tc>
      </w:tr>
      <w:tr w:rsidR="00F24019" w:rsidRPr="003B10E2" w14:paraId="550D7837" w14:textId="77777777">
        <w:trPr>
          <w:jc w:val="center"/>
        </w:trPr>
        <w:tc>
          <w:tcPr>
            <w:tcW w:w="13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473B9EF" w14:textId="77777777" w:rsidR="00F24019" w:rsidRPr="003B10E2" w:rsidRDefault="00F24019">
            <w:pPr>
              <w:jc w:val="center"/>
            </w:pPr>
            <w:r w:rsidRPr="003B10E2">
              <w:t>180 Ringing</w:t>
            </w:r>
          </w:p>
        </w:tc>
        <w:tc>
          <w:tcPr>
            <w:tcW w:w="255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6B0CBE2" w14:textId="77777777" w:rsidR="00F24019" w:rsidRPr="003B10E2" w:rsidRDefault="00F24019">
            <w:r w:rsidRPr="003B10E2">
              <w:t>被叫正在振铃。</w:t>
            </w:r>
          </w:p>
        </w:tc>
        <w:tc>
          <w:tcPr>
            <w:tcW w:w="424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78A7093" w14:textId="77777777" w:rsidR="00F24019" w:rsidRPr="003B10E2" w:rsidRDefault="00F24019">
            <w:r w:rsidRPr="003B10E2">
              <w:t>提示主叫当前正在等待对端接听。</w:t>
            </w:r>
          </w:p>
        </w:tc>
      </w:tr>
      <w:tr w:rsidR="00F24019" w:rsidRPr="003B10E2" w14:paraId="76BEE288" w14:textId="77777777">
        <w:trPr>
          <w:jc w:val="center"/>
        </w:trPr>
        <w:tc>
          <w:tcPr>
            <w:tcW w:w="13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C9B465" w14:textId="77777777" w:rsidR="00F24019" w:rsidRPr="003B10E2" w:rsidRDefault="00F24019">
            <w:pPr>
              <w:jc w:val="center"/>
            </w:pPr>
            <w:r w:rsidRPr="003B10E2">
              <w:t>200 OK</w:t>
            </w:r>
          </w:p>
        </w:tc>
        <w:tc>
          <w:tcPr>
            <w:tcW w:w="255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51A3512" w14:textId="77777777" w:rsidR="00F24019" w:rsidRPr="003B10E2" w:rsidRDefault="00F24019">
            <w:r w:rsidRPr="003B10E2">
              <w:t>被叫同意接听。</w:t>
            </w:r>
          </w:p>
        </w:tc>
        <w:tc>
          <w:tcPr>
            <w:tcW w:w="424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972DE16" w14:textId="77777777" w:rsidR="00F24019" w:rsidRPr="003B10E2" w:rsidRDefault="00F24019">
            <w:r w:rsidRPr="003B10E2">
              <w:t>携带</w:t>
            </w:r>
            <w:r w:rsidRPr="003B10E2">
              <w:t xml:space="preserve"> SDP answer</w:t>
            </w:r>
            <w:r w:rsidRPr="003B10E2">
              <w:t>，返回可用音频编码与端口。</w:t>
            </w:r>
          </w:p>
        </w:tc>
      </w:tr>
      <w:tr w:rsidR="00F24019" w:rsidRPr="003B10E2" w14:paraId="79E0BD49" w14:textId="77777777">
        <w:trPr>
          <w:jc w:val="center"/>
        </w:trPr>
        <w:tc>
          <w:tcPr>
            <w:tcW w:w="13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40574DE" w14:textId="77777777" w:rsidR="00F24019" w:rsidRPr="003B10E2" w:rsidRDefault="00F24019">
            <w:pPr>
              <w:jc w:val="center"/>
            </w:pPr>
            <w:r w:rsidRPr="003B10E2">
              <w:t>ACK</w:t>
            </w:r>
          </w:p>
        </w:tc>
        <w:tc>
          <w:tcPr>
            <w:tcW w:w="255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0612D0F" w14:textId="77777777" w:rsidR="00F24019" w:rsidRPr="003B10E2" w:rsidRDefault="00F24019">
            <w:r w:rsidRPr="003B10E2">
              <w:t>主叫确认会话建立。</w:t>
            </w:r>
          </w:p>
        </w:tc>
        <w:tc>
          <w:tcPr>
            <w:tcW w:w="424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B0A6C12" w14:textId="77777777" w:rsidR="00F24019" w:rsidRPr="003B10E2" w:rsidRDefault="00F24019">
            <w:r w:rsidRPr="003B10E2">
              <w:t xml:space="preserve">ACK </w:t>
            </w:r>
            <w:r w:rsidRPr="003B10E2">
              <w:t>之后双方开始</w:t>
            </w:r>
            <w:r w:rsidRPr="003B10E2">
              <w:t xml:space="preserve"> RTP </w:t>
            </w:r>
            <w:r w:rsidRPr="003B10E2">
              <w:t>媒体传输。</w:t>
            </w:r>
          </w:p>
        </w:tc>
      </w:tr>
      <w:tr w:rsidR="00F24019" w:rsidRPr="003B10E2" w14:paraId="6DA73E0F" w14:textId="77777777">
        <w:trPr>
          <w:jc w:val="center"/>
        </w:trPr>
        <w:tc>
          <w:tcPr>
            <w:tcW w:w="13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DCA960D" w14:textId="77777777" w:rsidR="00F24019" w:rsidRPr="003B10E2" w:rsidRDefault="00F24019">
            <w:pPr>
              <w:jc w:val="center"/>
            </w:pPr>
            <w:r w:rsidRPr="003B10E2">
              <w:t>BYE</w:t>
            </w:r>
          </w:p>
        </w:tc>
        <w:tc>
          <w:tcPr>
            <w:tcW w:w="255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FEB465E" w14:textId="77777777" w:rsidR="00F24019" w:rsidRPr="003B10E2" w:rsidRDefault="00F24019">
            <w:r w:rsidRPr="003B10E2">
              <w:t>任一方结束通话。</w:t>
            </w:r>
          </w:p>
        </w:tc>
        <w:tc>
          <w:tcPr>
            <w:tcW w:w="424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FF74F3B" w14:textId="77777777" w:rsidR="00F24019" w:rsidRPr="003B10E2" w:rsidRDefault="00F24019">
            <w:r w:rsidRPr="003B10E2">
              <w:t>用于释放会话资源。</w:t>
            </w:r>
          </w:p>
        </w:tc>
      </w:tr>
      <w:tr w:rsidR="00F24019" w:rsidRPr="003B10E2" w14:paraId="06A847AA" w14:textId="77777777">
        <w:trPr>
          <w:jc w:val="center"/>
        </w:trPr>
        <w:tc>
          <w:tcPr>
            <w:tcW w:w="13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404A50F" w14:textId="77777777" w:rsidR="00F24019" w:rsidRPr="003B10E2" w:rsidRDefault="00F24019">
            <w:pPr>
              <w:jc w:val="center"/>
            </w:pPr>
            <w:r w:rsidRPr="003B10E2">
              <w:t>200 OK</w:t>
            </w:r>
          </w:p>
        </w:tc>
        <w:tc>
          <w:tcPr>
            <w:tcW w:w="255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13D019A" w14:textId="77777777" w:rsidR="00F24019" w:rsidRPr="003B10E2" w:rsidRDefault="00F24019">
            <w:r w:rsidRPr="003B10E2">
              <w:t>对</w:t>
            </w:r>
            <w:r w:rsidRPr="003B10E2">
              <w:t xml:space="preserve"> BYE </w:t>
            </w:r>
            <w:r w:rsidRPr="003B10E2">
              <w:t>的确认。</w:t>
            </w:r>
          </w:p>
        </w:tc>
        <w:tc>
          <w:tcPr>
            <w:tcW w:w="424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C73198F" w14:textId="77777777" w:rsidR="00F24019" w:rsidRPr="003B10E2" w:rsidRDefault="00F24019">
            <w:r w:rsidRPr="003B10E2">
              <w:t>呼叫正式结束。</w:t>
            </w:r>
          </w:p>
        </w:tc>
      </w:tr>
    </w:tbl>
    <w:p w14:paraId="00D1F308" w14:textId="77777777" w:rsidR="00F24019" w:rsidRDefault="00F24019">
      <w:pPr>
        <w:ind w:firstLine="308"/>
      </w:pPr>
    </w:p>
    <w:p w14:paraId="11652076" w14:textId="77777777" w:rsidR="00F24019" w:rsidRDefault="00F24019">
      <w:pPr>
        <w:ind w:firstLine="308"/>
      </w:pPr>
      <w:r>
        <w:rPr>
          <w:rFonts w:hint="eastAsia"/>
        </w:rPr>
        <w:t>从时间顺序上看，主叫在</w:t>
      </w:r>
      <w:r>
        <w:rPr>
          <w:rFonts w:hint="eastAsia"/>
        </w:rPr>
        <w:t xml:space="preserve"> 0.000s </w:t>
      </w:r>
      <w:r>
        <w:rPr>
          <w:rFonts w:hint="eastAsia"/>
        </w:rPr>
        <w:t>发送</w:t>
      </w:r>
      <w:r>
        <w:rPr>
          <w:rFonts w:hint="eastAsia"/>
        </w:rPr>
        <w:t xml:space="preserve"> INVITE</w:t>
      </w:r>
      <w:r>
        <w:rPr>
          <w:rFonts w:hint="eastAsia"/>
        </w:rPr>
        <w:t>，</w:t>
      </w:r>
      <w:r>
        <w:rPr>
          <w:rFonts w:hint="eastAsia"/>
        </w:rPr>
        <w:t xml:space="preserve">0.0005s </w:t>
      </w:r>
      <w:r>
        <w:rPr>
          <w:rFonts w:hint="eastAsia"/>
        </w:rPr>
        <w:t>左右收到服务器返回的</w:t>
      </w:r>
      <w:r>
        <w:rPr>
          <w:rFonts w:hint="eastAsia"/>
        </w:rPr>
        <w:t xml:space="preserve"> 100 Trying</w:t>
      </w:r>
      <w:r>
        <w:rPr>
          <w:rFonts w:hint="eastAsia"/>
        </w:rPr>
        <w:t>；服务器在</w:t>
      </w:r>
      <w:r>
        <w:rPr>
          <w:rFonts w:hint="eastAsia"/>
        </w:rPr>
        <w:t xml:space="preserve"> 0.013s </w:t>
      </w:r>
      <w:r>
        <w:rPr>
          <w:rFonts w:hint="eastAsia"/>
        </w:rPr>
        <w:t>将</w:t>
      </w:r>
      <w:r>
        <w:rPr>
          <w:rFonts w:hint="eastAsia"/>
        </w:rPr>
        <w:t xml:space="preserve"> INVITE </w:t>
      </w:r>
      <w:r>
        <w:rPr>
          <w:rFonts w:hint="eastAsia"/>
        </w:rPr>
        <w:t>转发给被叫，被叫在</w:t>
      </w:r>
      <w:r>
        <w:rPr>
          <w:rFonts w:hint="eastAsia"/>
        </w:rPr>
        <w:t xml:space="preserve"> 0.315s </w:t>
      </w:r>
      <w:r>
        <w:rPr>
          <w:rFonts w:hint="eastAsia"/>
        </w:rPr>
        <w:t>左右返回</w:t>
      </w:r>
      <w:r>
        <w:rPr>
          <w:rFonts w:hint="eastAsia"/>
        </w:rPr>
        <w:t xml:space="preserve"> 180 Ringing</w:t>
      </w:r>
      <w:r>
        <w:rPr>
          <w:rFonts w:hint="eastAsia"/>
        </w:rPr>
        <w:t>，服务器随即把振铃状态回传给主叫。</w:t>
      </w:r>
      <w:r>
        <w:rPr>
          <w:rFonts w:hint="eastAsia"/>
        </w:rPr>
        <w:t xml:space="preserve">15.134s </w:t>
      </w:r>
      <w:r>
        <w:rPr>
          <w:rFonts w:hint="eastAsia"/>
        </w:rPr>
        <w:t>左右被叫返回</w:t>
      </w:r>
      <w:r>
        <w:rPr>
          <w:rFonts w:hint="eastAsia"/>
        </w:rPr>
        <w:t xml:space="preserve"> 200 OK</w:t>
      </w:r>
      <w:r>
        <w:rPr>
          <w:rFonts w:hint="eastAsia"/>
        </w:rPr>
        <w:t>，服务器完成被叫侧</w:t>
      </w:r>
      <w:r>
        <w:rPr>
          <w:rFonts w:hint="eastAsia"/>
        </w:rPr>
        <w:t xml:space="preserve"> ACK </w:t>
      </w:r>
      <w:r>
        <w:rPr>
          <w:rFonts w:hint="eastAsia"/>
        </w:rPr>
        <w:t>后，于</w:t>
      </w:r>
      <w:r>
        <w:rPr>
          <w:rFonts w:hint="eastAsia"/>
        </w:rPr>
        <w:t xml:space="preserve"> 15.135s </w:t>
      </w:r>
      <w:r>
        <w:rPr>
          <w:rFonts w:hint="eastAsia"/>
        </w:rPr>
        <w:t>向主叫返回携带</w:t>
      </w:r>
      <w:r>
        <w:rPr>
          <w:rFonts w:hint="eastAsia"/>
        </w:rPr>
        <w:t xml:space="preserve"> SDP </w:t>
      </w:r>
      <w:r>
        <w:rPr>
          <w:rFonts w:hint="eastAsia"/>
        </w:rPr>
        <w:t>的</w:t>
      </w:r>
      <w:r>
        <w:rPr>
          <w:rFonts w:hint="eastAsia"/>
        </w:rPr>
        <w:t xml:space="preserve"> 200 OK</w:t>
      </w:r>
      <w:r>
        <w:rPr>
          <w:rFonts w:hint="eastAsia"/>
        </w:rPr>
        <w:t>，主叫在</w:t>
      </w:r>
      <w:r>
        <w:rPr>
          <w:rFonts w:hint="eastAsia"/>
        </w:rPr>
        <w:t xml:space="preserve"> 15.418s </w:t>
      </w:r>
      <w:r>
        <w:rPr>
          <w:rFonts w:hint="eastAsia"/>
        </w:rPr>
        <w:t>发送</w:t>
      </w:r>
      <w:r>
        <w:rPr>
          <w:rFonts w:hint="eastAsia"/>
        </w:rPr>
        <w:t xml:space="preserve"> ACK</w:t>
      </w:r>
      <w:r>
        <w:rPr>
          <w:rFonts w:hint="eastAsia"/>
        </w:rPr>
        <w:t>，通</w:t>
      </w:r>
      <w:r>
        <w:rPr>
          <w:rFonts w:hint="eastAsia"/>
        </w:rPr>
        <w:lastRenderedPageBreak/>
        <w:t>话正式建立。</w:t>
      </w:r>
    </w:p>
    <w:p w14:paraId="6F9B0095" w14:textId="77777777" w:rsidR="00F24019" w:rsidRDefault="00F24019">
      <w:pPr>
        <w:ind w:firstLine="308"/>
      </w:pPr>
      <w:r>
        <w:rPr>
          <w:rFonts w:hint="eastAsia"/>
        </w:rPr>
        <w:t>通话结束时，主叫在</w:t>
      </w:r>
      <w:r>
        <w:rPr>
          <w:rFonts w:hint="eastAsia"/>
        </w:rPr>
        <w:t xml:space="preserve"> 22.566s </w:t>
      </w:r>
      <w:r>
        <w:rPr>
          <w:rFonts w:hint="eastAsia"/>
        </w:rPr>
        <w:t>发送</w:t>
      </w:r>
      <w:r>
        <w:rPr>
          <w:rFonts w:hint="eastAsia"/>
        </w:rPr>
        <w:t xml:space="preserve"> BYE</w:t>
      </w:r>
      <w:r>
        <w:rPr>
          <w:rFonts w:hint="eastAsia"/>
        </w:rPr>
        <w:t>，服务器在</w:t>
      </w:r>
      <w:r>
        <w:rPr>
          <w:rFonts w:hint="eastAsia"/>
        </w:rPr>
        <w:t xml:space="preserve"> 22.567s </w:t>
      </w:r>
      <w:r>
        <w:rPr>
          <w:rFonts w:hint="eastAsia"/>
        </w:rPr>
        <w:t>先向主叫返回</w:t>
      </w:r>
      <w:r>
        <w:rPr>
          <w:rFonts w:hint="eastAsia"/>
        </w:rPr>
        <w:t xml:space="preserve"> 200 OK</w:t>
      </w:r>
      <w:r>
        <w:rPr>
          <w:rFonts w:hint="eastAsia"/>
        </w:rPr>
        <w:t>，又立即向被叫侧发送</w:t>
      </w:r>
      <w:r>
        <w:rPr>
          <w:rFonts w:hint="eastAsia"/>
        </w:rPr>
        <w:t xml:space="preserve"> BYE</w:t>
      </w:r>
      <w:r>
        <w:rPr>
          <w:rFonts w:hint="eastAsia"/>
        </w:rPr>
        <w:t>；被叫在</w:t>
      </w:r>
      <w:r>
        <w:rPr>
          <w:rFonts w:hint="eastAsia"/>
        </w:rPr>
        <w:t xml:space="preserve"> 22.628s </w:t>
      </w:r>
      <w:r>
        <w:rPr>
          <w:rFonts w:hint="eastAsia"/>
        </w:rPr>
        <w:t>返回</w:t>
      </w:r>
      <w:r>
        <w:rPr>
          <w:rFonts w:hint="eastAsia"/>
        </w:rPr>
        <w:t xml:space="preserve"> 200 OK</w:t>
      </w:r>
      <w:r>
        <w:rPr>
          <w:rFonts w:hint="eastAsia"/>
        </w:rPr>
        <w:t>（</w:t>
      </w:r>
      <w:r>
        <w:rPr>
          <w:rFonts w:hint="eastAsia"/>
        </w:rPr>
        <w:t>BYE</w:t>
      </w:r>
      <w:r>
        <w:rPr>
          <w:rFonts w:hint="eastAsia"/>
        </w:rPr>
        <w:t>）完成最终确认。整个过程表明</w:t>
      </w:r>
      <w:r>
        <w:rPr>
          <w:rFonts w:hint="eastAsia"/>
        </w:rPr>
        <w:t xml:space="preserve"> miniSIPServer </w:t>
      </w:r>
      <w:r>
        <w:rPr>
          <w:rFonts w:hint="eastAsia"/>
        </w:rPr>
        <w:t>在本实验中分别维护主叫侧和被叫侧事务，因此可以在</w:t>
      </w:r>
      <w:r>
        <w:rPr>
          <w:rFonts w:hint="eastAsia"/>
        </w:rPr>
        <w:t xml:space="preserve"> Call-ID</w:t>
      </w:r>
      <w:r>
        <w:rPr>
          <w:rFonts w:hint="eastAsia"/>
        </w:rPr>
        <w:t>、</w:t>
      </w:r>
      <w:r>
        <w:rPr>
          <w:rFonts w:hint="eastAsia"/>
        </w:rPr>
        <w:t xml:space="preserve">tag </w:t>
      </w:r>
      <w:r>
        <w:rPr>
          <w:rFonts w:hint="eastAsia"/>
        </w:rPr>
        <w:t>和</w:t>
      </w:r>
      <w:r>
        <w:rPr>
          <w:rFonts w:hint="eastAsia"/>
        </w:rPr>
        <w:t xml:space="preserve"> CSeq </w:t>
      </w:r>
      <w:r>
        <w:rPr>
          <w:rFonts w:hint="eastAsia"/>
        </w:rPr>
        <w:t>上观察到两条独立但相互对应的信令分支。</w:t>
      </w:r>
    </w:p>
    <w:p w14:paraId="28723A2F" w14:textId="77777777" w:rsidR="00F24019" w:rsidRDefault="00F24019">
      <w:pPr>
        <w:ind w:firstLine="308"/>
      </w:pPr>
      <w:r>
        <w:rPr>
          <w:rFonts w:hint="eastAsia"/>
        </w:rPr>
        <w:t>综合来看，正常语音呼叫的信令顺序可以概括为：</w:t>
      </w:r>
      <w:r>
        <w:rPr>
          <w:rFonts w:hint="eastAsia"/>
        </w:rPr>
        <w:t>INVITE</w:t>
      </w:r>
      <w:r>
        <w:rPr>
          <w:rFonts w:hint="eastAsia"/>
        </w:rPr>
        <w:t>、</w:t>
      </w:r>
      <w:r>
        <w:rPr>
          <w:rFonts w:hint="eastAsia"/>
        </w:rPr>
        <w:t>100 Trying</w:t>
      </w:r>
      <w:r>
        <w:rPr>
          <w:rFonts w:hint="eastAsia"/>
        </w:rPr>
        <w:t>、</w:t>
      </w:r>
      <w:r>
        <w:rPr>
          <w:rFonts w:hint="eastAsia"/>
        </w:rPr>
        <w:t>180 Ringing</w:t>
      </w:r>
      <w:r>
        <w:rPr>
          <w:rFonts w:hint="eastAsia"/>
        </w:rPr>
        <w:t>、</w:t>
      </w:r>
      <w:r>
        <w:rPr>
          <w:rFonts w:hint="eastAsia"/>
        </w:rPr>
        <w:t>200 OK</w:t>
      </w:r>
      <w:r>
        <w:rPr>
          <w:rFonts w:hint="eastAsia"/>
        </w:rPr>
        <w:t>、</w:t>
      </w:r>
      <w:r>
        <w:rPr>
          <w:rFonts w:hint="eastAsia"/>
        </w:rPr>
        <w:t>ACK</w:t>
      </w:r>
      <w:r>
        <w:rPr>
          <w:rFonts w:hint="eastAsia"/>
        </w:rPr>
        <w:t>、</w:t>
      </w:r>
      <w:r>
        <w:rPr>
          <w:rFonts w:hint="eastAsia"/>
        </w:rPr>
        <w:t xml:space="preserve">BYE </w:t>
      </w:r>
      <w:r>
        <w:rPr>
          <w:rFonts w:hint="eastAsia"/>
        </w:rPr>
        <w:t>和</w:t>
      </w:r>
      <w:r>
        <w:rPr>
          <w:rFonts w:hint="eastAsia"/>
        </w:rPr>
        <w:t xml:space="preserve"> 200 OK</w:t>
      </w:r>
      <w:r>
        <w:rPr>
          <w:rFonts w:hint="eastAsia"/>
        </w:rPr>
        <w:t>。</w:t>
      </w:r>
      <w:r>
        <w:rPr>
          <w:rFonts w:hint="eastAsia"/>
        </w:rPr>
        <w:t xml:space="preserve">SIP </w:t>
      </w:r>
      <w:r>
        <w:rPr>
          <w:rFonts w:hint="eastAsia"/>
        </w:rPr>
        <w:t>负责建立、确认和释放会话，而最终的媒体地址、端口和编码集合则通过</w:t>
      </w:r>
      <w:r>
        <w:rPr>
          <w:rFonts w:hint="eastAsia"/>
        </w:rPr>
        <w:t xml:space="preserve"> SDP </w:t>
      </w:r>
      <w:r>
        <w:rPr>
          <w:rFonts w:hint="eastAsia"/>
        </w:rPr>
        <w:t>协商确定，真正的语音数据在会话建立后再通过</w:t>
      </w:r>
      <w:r>
        <w:rPr>
          <w:rFonts w:hint="eastAsia"/>
        </w:rPr>
        <w:t xml:space="preserve"> RTP </w:t>
      </w:r>
      <w:r>
        <w:rPr>
          <w:rFonts w:hint="eastAsia"/>
        </w:rPr>
        <w:t>传输。</w:t>
      </w:r>
    </w:p>
    <w:p w14:paraId="412EDFD6" w14:textId="77777777" w:rsidR="00F24019" w:rsidRDefault="00F24019">
      <w:pPr>
        <w:ind w:firstLine="308"/>
      </w:pPr>
    </w:p>
    <w:p w14:paraId="3E4DE883" w14:textId="77777777" w:rsidR="00F24019" w:rsidRDefault="00F24019">
      <w:pPr>
        <w:ind w:firstLine="308"/>
      </w:pPr>
      <w:r>
        <w:rPr>
          <w:b/>
          <w:bCs/>
        </w:rPr>
        <w:t xml:space="preserve">3.3 SDP </w:t>
      </w:r>
      <w:r>
        <w:rPr>
          <w:b/>
          <w:bCs/>
        </w:rPr>
        <w:t>音频编码协商分析</w:t>
      </w:r>
      <w:bookmarkStart w:id="11" w:name="OLE_LINK17"/>
      <w:bookmarkEnd w:id="11"/>
    </w:p>
    <w:p w14:paraId="4DDDC647" w14:textId="05780A6C" w:rsidR="00F24019" w:rsidRDefault="002B0E54">
      <w:pPr>
        <w:ind w:firstLine="308"/>
      </w:pPr>
      <w:r>
        <w:rPr>
          <w:noProof/>
        </w:rPr>
        <w:drawing>
          <wp:anchor distT="0" distB="0" distL="114935" distR="114935" simplePos="0" relativeHeight="251656704" behindDoc="0" locked="0" layoutInCell="0" allowOverlap="1" wp14:anchorId="218D6533" wp14:editId="7EC92407">
            <wp:simplePos x="0" y="0"/>
            <wp:positionH relativeFrom="margin">
              <wp:posOffset>837565</wp:posOffset>
            </wp:positionH>
            <wp:positionV relativeFrom="paragraph">
              <wp:posOffset>655320</wp:posOffset>
            </wp:positionV>
            <wp:extent cx="3597910" cy="2320290"/>
            <wp:effectExtent l="0" t="0" r="0" b="0"/>
            <wp:wrapTopAndBottom/>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l="-52" t="-81" r="-52" b="-81"/>
                    <a:stretch>
                      <a:fillRect/>
                    </a:stretch>
                  </pic:blipFill>
                  <pic:spPr bwMode="auto">
                    <a:xfrm>
                      <a:off x="0" y="0"/>
                      <a:ext cx="3597910" cy="2320290"/>
                    </a:xfrm>
                    <a:prstGeom prst="rect">
                      <a:avLst/>
                    </a:prstGeom>
                    <a:solidFill>
                      <a:srgbClr val="FFFFFF"/>
                    </a:solidFill>
                  </pic:spPr>
                </pic:pic>
              </a:graphicData>
            </a:graphic>
            <wp14:sizeRelH relativeFrom="page">
              <wp14:pctWidth>0</wp14:pctWidth>
            </wp14:sizeRelH>
            <wp14:sizeRelV relativeFrom="page">
              <wp14:pctHeight>0</wp14:pctHeight>
            </wp14:sizeRelV>
          </wp:anchor>
        </w:drawing>
      </w:r>
      <w:r w:rsidR="00F24019">
        <w:rPr>
          <w:rFonts w:hint="eastAsia"/>
        </w:rPr>
        <w:t>本节选取手机</w:t>
      </w:r>
      <w:r w:rsidR="00F24019">
        <w:rPr>
          <w:rFonts w:hint="eastAsia"/>
        </w:rPr>
        <w:t xml:space="preserve"> 1</w:t>
      </w:r>
      <w:r w:rsidR="00F24019">
        <w:rPr>
          <w:rFonts w:hint="eastAsia"/>
        </w:rPr>
        <w:t>（</w:t>
      </w:r>
      <w:r w:rsidR="00F24019">
        <w:rPr>
          <w:rFonts w:hint="eastAsia"/>
        </w:rPr>
        <w:t>wty</w:t>
      </w:r>
      <w:r w:rsidR="00F24019">
        <w:rPr>
          <w:rFonts w:hint="eastAsia"/>
        </w:rPr>
        <w:t>）发送的</w:t>
      </w:r>
      <w:r w:rsidR="00F24019">
        <w:rPr>
          <w:rFonts w:hint="eastAsia"/>
        </w:rPr>
        <w:t xml:space="preserve"> INVITE </w:t>
      </w:r>
      <w:r w:rsidR="00F24019">
        <w:rPr>
          <w:rFonts w:hint="eastAsia"/>
        </w:rPr>
        <w:t>和手机</w:t>
      </w:r>
      <w:r w:rsidR="00F24019">
        <w:rPr>
          <w:rFonts w:hint="eastAsia"/>
        </w:rPr>
        <w:t xml:space="preserve"> 2</w:t>
      </w:r>
      <w:r w:rsidR="00F24019">
        <w:rPr>
          <w:rFonts w:hint="eastAsia"/>
        </w:rPr>
        <w:t>（</w:t>
      </w:r>
      <w:r w:rsidR="00F24019">
        <w:rPr>
          <w:rFonts w:hint="eastAsia"/>
        </w:rPr>
        <w:t>jpg</w:t>
      </w:r>
      <w:r w:rsidR="00F24019">
        <w:rPr>
          <w:rFonts w:hint="eastAsia"/>
        </w:rPr>
        <w:t>）返回的</w:t>
      </w:r>
      <w:r w:rsidR="00F24019">
        <w:rPr>
          <w:rFonts w:hint="eastAsia"/>
        </w:rPr>
        <w:t xml:space="preserve"> 200 OK</w:t>
      </w:r>
      <w:r w:rsidR="00F24019">
        <w:rPr>
          <w:rFonts w:hint="eastAsia"/>
        </w:rPr>
        <w:t>（</w:t>
      </w:r>
      <w:r w:rsidR="00F24019">
        <w:rPr>
          <w:rFonts w:hint="eastAsia"/>
        </w:rPr>
        <w:t>INVITE</w:t>
      </w:r>
      <w:r w:rsidR="00F24019">
        <w:rPr>
          <w:rFonts w:hint="eastAsia"/>
        </w:rPr>
        <w:t>）中的</w:t>
      </w:r>
      <w:r w:rsidR="00F24019">
        <w:rPr>
          <w:rFonts w:hint="eastAsia"/>
        </w:rPr>
        <w:t xml:space="preserve"> SDP </w:t>
      </w:r>
      <w:r w:rsidR="00F24019">
        <w:rPr>
          <w:rFonts w:hint="eastAsia"/>
        </w:rPr>
        <w:t>音频部分，分析双方如何通过</w:t>
      </w:r>
      <w:r w:rsidR="00F24019">
        <w:rPr>
          <w:rFonts w:hint="eastAsia"/>
        </w:rPr>
        <w:t xml:space="preserve"> m=audio</w:t>
      </w:r>
      <w:r w:rsidR="00F24019">
        <w:rPr>
          <w:rFonts w:hint="eastAsia"/>
        </w:rPr>
        <w:t>、</w:t>
      </w:r>
      <w:r w:rsidR="00F24019">
        <w:rPr>
          <w:rFonts w:hint="eastAsia"/>
        </w:rPr>
        <w:t xml:space="preserve">a=rtpmap </w:t>
      </w:r>
      <w:r w:rsidR="00F24019">
        <w:rPr>
          <w:rFonts w:hint="eastAsia"/>
        </w:rPr>
        <w:t>等字段声明各自支持的编码能力，并完成媒体端口协商。</w:t>
      </w:r>
    </w:p>
    <w:p w14:paraId="500C5FB8" w14:textId="77777777" w:rsidR="00F24019" w:rsidRDefault="00F24019"/>
    <w:p w14:paraId="05C0EC17" w14:textId="77777777" w:rsidR="00F24019" w:rsidRPr="003B10E2" w:rsidRDefault="00F24019">
      <w:pPr>
        <w:ind w:firstLine="308"/>
      </w:pPr>
      <w:r w:rsidRPr="003B10E2">
        <w:rPr>
          <w:rFonts w:hint="eastAsia"/>
        </w:rPr>
        <w:t>从手机</w:t>
      </w:r>
      <w:r w:rsidRPr="003B10E2">
        <w:rPr>
          <w:rFonts w:hint="eastAsia"/>
        </w:rPr>
        <w:t xml:space="preserve"> 1 </w:t>
      </w:r>
      <w:r w:rsidRPr="003B10E2">
        <w:rPr>
          <w:rFonts w:hint="eastAsia"/>
        </w:rPr>
        <w:t>发出的</w:t>
      </w:r>
      <w:r w:rsidRPr="003B10E2">
        <w:rPr>
          <w:rFonts w:hint="eastAsia"/>
        </w:rPr>
        <w:t xml:space="preserve"> INVITE </w:t>
      </w:r>
      <w:r w:rsidRPr="003B10E2">
        <w:rPr>
          <w:rFonts w:hint="eastAsia"/>
        </w:rPr>
        <w:t>中，可以提取出与音频协商直接相关的</w:t>
      </w:r>
      <w:r w:rsidRPr="003B10E2">
        <w:rPr>
          <w:rFonts w:hint="eastAsia"/>
        </w:rPr>
        <w:t xml:space="preserve"> SDP </w:t>
      </w:r>
      <w:r w:rsidRPr="003B10E2">
        <w:rPr>
          <w:rFonts w:hint="eastAsia"/>
        </w:rPr>
        <w:t>字段，其中，</w:t>
      </w:r>
      <w:r w:rsidRPr="003B10E2">
        <w:rPr>
          <w:rFonts w:hint="eastAsia"/>
        </w:rPr>
        <w:t xml:space="preserve">m=audio </w:t>
      </w:r>
      <w:r w:rsidRPr="003B10E2">
        <w:rPr>
          <w:rFonts w:hint="eastAsia"/>
        </w:rPr>
        <w:t>字段列出了手机</w:t>
      </w:r>
      <w:r w:rsidRPr="003B10E2">
        <w:rPr>
          <w:rFonts w:hint="eastAsia"/>
        </w:rPr>
        <w:t xml:space="preserve"> 1 </w:t>
      </w:r>
      <w:r w:rsidRPr="003B10E2">
        <w:rPr>
          <w:rFonts w:hint="eastAsia"/>
        </w:rPr>
        <w:t>提供给对端选择的负载类型编号，后续的</w:t>
      </w:r>
      <w:r w:rsidRPr="003B10E2">
        <w:rPr>
          <w:rFonts w:hint="eastAsia"/>
        </w:rPr>
        <w:t xml:space="preserve"> a=rtpmap </w:t>
      </w:r>
      <w:r w:rsidRPr="003B10E2">
        <w:rPr>
          <w:rFonts w:hint="eastAsia"/>
        </w:rPr>
        <w:t>字段负责把动态编号映射为具体编码格式；负载类型</w:t>
      </w:r>
      <w:r w:rsidRPr="003B10E2">
        <w:rPr>
          <w:rFonts w:hint="eastAsia"/>
        </w:rPr>
        <w:t xml:space="preserve"> 0 </w:t>
      </w:r>
      <w:r w:rsidRPr="003B10E2">
        <w:rPr>
          <w:rFonts w:hint="eastAsia"/>
        </w:rPr>
        <w:t>和</w:t>
      </w:r>
      <w:r w:rsidRPr="003B10E2">
        <w:rPr>
          <w:rFonts w:hint="eastAsia"/>
        </w:rPr>
        <w:t xml:space="preserve"> 8 </w:t>
      </w:r>
      <w:r w:rsidRPr="003B10E2">
        <w:rPr>
          <w:rFonts w:hint="eastAsia"/>
        </w:rPr>
        <w:t>属于</w:t>
      </w:r>
      <w:r w:rsidRPr="003B10E2">
        <w:rPr>
          <w:rFonts w:hint="eastAsia"/>
        </w:rPr>
        <w:t xml:space="preserve"> RTP/AVP </w:t>
      </w:r>
      <w:r w:rsidRPr="003B10E2">
        <w:rPr>
          <w:rFonts w:hint="eastAsia"/>
        </w:rPr>
        <w:t>静态映射，分别对应</w:t>
      </w:r>
      <w:r w:rsidRPr="003B10E2">
        <w:rPr>
          <w:rFonts w:hint="eastAsia"/>
        </w:rPr>
        <w:t xml:space="preserve"> G.711 PCMU </w:t>
      </w:r>
      <w:r w:rsidRPr="003B10E2">
        <w:rPr>
          <w:rFonts w:hint="eastAsia"/>
        </w:rPr>
        <w:t>和</w:t>
      </w:r>
      <w:r w:rsidRPr="003B10E2">
        <w:rPr>
          <w:rFonts w:hint="eastAsia"/>
        </w:rPr>
        <w:t xml:space="preserve"> G.711 PCMA</w:t>
      </w:r>
      <w:r w:rsidRPr="003B10E2">
        <w:rPr>
          <w:rFonts w:hint="eastAsia"/>
        </w:rPr>
        <w:t>，因此抓包中虽然没有单独出现</w:t>
      </w:r>
      <w:r w:rsidRPr="003B10E2">
        <w:rPr>
          <w:rFonts w:hint="eastAsia"/>
        </w:rPr>
        <w:t xml:space="preserve"> a=rtpmap:0 </w:t>
      </w:r>
      <w:r w:rsidRPr="003B10E2">
        <w:rPr>
          <w:rFonts w:hint="eastAsia"/>
        </w:rPr>
        <w:t>和</w:t>
      </w:r>
      <w:r w:rsidRPr="003B10E2">
        <w:rPr>
          <w:rFonts w:hint="eastAsia"/>
        </w:rPr>
        <w:t xml:space="preserve"> a=rtpmap:8</w:t>
      </w:r>
      <w:r w:rsidRPr="003B10E2">
        <w:rPr>
          <w:rFonts w:hint="eastAsia"/>
        </w:rPr>
        <w:t>，仍然可以识别出手机</w:t>
      </w:r>
      <w:r w:rsidRPr="003B10E2">
        <w:rPr>
          <w:rFonts w:hint="eastAsia"/>
        </w:rPr>
        <w:t xml:space="preserve"> 1 </w:t>
      </w:r>
      <w:r w:rsidRPr="003B10E2">
        <w:rPr>
          <w:rFonts w:hint="eastAsia"/>
        </w:rPr>
        <w:t>支持这两种编码。</w:t>
      </w:r>
      <w:r w:rsidRPr="003B10E2">
        <w:rPr>
          <w:rFonts w:hint="eastAsia"/>
        </w:rPr>
        <w:t xml:space="preserve">INVITE </w:t>
      </w:r>
      <w:r w:rsidRPr="003B10E2">
        <w:rPr>
          <w:rFonts w:hint="eastAsia"/>
        </w:rPr>
        <w:t>中音频部分的核心字段及作用说明如下：</w:t>
      </w:r>
    </w:p>
    <w:tbl>
      <w:tblPr>
        <w:tblW w:w="0" w:type="auto"/>
        <w:jc w:val="center"/>
        <w:tblLayout w:type="fixed"/>
        <w:tblLook w:val="0000" w:firstRow="0" w:lastRow="0" w:firstColumn="0" w:lastColumn="0" w:noHBand="0" w:noVBand="0"/>
      </w:tblPr>
      <w:tblGrid>
        <w:gridCol w:w="1666"/>
        <w:gridCol w:w="3259"/>
        <w:gridCol w:w="3311"/>
      </w:tblGrid>
      <w:tr w:rsidR="00F24019" w14:paraId="6A7F03DB" w14:textId="77777777">
        <w:trPr>
          <w:jc w:val="center"/>
        </w:trPr>
        <w:tc>
          <w:tcPr>
            <w:tcW w:w="1666" w:type="dxa"/>
            <w:tcBorders>
              <w:top w:val="single" w:sz="4" w:space="0" w:color="000000"/>
              <w:left w:val="single" w:sz="4" w:space="0" w:color="000000"/>
              <w:bottom w:val="single" w:sz="4" w:space="0" w:color="000000"/>
              <w:right w:val="single" w:sz="4" w:space="0" w:color="000000"/>
            </w:tcBorders>
            <w:shd w:val="clear" w:color="auto" w:fill="D9D9D9"/>
          </w:tcPr>
          <w:p w14:paraId="552DE474" w14:textId="77777777" w:rsidR="00F24019" w:rsidRDefault="00F24019">
            <w:pPr>
              <w:jc w:val="center"/>
            </w:pPr>
            <w:r>
              <w:rPr>
                <w:rFonts w:hint="eastAsia"/>
                <w:b/>
                <w:bCs/>
              </w:rPr>
              <w:t>字段</w:t>
            </w:r>
          </w:p>
        </w:tc>
        <w:tc>
          <w:tcPr>
            <w:tcW w:w="3259" w:type="dxa"/>
            <w:tcBorders>
              <w:top w:val="single" w:sz="4" w:space="0" w:color="000000"/>
              <w:left w:val="single" w:sz="4" w:space="0" w:color="000000"/>
              <w:bottom w:val="single" w:sz="4" w:space="0" w:color="000000"/>
              <w:right w:val="single" w:sz="4" w:space="0" w:color="000000"/>
            </w:tcBorders>
            <w:shd w:val="clear" w:color="auto" w:fill="D9D9D9"/>
          </w:tcPr>
          <w:p w14:paraId="5CA21586" w14:textId="77777777" w:rsidR="00F24019" w:rsidRDefault="00F24019">
            <w:pPr>
              <w:jc w:val="center"/>
            </w:pPr>
            <w:r>
              <w:rPr>
                <w:b/>
                <w:bCs/>
              </w:rPr>
              <w:t>抓包值</w:t>
            </w:r>
          </w:p>
        </w:tc>
        <w:tc>
          <w:tcPr>
            <w:tcW w:w="3311" w:type="dxa"/>
            <w:tcBorders>
              <w:top w:val="single" w:sz="4" w:space="0" w:color="000000"/>
              <w:left w:val="single" w:sz="4" w:space="0" w:color="000000"/>
              <w:bottom w:val="single" w:sz="4" w:space="0" w:color="000000"/>
              <w:right w:val="single" w:sz="4" w:space="0" w:color="000000"/>
            </w:tcBorders>
            <w:shd w:val="clear" w:color="auto" w:fill="D9D9D9"/>
          </w:tcPr>
          <w:p w14:paraId="51209849" w14:textId="77777777" w:rsidR="00F24019" w:rsidRDefault="00F24019">
            <w:pPr>
              <w:jc w:val="center"/>
            </w:pPr>
            <w:r>
              <w:rPr>
                <w:b/>
                <w:bCs/>
              </w:rPr>
              <w:t>说明</w:t>
            </w:r>
          </w:p>
        </w:tc>
      </w:tr>
      <w:tr w:rsidR="00F24019" w14:paraId="4A091330" w14:textId="77777777">
        <w:trPr>
          <w:jc w:val="center"/>
        </w:trPr>
        <w:tc>
          <w:tcPr>
            <w:tcW w:w="1666" w:type="dxa"/>
            <w:tcBorders>
              <w:top w:val="single" w:sz="4" w:space="0" w:color="000000"/>
              <w:left w:val="single" w:sz="4" w:space="0" w:color="000000"/>
              <w:bottom w:val="single" w:sz="4" w:space="0" w:color="000000"/>
              <w:right w:val="single" w:sz="4" w:space="0" w:color="000000"/>
            </w:tcBorders>
            <w:shd w:val="clear" w:color="auto" w:fill="auto"/>
          </w:tcPr>
          <w:p w14:paraId="25C3D282" w14:textId="77777777" w:rsidR="00F24019" w:rsidRDefault="00F24019">
            <w:pPr>
              <w:jc w:val="center"/>
            </w:pPr>
            <w:r>
              <w:t>o=</w:t>
            </w:r>
          </w:p>
        </w:tc>
        <w:tc>
          <w:tcPr>
            <w:tcW w:w="3259" w:type="dxa"/>
            <w:tcBorders>
              <w:top w:val="single" w:sz="4" w:space="0" w:color="000000"/>
              <w:left w:val="single" w:sz="4" w:space="0" w:color="000000"/>
              <w:bottom w:val="single" w:sz="4" w:space="0" w:color="000000"/>
              <w:right w:val="single" w:sz="4" w:space="0" w:color="000000"/>
            </w:tcBorders>
            <w:shd w:val="clear" w:color="auto" w:fill="auto"/>
          </w:tcPr>
          <w:p w14:paraId="646F98EB" w14:textId="77777777" w:rsidR="00F24019" w:rsidRDefault="00F24019">
            <w:r>
              <w:t>wty 1997 1003 IN IP4 10.129.1.37</w:t>
            </w:r>
          </w:p>
        </w:tc>
        <w:tc>
          <w:tcPr>
            <w:tcW w:w="3311" w:type="dxa"/>
            <w:tcBorders>
              <w:top w:val="single" w:sz="4" w:space="0" w:color="000000"/>
              <w:left w:val="single" w:sz="4" w:space="0" w:color="000000"/>
              <w:bottom w:val="single" w:sz="4" w:space="0" w:color="000000"/>
              <w:right w:val="single" w:sz="4" w:space="0" w:color="000000"/>
            </w:tcBorders>
            <w:shd w:val="clear" w:color="auto" w:fill="auto"/>
          </w:tcPr>
          <w:p w14:paraId="284A6B74" w14:textId="77777777" w:rsidR="00F24019" w:rsidRDefault="00F24019">
            <w:r>
              <w:t>给出会话发起者和会话版本，表明该</w:t>
            </w:r>
            <w:r>
              <w:t xml:space="preserve"> SDP </w:t>
            </w:r>
            <w:r>
              <w:t>由手机</w:t>
            </w:r>
            <w:r>
              <w:t xml:space="preserve"> 1 </w:t>
            </w:r>
            <w:r>
              <w:t>生成</w:t>
            </w:r>
          </w:p>
        </w:tc>
      </w:tr>
      <w:tr w:rsidR="00F24019" w14:paraId="6F26D43D" w14:textId="77777777">
        <w:trPr>
          <w:jc w:val="center"/>
        </w:trPr>
        <w:tc>
          <w:tcPr>
            <w:tcW w:w="1666" w:type="dxa"/>
            <w:tcBorders>
              <w:top w:val="single" w:sz="4" w:space="0" w:color="000000"/>
              <w:left w:val="single" w:sz="4" w:space="0" w:color="000000"/>
              <w:bottom w:val="single" w:sz="4" w:space="0" w:color="000000"/>
              <w:right w:val="single" w:sz="4" w:space="0" w:color="000000"/>
            </w:tcBorders>
            <w:shd w:val="clear" w:color="auto" w:fill="auto"/>
          </w:tcPr>
          <w:p w14:paraId="5931EE4E" w14:textId="77777777" w:rsidR="00F24019" w:rsidRDefault="00F24019">
            <w:pPr>
              <w:jc w:val="center"/>
            </w:pPr>
            <w:r>
              <w:t>c=</w:t>
            </w:r>
          </w:p>
        </w:tc>
        <w:tc>
          <w:tcPr>
            <w:tcW w:w="3259" w:type="dxa"/>
            <w:tcBorders>
              <w:top w:val="single" w:sz="4" w:space="0" w:color="000000"/>
              <w:left w:val="single" w:sz="4" w:space="0" w:color="000000"/>
              <w:bottom w:val="single" w:sz="4" w:space="0" w:color="000000"/>
              <w:right w:val="single" w:sz="4" w:space="0" w:color="000000"/>
            </w:tcBorders>
            <w:shd w:val="clear" w:color="auto" w:fill="auto"/>
          </w:tcPr>
          <w:p w14:paraId="6B900651" w14:textId="77777777" w:rsidR="00F24019" w:rsidRDefault="00F24019">
            <w:r>
              <w:t>IN IP4 10.129.1.37</w:t>
            </w:r>
          </w:p>
        </w:tc>
        <w:tc>
          <w:tcPr>
            <w:tcW w:w="3311" w:type="dxa"/>
            <w:tcBorders>
              <w:top w:val="single" w:sz="4" w:space="0" w:color="000000"/>
              <w:left w:val="single" w:sz="4" w:space="0" w:color="000000"/>
              <w:bottom w:val="single" w:sz="4" w:space="0" w:color="000000"/>
              <w:right w:val="single" w:sz="4" w:space="0" w:color="000000"/>
            </w:tcBorders>
            <w:shd w:val="clear" w:color="auto" w:fill="auto"/>
          </w:tcPr>
          <w:p w14:paraId="0F4F456B" w14:textId="77777777" w:rsidR="00F24019" w:rsidRDefault="00F24019">
            <w:r>
              <w:t>声明手机</w:t>
            </w:r>
            <w:r>
              <w:t xml:space="preserve"> 1 </w:t>
            </w:r>
            <w:r>
              <w:t>的媒体地址，后续</w:t>
            </w:r>
            <w:r>
              <w:t xml:space="preserve"> RTP </w:t>
            </w:r>
            <w:r>
              <w:t>需发往该</w:t>
            </w:r>
            <w:r>
              <w:t xml:space="preserve"> IP</w:t>
            </w:r>
          </w:p>
        </w:tc>
      </w:tr>
      <w:tr w:rsidR="00F24019" w14:paraId="79EC1845" w14:textId="77777777">
        <w:trPr>
          <w:jc w:val="center"/>
        </w:trPr>
        <w:tc>
          <w:tcPr>
            <w:tcW w:w="1666" w:type="dxa"/>
            <w:tcBorders>
              <w:top w:val="single" w:sz="4" w:space="0" w:color="000000"/>
              <w:left w:val="single" w:sz="4" w:space="0" w:color="000000"/>
              <w:bottom w:val="single" w:sz="4" w:space="0" w:color="000000"/>
              <w:right w:val="single" w:sz="4" w:space="0" w:color="000000"/>
            </w:tcBorders>
            <w:shd w:val="clear" w:color="auto" w:fill="auto"/>
          </w:tcPr>
          <w:p w14:paraId="3FA9151B" w14:textId="77777777" w:rsidR="00F24019" w:rsidRDefault="00F24019">
            <w:pPr>
              <w:jc w:val="center"/>
            </w:pPr>
            <w:r>
              <w:t>m=audio</w:t>
            </w:r>
          </w:p>
        </w:tc>
        <w:tc>
          <w:tcPr>
            <w:tcW w:w="3259" w:type="dxa"/>
            <w:tcBorders>
              <w:top w:val="single" w:sz="4" w:space="0" w:color="000000"/>
              <w:left w:val="single" w:sz="4" w:space="0" w:color="000000"/>
              <w:bottom w:val="single" w:sz="4" w:space="0" w:color="000000"/>
              <w:right w:val="single" w:sz="4" w:space="0" w:color="000000"/>
            </w:tcBorders>
            <w:shd w:val="clear" w:color="auto" w:fill="auto"/>
          </w:tcPr>
          <w:p w14:paraId="549B8AD8" w14:textId="77777777" w:rsidR="00F24019" w:rsidRDefault="00F24019">
            <w:r>
              <w:t>audio 46882 RTP/AVP</w:t>
            </w:r>
          </w:p>
          <w:p w14:paraId="6E2A58BB" w14:textId="77777777" w:rsidR="00F24019" w:rsidRDefault="00F24019">
            <w:r>
              <w:t>96 97 98 0 8 101 99 100</w:t>
            </w:r>
          </w:p>
        </w:tc>
        <w:tc>
          <w:tcPr>
            <w:tcW w:w="3311" w:type="dxa"/>
            <w:tcBorders>
              <w:top w:val="single" w:sz="4" w:space="0" w:color="000000"/>
              <w:left w:val="single" w:sz="4" w:space="0" w:color="000000"/>
              <w:bottom w:val="single" w:sz="4" w:space="0" w:color="000000"/>
              <w:right w:val="single" w:sz="4" w:space="0" w:color="000000"/>
            </w:tcBorders>
            <w:shd w:val="clear" w:color="auto" w:fill="auto"/>
          </w:tcPr>
          <w:p w14:paraId="699AFD16" w14:textId="77777777" w:rsidR="00F24019" w:rsidRDefault="00F24019">
            <w:r>
              <w:t>说明媒体类型为音频，手机</w:t>
            </w:r>
            <w:r>
              <w:t xml:space="preserve"> 1 </w:t>
            </w:r>
            <w:r>
              <w:t>接收</w:t>
            </w:r>
            <w:r>
              <w:t xml:space="preserve"> RTP </w:t>
            </w:r>
            <w:r>
              <w:t>的端口为</w:t>
            </w:r>
            <w:r>
              <w:t xml:space="preserve"> 46882</w:t>
            </w:r>
            <w:r>
              <w:t>，并提供一组可协商的负载类型编号</w:t>
            </w:r>
          </w:p>
        </w:tc>
      </w:tr>
      <w:tr w:rsidR="00F24019" w14:paraId="2450FDF5" w14:textId="77777777">
        <w:trPr>
          <w:jc w:val="center"/>
        </w:trPr>
        <w:tc>
          <w:tcPr>
            <w:tcW w:w="1666" w:type="dxa"/>
            <w:tcBorders>
              <w:top w:val="single" w:sz="4" w:space="0" w:color="000000"/>
              <w:left w:val="single" w:sz="4" w:space="0" w:color="000000"/>
              <w:bottom w:val="single" w:sz="4" w:space="0" w:color="000000"/>
              <w:right w:val="single" w:sz="4" w:space="0" w:color="000000"/>
            </w:tcBorders>
            <w:shd w:val="clear" w:color="auto" w:fill="auto"/>
          </w:tcPr>
          <w:p w14:paraId="716C02C1" w14:textId="77777777" w:rsidR="00F24019" w:rsidRDefault="00F24019">
            <w:pPr>
              <w:jc w:val="center"/>
            </w:pPr>
            <w:r>
              <w:t>a=rtpmap:96</w:t>
            </w:r>
          </w:p>
        </w:tc>
        <w:tc>
          <w:tcPr>
            <w:tcW w:w="3259" w:type="dxa"/>
            <w:tcBorders>
              <w:top w:val="single" w:sz="4" w:space="0" w:color="000000"/>
              <w:left w:val="single" w:sz="4" w:space="0" w:color="000000"/>
              <w:bottom w:val="single" w:sz="4" w:space="0" w:color="000000"/>
              <w:right w:val="single" w:sz="4" w:space="0" w:color="000000"/>
            </w:tcBorders>
            <w:shd w:val="clear" w:color="auto" w:fill="auto"/>
          </w:tcPr>
          <w:p w14:paraId="57B29156" w14:textId="77777777" w:rsidR="00F24019" w:rsidRDefault="00F24019">
            <w:r>
              <w:t>opus/48000/2</w:t>
            </w:r>
          </w:p>
        </w:tc>
        <w:tc>
          <w:tcPr>
            <w:tcW w:w="3311" w:type="dxa"/>
            <w:tcBorders>
              <w:top w:val="single" w:sz="4" w:space="0" w:color="000000"/>
              <w:left w:val="single" w:sz="4" w:space="0" w:color="000000"/>
              <w:bottom w:val="single" w:sz="4" w:space="0" w:color="000000"/>
              <w:right w:val="single" w:sz="4" w:space="0" w:color="000000"/>
            </w:tcBorders>
            <w:shd w:val="clear" w:color="auto" w:fill="auto"/>
          </w:tcPr>
          <w:p w14:paraId="787E6761" w14:textId="77777777" w:rsidR="00F24019" w:rsidRDefault="00F24019">
            <w:r>
              <w:t>把动态负载类型</w:t>
            </w:r>
            <w:r>
              <w:t xml:space="preserve"> 96 </w:t>
            </w:r>
            <w:r>
              <w:t>映射为</w:t>
            </w:r>
            <w:r>
              <w:t xml:space="preserve"> Opus </w:t>
            </w:r>
            <w:r>
              <w:t>编码，采样率</w:t>
            </w:r>
            <w:r>
              <w:t xml:space="preserve"> 48kHz</w:t>
            </w:r>
            <w:r>
              <w:t>，双声道</w:t>
            </w:r>
          </w:p>
        </w:tc>
      </w:tr>
      <w:tr w:rsidR="00F24019" w14:paraId="07C8CE39" w14:textId="77777777">
        <w:trPr>
          <w:jc w:val="center"/>
        </w:trPr>
        <w:tc>
          <w:tcPr>
            <w:tcW w:w="1666" w:type="dxa"/>
            <w:tcBorders>
              <w:top w:val="single" w:sz="4" w:space="0" w:color="000000"/>
              <w:left w:val="single" w:sz="4" w:space="0" w:color="000000"/>
              <w:bottom w:val="single" w:sz="4" w:space="0" w:color="000000"/>
              <w:right w:val="single" w:sz="4" w:space="0" w:color="000000"/>
            </w:tcBorders>
            <w:shd w:val="clear" w:color="auto" w:fill="auto"/>
          </w:tcPr>
          <w:p w14:paraId="522B7473" w14:textId="77777777" w:rsidR="00F24019" w:rsidRDefault="00F24019">
            <w:pPr>
              <w:jc w:val="center"/>
            </w:pPr>
            <w:r>
              <w:t>a=fmtp:96</w:t>
            </w:r>
          </w:p>
        </w:tc>
        <w:tc>
          <w:tcPr>
            <w:tcW w:w="3259" w:type="dxa"/>
            <w:tcBorders>
              <w:top w:val="single" w:sz="4" w:space="0" w:color="000000"/>
              <w:left w:val="single" w:sz="4" w:space="0" w:color="000000"/>
              <w:bottom w:val="single" w:sz="4" w:space="0" w:color="000000"/>
              <w:right w:val="single" w:sz="4" w:space="0" w:color="000000"/>
            </w:tcBorders>
            <w:shd w:val="clear" w:color="auto" w:fill="auto"/>
          </w:tcPr>
          <w:p w14:paraId="681F2E73" w14:textId="77777777" w:rsidR="00F24019" w:rsidRDefault="00F24019">
            <w:r>
              <w:t>useinbandfec=1</w:t>
            </w:r>
          </w:p>
        </w:tc>
        <w:tc>
          <w:tcPr>
            <w:tcW w:w="3311" w:type="dxa"/>
            <w:tcBorders>
              <w:top w:val="single" w:sz="4" w:space="0" w:color="000000"/>
              <w:left w:val="single" w:sz="4" w:space="0" w:color="000000"/>
              <w:bottom w:val="single" w:sz="4" w:space="0" w:color="000000"/>
              <w:right w:val="single" w:sz="4" w:space="0" w:color="000000"/>
            </w:tcBorders>
            <w:shd w:val="clear" w:color="auto" w:fill="auto"/>
          </w:tcPr>
          <w:p w14:paraId="0F45E758" w14:textId="77777777" w:rsidR="00F24019" w:rsidRDefault="00F24019">
            <w:r>
              <w:t>给出</w:t>
            </w:r>
            <w:r>
              <w:t xml:space="preserve"> Opus </w:t>
            </w:r>
            <w:r>
              <w:t>的补充参数，表示支持带内前向纠错</w:t>
            </w:r>
          </w:p>
        </w:tc>
      </w:tr>
      <w:tr w:rsidR="00F24019" w14:paraId="69B231A9" w14:textId="77777777">
        <w:trPr>
          <w:jc w:val="center"/>
        </w:trPr>
        <w:tc>
          <w:tcPr>
            <w:tcW w:w="1666" w:type="dxa"/>
            <w:tcBorders>
              <w:top w:val="single" w:sz="4" w:space="0" w:color="000000"/>
              <w:left w:val="single" w:sz="4" w:space="0" w:color="000000"/>
              <w:bottom w:val="single" w:sz="4" w:space="0" w:color="000000"/>
              <w:right w:val="single" w:sz="4" w:space="0" w:color="000000"/>
            </w:tcBorders>
            <w:shd w:val="clear" w:color="auto" w:fill="auto"/>
          </w:tcPr>
          <w:p w14:paraId="3D9C1D79" w14:textId="77777777" w:rsidR="00F24019" w:rsidRDefault="00F24019">
            <w:pPr>
              <w:jc w:val="center"/>
            </w:pPr>
            <w:r>
              <w:t>a=rtpmap:97</w:t>
            </w:r>
          </w:p>
        </w:tc>
        <w:tc>
          <w:tcPr>
            <w:tcW w:w="3259" w:type="dxa"/>
            <w:tcBorders>
              <w:top w:val="single" w:sz="4" w:space="0" w:color="000000"/>
              <w:left w:val="single" w:sz="4" w:space="0" w:color="000000"/>
              <w:bottom w:val="single" w:sz="4" w:space="0" w:color="000000"/>
              <w:right w:val="single" w:sz="4" w:space="0" w:color="000000"/>
            </w:tcBorders>
            <w:shd w:val="clear" w:color="auto" w:fill="auto"/>
          </w:tcPr>
          <w:p w14:paraId="292390B6" w14:textId="77777777" w:rsidR="00F24019" w:rsidRDefault="00F24019">
            <w:r>
              <w:t>speex/16000</w:t>
            </w:r>
          </w:p>
        </w:tc>
        <w:tc>
          <w:tcPr>
            <w:tcW w:w="3311" w:type="dxa"/>
            <w:tcBorders>
              <w:top w:val="single" w:sz="4" w:space="0" w:color="000000"/>
              <w:left w:val="single" w:sz="4" w:space="0" w:color="000000"/>
              <w:bottom w:val="single" w:sz="4" w:space="0" w:color="000000"/>
              <w:right w:val="single" w:sz="4" w:space="0" w:color="000000"/>
            </w:tcBorders>
            <w:shd w:val="clear" w:color="auto" w:fill="auto"/>
          </w:tcPr>
          <w:p w14:paraId="54736338" w14:textId="77777777" w:rsidR="00F24019" w:rsidRDefault="00F24019">
            <w:r>
              <w:t>把动态负载类型</w:t>
            </w:r>
            <w:r>
              <w:t xml:space="preserve"> 97 </w:t>
            </w:r>
            <w:r>
              <w:t>映射为</w:t>
            </w:r>
            <w:r>
              <w:t xml:space="preserve"> </w:t>
            </w:r>
            <w:r>
              <w:lastRenderedPageBreak/>
              <w:t xml:space="preserve">16kHz </w:t>
            </w:r>
            <w:r>
              <w:t>的</w:t>
            </w:r>
            <w:r>
              <w:t xml:space="preserve"> Speex </w:t>
            </w:r>
            <w:r>
              <w:t>编码</w:t>
            </w:r>
          </w:p>
        </w:tc>
      </w:tr>
      <w:tr w:rsidR="00F24019" w14:paraId="0C15D879" w14:textId="77777777">
        <w:trPr>
          <w:jc w:val="center"/>
        </w:trPr>
        <w:tc>
          <w:tcPr>
            <w:tcW w:w="1666" w:type="dxa"/>
            <w:tcBorders>
              <w:top w:val="single" w:sz="4" w:space="0" w:color="000000"/>
              <w:left w:val="single" w:sz="4" w:space="0" w:color="000000"/>
              <w:bottom w:val="single" w:sz="4" w:space="0" w:color="000000"/>
              <w:right w:val="single" w:sz="4" w:space="0" w:color="000000"/>
            </w:tcBorders>
            <w:shd w:val="clear" w:color="auto" w:fill="auto"/>
          </w:tcPr>
          <w:p w14:paraId="742803D2" w14:textId="77777777" w:rsidR="00F24019" w:rsidRDefault="00F24019">
            <w:pPr>
              <w:jc w:val="center"/>
            </w:pPr>
            <w:r>
              <w:lastRenderedPageBreak/>
              <w:t>a=rtpmap:98</w:t>
            </w:r>
          </w:p>
        </w:tc>
        <w:tc>
          <w:tcPr>
            <w:tcW w:w="3259" w:type="dxa"/>
            <w:tcBorders>
              <w:top w:val="single" w:sz="4" w:space="0" w:color="000000"/>
              <w:left w:val="single" w:sz="4" w:space="0" w:color="000000"/>
              <w:bottom w:val="single" w:sz="4" w:space="0" w:color="000000"/>
              <w:right w:val="single" w:sz="4" w:space="0" w:color="000000"/>
            </w:tcBorders>
            <w:shd w:val="clear" w:color="auto" w:fill="auto"/>
          </w:tcPr>
          <w:p w14:paraId="3E2790EA" w14:textId="77777777" w:rsidR="00F24019" w:rsidRDefault="00F24019">
            <w:r>
              <w:t>speex/8000</w:t>
            </w:r>
          </w:p>
        </w:tc>
        <w:tc>
          <w:tcPr>
            <w:tcW w:w="3311" w:type="dxa"/>
            <w:tcBorders>
              <w:top w:val="single" w:sz="4" w:space="0" w:color="000000"/>
              <w:left w:val="single" w:sz="4" w:space="0" w:color="000000"/>
              <w:bottom w:val="single" w:sz="4" w:space="0" w:color="000000"/>
              <w:right w:val="single" w:sz="4" w:space="0" w:color="000000"/>
            </w:tcBorders>
            <w:shd w:val="clear" w:color="auto" w:fill="auto"/>
          </w:tcPr>
          <w:p w14:paraId="0EEF4424" w14:textId="77777777" w:rsidR="00F24019" w:rsidRDefault="00F24019">
            <w:r>
              <w:t>把动态负载类型</w:t>
            </w:r>
            <w:r>
              <w:t xml:space="preserve"> 98 </w:t>
            </w:r>
            <w:r>
              <w:t>映射为</w:t>
            </w:r>
            <w:r>
              <w:t xml:space="preserve"> 8kHz </w:t>
            </w:r>
            <w:r>
              <w:t>的</w:t>
            </w:r>
            <w:r>
              <w:t xml:space="preserve"> Speex </w:t>
            </w:r>
            <w:r>
              <w:t>编码</w:t>
            </w:r>
          </w:p>
        </w:tc>
      </w:tr>
      <w:tr w:rsidR="00F24019" w14:paraId="0A13344D" w14:textId="77777777">
        <w:trPr>
          <w:jc w:val="center"/>
        </w:trPr>
        <w:tc>
          <w:tcPr>
            <w:tcW w:w="1666" w:type="dxa"/>
            <w:tcBorders>
              <w:top w:val="single" w:sz="4" w:space="0" w:color="000000"/>
              <w:left w:val="single" w:sz="4" w:space="0" w:color="000000"/>
              <w:bottom w:val="single" w:sz="4" w:space="0" w:color="000000"/>
              <w:right w:val="single" w:sz="4" w:space="0" w:color="000000"/>
            </w:tcBorders>
            <w:shd w:val="clear" w:color="auto" w:fill="auto"/>
          </w:tcPr>
          <w:p w14:paraId="3D1E40B2" w14:textId="77777777" w:rsidR="00F24019" w:rsidRDefault="00F24019">
            <w:pPr>
              <w:jc w:val="center"/>
            </w:pPr>
            <w:r>
              <w:t>静态负载类型</w:t>
            </w:r>
          </w:p>
        </w:tc>
        <w:tc>
          <w:tcPr>
            <w:tcW w:w="3259" w:type="dxa"/>
            <w:tcBorders>
              <w:top w:val="single" w:sz="4" w:space="0" w:color="000000"/>
              <w:left w:val="single" w:sz="4" w:space="0" w:color="000000"/>
              <w:bottom w:val="single" w:sz="4" w:space="0" w:color="000000"/>
              <w:right w:val="single" w:sz="4" w:space="0" w:color="000000"/>
            </w:tcBorders>
            <w:shd w:val="clear" w:color="auto" w:fill="auto"/>
          </w:tcPr>
          <w:p w14:paraId="4CA4C2FB" w14:textId="77777777" w:rsidR="00F24019" w:rsidRDefault="00F24019">
            <w:r>
              <w:t>0=PCMU</w:t>
            </w:r>
            <w:r>
              <w:t>，</w:t>
            </w:r>
            <w:r>
              <w:t>8=PCMA</w:t>
            </w:r>
          </w:p>
        </w:tc>
        <w:tc>
          <w:tcPr>
            <w:tcW w:w="3311" w:type="dxa"/>
            <w:tcBorders>
              <w:top w:val="single" w:sz="4" w:space="0" w:color="000000"/>
              <w:left w:val="single" w:sz="4" w:space="0" w:color="000000"/>
              <w:bottom w:val="single" w:sz="4" w:space="0" w:color="000000"/>
              <w:right w:val="single" w:sz="4" w:space="0" w:color="000000"/>
            </w:tcBorders>
            <w:shd w:val="clear" w:color="auto" w:fill="auto"/>
          </w:tcPr>
          <w:p w14:paraId="67D8FA9D" w14:textId="77777777" w:rsidR="00F24019" w:rsidRDefault="00F24019">
            <w:r>
              <w:t>根据</w:t>
            </w:r>
            <w:r>
              <w:t xml:space="preserve"> RTP/AVP </w:t>
            </w:r>
            <w:r>
              <w:t>约定可直接识别为</w:t>
            </w:r>
            <w:r>
              <w:t xml:space="preserve"> G.711 μ-law </w:t>
            </w:r>
            <w:r>
              <w:t>和</w:t>
            </w:r>
            <w:r>
              <w:t xml:space="preserve"> A-law</w:t>
            </w:r>
            <w:r>
              <w:t>，无需额外</w:t>
            </w:r>
            <w:r>
              <w:t xml:space="preserve"> a=rtpmap</w:t>
            </w:r>
          </w:p>
        </w:tc>
      </w:tr>
      <w:tr w:rsidR="00F24019" w14:paraId="5D68F3A8" w14:textId="77777777">
        <w:trPr>
          <w:jc w:val="center"/>
        </w:trPr>
        <w:tc>
          <w:tcPr>
            <w:tcW w:w="1666" w:type="dxa"/>
            <w:tcBorders>
              <w:top w:val="single" w:sz="4" w:space="0" w:color="000000"/>
              <w:left w:val="single" w:sz="4" w:space="0" w:color="000000"/>
              <w:bottom w:val="single" w:sz="4" w:space="0" w:color="000000"/>
              <w:right w:val="single" w:sz="4" w:space="0" w:color="000000"/>
            </w:tcBorders>
            <w:shd w:val="clear" w:color="auto" w:fill="auto"/>
          </w:tcPr>
          <w:p w14:paraId="1DCA2A98" w14:textId="77777777" w:rsidR="00F24019" w:rsidRDefault="00F24019">
            <w:pPr>
              <w:jc w:val="center"/>
            </w:pPr>
            <w:r>
              <w:t>telephone-event</w:t>
            </w:r>
          </w:p>
        </w:tc>
        <w:tc>
          <w:tcPr>
            <w:tcW w:w="3259" w:type="dxa"/>
            <w:tcBorders>
              <w:top w:val="single" w:sz="4" w:space="0" w:color="000000"/>
              <w:left w:val="single" w:sz="4" w:space="0" w:color="000000"/>
              <w:bottom w:val="single" w:sz="4" w:space="0" w:color="000000"/>
              <w:right w:val="single" w:sz="4" w:space="0" w:color="000000"/>
            </w:tcBorders>
            <w:shd w:val="clear" w:color="auto" w:fill="auto"/>
          </w:tcPr>
          <w:p w14:paraId="6FD0BAAB" w14:textId="77777777" w:rsidR="00F24019" w:rsidRDefault="00F24019">
            <w:r>
              <w:t>101/99/100</w:t>
            </w:r>
          </w:p>
        </w:tc>
        <w:tc>
          <w:tcPr>
            <w:tcW w:w="3311" w:type="dxa"/>
            <w:tcBorders>
              <w:top w:val="single" w:sz="4" w:space="0" w:color="000000"/>
              <w:left w:val="single" w:sz="4" w:space="0" w:color="000000"/>
              <w:bottom w:val="single" w:sz="4" w:space="0" w:color="000000"/>
              <w:right w:val="single" w:sz="4" w:space="0" w:color="000000"/>
            </w:tcBorders>
            <w:shd w:val="clear" w:color="auto" w:fill="auto"/>
          </w:tcPr>
          <w:p w14:paraId="35962DD4" w14:textId="77777777" w:rsidR="00F24019" w:rsidRDefault="00F24019">
            <w:r>
              <w:t>用于</w:t>
            </w:r>
            <w:r>
              <w:t xml:space="preserve"> DTMF </w:t>
            </w:r>
            <w:r>
              <w:t>按键事件传输，不属于主要语音编码</w:t>
            </w:r>
          </w:p>
        </w:tc>
      </w:tr>
      <w:tr w:rsidR="00F24019" w14:paraId="1C70A8D4" w14:textId="77777777">
        <w:trPr>
          <w:jc w:val="center"/>
        </w:trPr>
        <w:tc>
          <w:tcPr>
            <w:tcW w:w="1666" w:type="dxa"/>
            <w:tcBorders>
              <w:top w:val="single" w:sz="4" w:space="0" w:color="000000"/>
              <w:left w:val="single" w:sz="4" w:space="0" w:color="000000"/>
              <w:bottom w:val="single" w:sz="4" w:space="0" w:color="000000"/>
              <w:right w:val="single" w:sz="4" w:space="0" w:color="000000"/>
            </w:tcBorders>
            <w:shd w:val="clear" w:color="auto" w:fill="auto"/>
          </w:tcPr>
          <w:p w14:paraId="1E58657A" w14:textId="77777777" w:rsidR="00F24019" w:rsidRDefault="00F24019">
            <w:pPr>
              <w:jc w:val="center"/>
            </w:pPr>
            <w:r>
              <w:t>a=rtcp</w:t>
            </w:r>
          </w:p>
        </w:tc>
        <w:tc>
          <w:tcPr>
            <w:tcW w:w="3259" w:type="dxa"/>
            <w:tcBorders>
              <w:top w:val="single" w:sz="4" w:space="0" w:color="000000"/>
              <w:left w:val="single" w:sz="4" w:space="0" w:color="000000"/>
              <w:bottom w:val="single" w:sz="4" w:space="0" w:color="000000"/>
              <w:right w:val="single" w:sz="4" w:space="0" w:color="000000"/>
            </w:tcBorders>
            <w:shd w:val="clear" w:color="auto" w:fill="auto"/>
          </w:tcPr>
          <w:p w14:paraId="4039ACF2" w14:textId="77777777" w:rsidR="00F24019" w:rsidRDefault="00F24019">
            <w:r>
              <w:t>39437</w:t>
            </w:r>
          </w:p>
        </w:tc>
        <w:tc>
          <w:tcPr>
            <w:tcW w:w="3311" w:type="dxa"/>
            <w:tcBorders>
              <w:top w:val="single" w:sz="4" w:space="0" w:color="000000"/>
              <w:left w:val="single" w:sz="4" w:space="0" w:color="000000"/>
              <w:bottom w:val="single" w:sz="4" w:space="0" w:color="000000"/>
              <w:right w:val="single" w:sz="4" w:space="0" w:color="000000"/>
            </w:tcBorders>
            <w:shd w:val="clear" w:color="auto" w:fill="auto"/>
          </w:tcPr>
          <w:p w14:paraId="7FAC9F85" w14:textId="77777777" w:rsidR="00F24019" w:rsidRDefault="00F24019">
            <w:r>
              <w:t>声明手机</w:t>
            </w:r>
            <w:r>
              <w:t xml:space="preserve"> 1 </w:t>
            </w:r>
            <w:r>
              <w:t>接收</w:t>
            </w:r>
            <w:r>
              <w:t xml:space="preserve"> RTCP </w:t>
            </w:r>
            <w:r>
              <w:t>控制报文的端口</w:t>
            </w:r>
          </w:p>
        </w:tc>
      </w:tr>
    </w:tbl>
    <w:p w14:paraId="29099C11" w14:textId="77777777" w:rsidR="00F24019" w:rsidRDefault="00F24019">
      <w:pPr>
        <w:ind w:firstLine="308"/>
      </w:pPr>
      <w:r>
        <w:rPr>
          <w:rFonts w:hint="eastAsia"/>
        </w:rPr>
        <w:t>因此，从</w:t>
      </w:r>
      <w:r>
        <w:rPr>
          <w:rFonts w:hint="eastAsia"/>
        </w:rPr>
        <w:t xml:space="preserve"> INVITE </w:t>
      </w:r>
      <w:r>
        <w:rPr>
          <w:rFonts w:hint="eastAsia"/>
        </w:rPr>
        <w:t>的</w:t>
      </w:r>
      <w:r>
        <w:rPr>
          <w:rFonts w:hint="eastAsia"/>
        </w:rPr>
        <w:t xml:space="preserve"> SDP </w:t>
      </w:r>
      <w:r>
        <w:rPr>
          <w:rFonts w:hint="eastAsia"/>
        </w:rPr>
        <w:t>可以确认手机</w:t>
      </w:r>
      <w:r>
        <w:rPr>
          <w:rFonts w:hint="eastAsia"/>
        </w:rPr>
        <w:t xml:space="preserve"> 1 </w:t>
      </w:r>
      <w:r>
        <w:rPr>
          <w:rFonts w:hint="eastAsia"/>
        </w:rPr>
        <w:t>至少声明支持</w:t>
      </w:r>
      <w:r>
        <w:rPr>
          <w:rFonts w:hint="eastAsia"/>
        </w:rPr>
        <w:t xml:space="preserve"> Opus</w:t>
      </w:r>
      <w:r>
        <w:rPr>
          <w:rFonts w:hint="eastAsia"/>
        </w:rPr>
        <w:t>、</w:t>
      </w:r>
      <w:r>
        <w:rPr>
          <w:rFonts w:hint="eastAsia"/>
        </w:rPr>
        <w:t>Speex 16k</w:t>
      </w:r>
      <w:r>
        <w:rPr>
          <w:rFonts w:hint="eastAsia"/>
        </w:rPr>
        <w:t>、</w:t>
      </w:r>
      <w:r>
        <w:rPr>
          <w:rFonts w:hint="eastAsia"/>
        </w:rPr>
        <w:t>Speex 8k</w:t>
      </w:r>
      <w:r>
        <w:rPr>
          <w:rFonts w:hint="eastAsia"/>
        </w:rPr>
        <w:t>、</w:t>
      </w:r>
      <w:r>
        <w:rPr>
          <w:rFonts w:hint="eastAsia"/>
        </w:rPr>
        <w:t xml:space="preserve">PCMU </w:t>
      </w:r>
      <w:r>
        <w:rPr>
          <w:rFonts w:hint="eastAsia"/>
        </w:rPr>
        <w:t>和</w:t>
      </w:r>
      <w:r>
        <w:rPr>
          <w:rFonts w:hint="eastAsia"/>
        </w:rPr>
        <w:t xml:space="preserve"> PCMA </w:t>
      </w:r>
      <w:r>
        <w:rPr>
          <w:rFonts w:hint="eastAsia"/>
        </w:rPr>
        <w:t>五类主要音频编码；同时，手机</w:t>
      </w:r>
      <w:r>
        <w:rPr>
          <w:rFonts w:hint="eastAsia"/>
        </w:rPr>
        <w:t xml:space="preserve"> 1 </w:t>
      </w:r>
      <w:r>
        <w:rPr>
          <w:rFonts w:hint="eastAsia"/>
        </w:rPr>
        <w:t>向对端公布的</w:t>
      </w:r>
      <w:r>
        <w:rPr>
          <w:rFonts w:hint="eastAsia"/>
        </w:rPr>
        <w:t xml:space="preserve"> RTP </w:t>
      </w:r>
      <w:r>
        <w:rPr>
          <w:rFonts w:hint="eastAsia"/>
        </w:rPr>
        <w:t>接收端口为</w:t>
      </w:r>
      <w:r>
        <w:rPr>
          <w:rFonts w:hint="eastAsia"/>
        </w:rPr>
        <w:t xml:space="preserve"> 46882</w:t>
      </w:r>
      <w:r>
        <w:rPr>
          <w:rFonts w:hint="eastAsia"/>
        </w:rPr>
        <w:t>，</w:t>
      </w:r>
      <w:r>
        <w:rPr>
          <w:rFonts w:hint="eastAsia"/>
        </w:rPr>
        <w:t xml:space="preserve">RTCP </w:t>
      </w:r>
      <w:r>
        <w:rPr>
          <w:rFonts w:hint="eastAsia"/>
        </w:rPr>
        <w:t>端口为</w:t>
      </w:r>
      <w:r>
        <w:rPr>
          <w:rFonts w:hint="eastAsia"/>
        </w:rPr>
        <w:t xml:space="preserve"> 39437</w:t>
      </w:r>
      <w:r>
        <w:rPr>
          <w:rFonts w:hint="eastAsia"/>
        </w:rPr>
        <w:t>。</w:t>
      </w:r>
    </w:p>
    <w:p w14:paraId="70B503DA" w14:textId="0FA1FD32" w:rsidR="00F24019" w:rsidRDefault="002B0E54">
      <w:pPr>
        <w:ind w:firstLine="308"/>
      </w:pPr>
      <w:r>
        <w:rPr>
          <w:noProof/>
        </w:rPr>
        <w:drawing>
          <wp:anchor distT="0" distB="0" distL="114935" distR="114935" simplePos="0" relativeHeight="251657728" behindDoc="0" locked="0" layoutInCell="0" allowOverlap="1" wp14:anchorId="0D5E19CE" wp14:editId="63E2D213">
            <wp:simplePos x="0" y="0"/>
            <wp:positionH relativeFrom="margin">
              <wp:align>center</wp:align>
            </wp:positionH>
            <wp:positionV relativeFrom="paragraph">
              <wp:posOffset>42545</wp:posOffset>
            </wp:positionV>
            <wp:extent cx="3597910" cy="2377440"/>
            <wp:effectExtent l="0" t="0" r="0" b="0"/>
            <wp:wrapTopAndBottom/>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a:extLst>
                        <a:ext uri="{28A0092B-C50C-407E-A947-70E740481C1C}">
                          <a14:useLocalDpi xmlns:a14="http://schemas.microsoft.com/office/drawing/2010/main" val="0"/>
                        </a:ext>
                      </a:extLst>
                    </a:blip>
                    <a:srcRect l="-52" t="-79" r="-52" b="-79"/>
                    <a:stretch>
                      <a:fillRect/>
                    </a:stretch>
                  </pic:blipFill>
                  <pic:spPr bwMode="auto">
                    <a:xfrm>
                      <a:off x="0" y="0"/>
                      <a:ext cx="3597910" cy="2377440"/>
                    </a:xfrm>
                    <a:prstGeom prst="rect">
                      <a:avLst/>
                    </a:prstGeom>
                    <a:solidFill>
                      <a:srgbClr val="FFFFFF"/>
                    </a:solidFill>
                  </pic:spPr>
                </pic:pic>
              </a:graphicData>
            </a:graphic>
            <wp14:sizeRelH relativeFrom="page">
              <wp14:pctWidth>0</wp14:pctWidth>
            </wp14:sizeRelH>
            <wp14:sizeRelV relativeFrom="page">
              <wp14:pctHeight>0</wp14:pctHeight>
            </wp14:sizeRelV>
          </wp:anchor>
        </w:drawing>
      </w:r>
    </w:p>
    <w:p w14:paraId="6B61AD91" w14:textId="77777777" w:rsidR="00F24019" w:rsidRPr="003B10E2" w:rsidRDefault="00F24019">
      <w:pPr>
        <w:ind w:firstLine="308"/>
      </w:pPr>
      <w:r w:rsidRPr="003B10E2">
        <w:rPr>
          <w:rFonts w:hint="eastAsia"/>
        </w:rPr>
        <w:t>手机</w:t>
      </w:r>
      <w:r w:rsidRPr="003B10E2">
        <w:rPr>
          <w:rFonts w:hint="eastAsia"/>
        </w:rPr>
        <w:t xml:space="preserve"> 2 </w:t>
      </w:r>
      <w:r w:rsidRPr="003B10E2">
        <w:rPr>
          <w:rFonts w:hint="eastAsia"/>
        </w:rPr>
        <w:t>在</w:t>
      </w:r>
      <w:r w:rsidRPr="003B10E2">
        <w:rPr>
          <w:rFonts w:hint="eastAsia"/>
        </w:rPr>
        <w:t xml:space="preserve"> 200 OK</w:t>
      </w:r>
      <w:r w:rsidRPr="003B10E2">
        <w:rPr>
          <w:rFonts w:hint="eastAsia"/>
        </w:rPr>
        <w:t>（</w:t>
      </w:r>
      <w:r w:rsidRPr="003B10E2">
        <w:rPr>
          <w:rFonts w:hint="eastAsia"/>
        </w:rPr>
        <w:t>INVITE</w:t>
      </w:r>
      <w:r w:rsidRPr="003B10E2">
        <w:rPr>
          <w:rFonts w:hint="eastAsia"/>
        </w:rPr>
        <w:t>）中返回的</w:t>
      </w:r>
      <w:r w:rsidRPr="003B10E2">
        <w:rPr>
          <w:rFonts w:hint="eastAsia"/>
        </w:rPr>
        <w:t xml:space="preserve"> SDP </w:t>
      </w:r>
      <w:r w:rsidRPr="003B10E2">
        <w:rPr>
          <w:rFonts w:hint="eastAsia"/>
        </w:rPr>
        <w:t>音频部分说明手机</w:t>
      </w:r>
      <w:r w:rsidRPr="003B10E2">
        <w:rPr>
          <w:rFonts w:hint="eastAsia"/>
        </w:rPr>
        <w:t xml:space="preserve"> 2 </w:t>
      </w:r>
      <w:r w:rsidRPr="003B10E2">
        <w:rPr>
          <w:rFonts w:hint="eastAsia"/>
        </w:rPr>
        <w:t>接受了本次会话，并把自身的媒体地址、音频接收端口和可用编码能力返回给手机</w:t>
      </w:r>
      <w:r w:rsidRPr="003B10E2">
        <w:rPr>
          <w:rFonts w:hint="eastAsia"/>
        </w:rPr>
        <w:t xml:space="preserve"> 1</w:t>
      </w:r>
      <w:r w:rsidRPr="003B10E2">
        <w:rPr>
          <w:rFonts w:hint="eastAsia"/>
        </w:rPr>
        <w:t>。其核心字段及作用说明如下：</w:t>
      </w:r>
    </w:p>
    <w:tbl>
      <w:tblPr>
        <w:tblW w:w="0" w:type="auto"/>
        <w:jc w:val="center"/>
        <w:tblLayout w:type="fixed"/>
        <w:tblLook w:val="0000" w:firstRow="0" w:lastRow="0" w:firstColumn="0" w:lastColumn="0" w:noHBand="0" w:noVBand="0"/>
      </w:tblPr>
      <w:tblGrid>
        <w:gridCol w:w="1666"/>
        <w:gridCol w:w="3259"/>
        <w:gridCol w:w="3311"/>
      </w:tblGrid>
      <w:tr w:rsidR="00F24019" w14:paraId="6F03E77B" w14:textId="77777777">
        <w:trPr>
          <w:jc w:val="center"/>
        </w:trPr>
        <w:tc>
          <w:tcPr>
            <w:tcW w:w="1666" w:type="dxa"/>
            <w:tcBorders>
              <w:top w:val="single" w:sz="4" w:space="0" w:color="000000"/>
              <w:left w:val="single" w:sz="4" w:space="0" w:color="000000"/>
              <w:bottom w:val="single" w:sz="4" w:space="0" w:color="000000"/>
              <w:right w:val="single" w:sz="4" w:space="0" w:color="000000"/>
            </w:tcBorders>
            <w:shd w:val="clear" w:color="auto" w:fill="D9D9D9"/>
          </w:tcPr>
          <w:p w14:paraId="1D4C78C2" w14:textId="77777777" w:rsidR="00F24019" w:rsidRDefault="00F24019">
            <w:pPr>
              <w:jc w:val="center"/>
            </w:pPr>
            <w:r>
              <w:rPr>
                <w:rFonts w:hint="eastAsia"/>
                <w:b/>
                <w:bCs/>
              </w:rPr>
              <w:t>字段</w:t>
            </w:r>
          </w:p>
        </w:tc>
        <w:tc>
          <w:tcPr>
            <w:tcW w:w="3259" w:type="dxa"/>
            <w:tcBorders>
              <w:top w:val="single" w:sz="4" w:space="0" w:color="000000"/>
              <w:left w:val="single" w:sz="4" w:space="0" w:color="000000"/>
              <w:bottom w:val="single" w:sz="4" w:space="0" w:color="000000"/>
              <w:right w:val="single" w:sz="4" w:space="0" w:color="000000"/>
            </w:tcBorders>
            <w:shd w:val="clear" w:color="auto" w:fill="D9D9D9"/>
          </w:tcPr>
          <w:p w14:paraId="19C15F4E" w14:textId="77777777" w:rsidR="00F24019" w:rsidRDefault="00F24019">
            <w:pPr>
              <w:jc w:val="center"/>
            </w:pPr>
            <w:r>
              <w:rPr>
                <w:b/>
                <w:bCs/>
              </w:rPr>
              <w:t>抓包值</w:t>
            </w:r>
          </w:p>
        </w:tc>
        <w:tc>
          <w:tcPr>
            <w:tcW w:w="3311" w:type="dxa"/>
            <w:tcBorders>
              <w:top w:val="single" w:sz="4" w:space="0" w:color="000000"/>
              <w:left w:val="single" w:sz="4" w:space="0" w:color="000000"/>
              <w:bottom w:val="single" w:sz="4" w:space="0" w:color="000000"/>
              <w:right w:val="single" w:sz="4" w:space="0" w:color="000000"/>
            </w:tcBorders>
            <w:shd w:val="clear" w:color="auto" w:fill="D9D9D9"/>
          </w:tcPr>
          <w:p w14:paraId="2A71E8FC" w14:textId="77777777" w:rsidR="00F24019" w:rsidRDefault="00F24019">
            <w:pPr>
              <w:jc w:val="center"/>
            </w:pPr>
            <w:r>
              <w:rPr>
                <w:b/>
                <w:bCs/>
              </w:rPr>
              <w:t>说明</w:t>
            </w:r>
          </w:p>
        </w:tc>
      </w:tr>
      <w:tr w:rsidR="00F24019" w14:paraId="0FD1CBA3" w14:textId="77777777">
        <w:trPr>
          <w:jc w:val="center"/>
        </w:trPr>
        <w:tc>
          <w:tcPr>
            <w:tcW w:w="1666" w:type="dxa"/>
            <w:tcBorders>
              <w:top w:val="single" w:sz="4" w:space="0" w:color="000000"/>
              <w:left w:val="single" w:sz="4" w:space="0" w:color="000000"/>
              <w:bottom w:val="single" w:sz="4" w:space="0" w:color="000000"/>
              <w:right w:val="single" w:sz="4" w:space="0" w:color="000000"/>
            </w:tcBorders>
            <w:shd w:val="clear" w:color="auto" w:fill="auto"/>
          </w:tcPr>
          <w:p w14:paraId="03D45505" w14:textId="77777777" w:rsidR="00F24019" w:rsidRDefault="00F24019">
            <w:pPr>
              <w:jc w:val="center"/>
            </w:pPr>
            <w:r>
              <w:t>o=</w:t>
            </w:r>
          </w:p>
        </w:tc>
        <w:tc>
          <w:tcPr>
            <w:tcW w:w="3259" w:type="dxa"/>
            <w:tcBorders>
              <w:top w:val="single" w:sz="4" w:space="0" w:color="000000"/>
              <w:left w:val="single" w:sz="4" w:space="0" w:color="000000"/>
              <w:bottom w:val="single" w:sz="4" w:space="0" w:color="000000"/>
              <w:right w:val="single" w:sz="4" w:space="0" w:color="000000"/>
            </w:tcBorders>
            <w:shd w:val="clear" w:color="auto" w:fill="auto"/>
          </w:tcPr>
          <w:p w14:paraId="03CE53B2" w14:textId="77777777" w:rsidR="00F24019" w:rsidRDefault="00F24019">
            <w:r>
              <w:t>jpg 1737 1147 IN IP4 10.29.230.70</w:t>
            </w:r>
          </w:p>
        </w:tc>
        <w:tc>
          <w:tcPr>
            <w:tcW w:w="3311" w:type="dxa"/>
            <w:tcBorders>
              <w:top w:val="single" w:sz="4" w:space="0" w:color="000000"/>
              <w:left w:val="single" w:sz="4" w:space="0" w:color="000000"/>
              <w:bottom w:val="single" w:sz="4" w:space="0" w:color="000000"/>
              <w:right w:val="single" w:sz="4" w:space="0" w:color="000000"/>
            </w:tcBorders>
            <w:shd w:val="clear" w:color="auto" w:fill="auto"/>
          </w:tcPr>
          <w:p w14:paraId="1D6D93F4" w14:textId="77777777" w:rsidR="00F24019" w:rsidRDefault="00F24019">
            <w:r>
              <w:t>表明该应答</w:t>
            </w:r>
            <w:r>
              <w:t xml:space="preserve"> SDP </w:t>
            </w:r>
            <w:r>
              <w:t>由手机</w:t>
            </w:r>
            <w:r>
              <w:t xml:space="preserve"> 2 </w:t>
            </w:r>
            <w:r>
              <w:t>生成，并维护自身会话版本</w:t>
            </w:r>
          </w:p>
        </w:tc>
      </w:tr>
      <w:tr w:rsidR="00F24019" w14:paraId="65CA1234" w14:textId="77777777">
        <w:trPr>
          <w:jc w:val="center"/>
        </w:trPr>
        <w:tc>
          <w:tcPr>
            <w:tcW w:w="1666" w:type="dxa"/>
            <w:tcBorders>
              <w:top w:val="single" w:sz="4" w:space="0" w:color="000000"/>
              <w:left w:val="single" w:sz="4" w:space="0" w:color="000000"/>
              <w:bottom w:val="single" w:sz="4" w:space="0" w:color="000000"/>
              <w:right w:val="single" w:sz="4" w:space="0" w:color="000000"/>
            </w:tcBorders>
            <w:shd w:val="clear" w:color="auto" w:fill="auto"/>
          </w:tcPr>
          <w:p w14:paraId="7E7DF770" w14:textId="77777777" w:rsidR="00F24019" w:rsidRDefault="00F24019">
            <w:pPr>
              <w:jc w:val="center"/>
            </w:pPr>
            <w:r>
              <w:t>c=</w:t>
            </w:r>
          </w:p>
        </w:tc>
        <w:tc>
          <w:tcPr>
            <w:tcW w:w="3259" w:type="dxa"/>
            <w:tcBorders>
              <w:top w:val="single" w:sz="4" w:space="0" w:color="000000"/>
              <w:left w:val="single" w:sz="4" w:space="0" w:color="000000"/>
              <w:bottom w:val="single" w:sz="4" w:space="0" w:color="000000"/>
              <w:right w:val="single" w:sz="4" w:space="0" w:color="000000"/>
            </w:tcBorders>
            <w:shd w:val="clear" w:color="auto" w:fill="auto"/>
          </w:tcPr>
          <w:p w14:paraId="418A91FA" w14:textId="77777777" w:rsidR="00F24019" w:rsidRDefault="00F24019">
            <w:r>
              <w:t>IN IP4 10.29.230.70</w:t>
            </w:r>
          </w:p>
        </w:tc>
        <w:tc>
          <w:tcPr>
            <w:tcW w:w="3311" w:type="dxa"/>
            <w:tcBorders>
              <w:top w:val="single" w:sz="4" w:space="0" w:color="000000"/>
              <w:left w:val="single" w:sz="4" w:space="0" w:color="000000"/>
              <w:bottom w:val="single" w:sz="4" w:space="0" w:color="000000"/>
              <w:right w:val="single" w:sz="4" w:space="0" w:color="000000"/>
            </w:tcBorders>
            <w:shd w:val="clear" w:color="auto" w:fill="auto"/>
          </w:tcPr>
          <w:p w14:paraId="7C0EFB42" w14:textId="77777777" w:rsidR="00F24019" w:rsidRDefault="00F24019">
            <w:r>
              <w:t>声明手机</w:t>
            </w:r>
            <w:r>
              <w:t xml:space="preserve"> 2 </w:t>
            </w:r>
            <w:r>
              <w:t>的媒体地址，手机</w:t>
            </w:r>
            <w:r>
              <w:t xml:space="preserve"> 1 </w:t>
            </w:r>
            <w:r>
              <w:t>后续发送</w:t>
            </w:r>
            <w:r>
              <w:t xml:space="preserve"> RTP </w:t>
            </w:r>
            <w:r>
              <w:t>时应使用该</w:t>
            </w:r>
            <w:r>
              <w:t xml:space="preserve"> IP</w:t>
            </w:r>
          </w:p>
        </w:tc>
      </w:tr>
      <w:tr w:rsidR="00F24019" w14:paraId="16D9C78C" w14:textId="77777777">
        <w:trPr>
          <w:jc w:val="center"/>
        </w:trPr>
        <w:tc>
          <w:tcPr>
            <w:tcW w:w="1666" w:type="dxa"/>
            <w:tcBorders>
              <w:top w:val="single" w:sz="4" w:space="0" w:color="000000"/>
              <w:left w:val="single" w:sz="4" w:space="0" w:color="000000"/>
              <w:bottom w:val="single" w:sz="4" w:space="0" w:color="000000"/>
              <w:right w:val="single" w:sz="4" w:space="0" w:color="000000"/>
            </w:tcBorders>
            <w:shd w:val="clear" w:color="auto" w:fill="auto"/>
          </w:tcPr>
          <w:p w14:paraId="14293F38" w14:textId="77777777" w:rsidR="00F24019" w:rsidRDefault="00F24019">
            <w:pPr>
              <w:jc w:val="center"/>
            </w:pPr>
            <w:r>
              <w:t>m=audio</w:t>
            </w:r>
          </w:p>
        </w:tc>
        <w:tc>
          <w:tcPr>
            <w:tcW w:w="3259" w:type="dxa"/>
            <w:tcBorders>
              <w:top w:val="single" w:sz="4" w:space="0" w:color="000000"/>
              <w:left w:val="single" w:sz="4" w:space="0" w:color="000000"/>
              <w:bottom w:val="single" w:sz="4" w:space="0" w:color="000000"/>
              <w:right w:val="single" w:sz="4" w:space="0" w:color="000000"/>
            </w:tcBorders>
            <w:shd w:val="clear" w:color="auto" w:fill="auto"/>
          </w:tcPr>
          <w:p w14:paraId="0D6AF128" w14:textId="77777777" w:rsidR="00F24019" w:rsidRDefault="00F24019">
            <w:r>
              <w:t>audio 46065 RTP/AVP</w:t>
            </w:r>
          </w:p>
          <w:p w14:paraId="5AB24CA5" w14:textId="77777777" w:rsidR="00F24019" w:rsidRDefault="00F24019">
            <w:r>
              <w:t>96 97 98 0 8 101 99 100</w:t>
            </w:r>
          </w:p>
        </w:tc>
        <w:tc>
          <w:tcPr>
            <w:tcW w:w="3311" w:type="dxa"/>
            <w:tcBorders>
              <w:top w:val="single" w:sz="4" w:space="0" w:color="000000"/>
              <w:left w:val="single" w:sz="4" w:space="0" w:color="000000"/>
              <w:bottom w:val="single" w:sz="4" w:space="0" w:color="000000"/>
              <w:right w:val="single" w:sz="4" w:space="0" w:color="000000"/>
            </w:tcBorders>
            <w:shd w:val="clear" w:color="auto" w:fill="auto"/>
          </w:tcPr>
          <w:p w14:paraId="053329DD" w14:textId="77777777" w:rsidR="00F24019" w:rsidRDefault="00F24019">
            <w:r>
              <w:t>说明手机</w:t>
            </w:r>
            <w:r>
              <w:t xml:space="preserve"> 2 </w:t>
            </w:r>
            <w:r>
              <w:t>接收</w:t>
            </w:r>
            <w:r>
              <w:t xml:space="preserve"> RTP </w:t>
            </w:r>
            <w:r>
              <w:t>的端口为</w:t>
            </w:r>
            <w:r>
              <w:t xml:space="preserve"> 46065</w:t>
            </w:r>
            <w:r>
              <w:t>，并返回其接受的负载类型集合</w:t>
            </w:r>
          </w:p>
        </w:tc>
      </w:tr>
      <w:tr w:rsidR="00F24019" w14:paraId="2F376B8E" w14:textId="77777777">
        <w:trPr>
          <w:jc w:val="center"/>
        </w:trPr>
        <w:tc>
          <w:tcPr>
            <w:tcW w:w="1666" w:type="dxa"/>
            <w:tcBorders>
              <w:top w:val="single" w:sz="4" w:space="0" w:color="000000"/>
              <w:left w:val="single" w:sz="4" w:space="0" w:color="000000"/>
              <w:bottom w:val="single" w:sz="4" w:space="0" w:color="000000"/>
              <w:right w:val="single" w:sz="4" w:space="0" w:color="000000"/>
            </w:tcBorders>
            <w:shd w:val="clear" w:color="auto" w:fill="auto"/>
          </w:tcPr>
          <w:p w14:paraId="3BC90B8B" w14:textId="77777777" w:rsidR="00F24019" w:rsidRDefault="00F24019">
            <w:pPr>
              <w:jc w:val="center"/>
            </w:pPr>
            <w:r>
              <w:t>a=rtpmap:96</w:t>
            </w:r>
          </w:p>
        </w:tc>
        <w:tc>
          <w:tcPr>
            <w:tcW w:w="3259" w:type="dxa"/>
            <w:tcBorders>
              <w:top w:val="single" w:sz="4" w:space="0" w:color="000000"/>
              <w:left w:val="single" w:sz="4" w:space="0" w:color="000000"/>
              <w:bottom w:val="single" w:sz="4" w:space="0" w:color="000000"/>
              <w:right w:val="single" w:sz="4" w:space="0" w:color="000000"/>
            </w:tcBorders>
            <w:shd w:val="clear" w:color="auto" w:fill="auto"/>
          </w:tcPr>
          <w:p w14:paraId="2ACCAA7D" w14:textId="77777777" w:rsidR="00F24019" w:rsidRDefault="00F24019">
            <w:r>
              <w:t>opus/48000/2</w:t>
            </w:r>
          </w:p>
        </w:tc>
        <w:tc>
          <w:tcPr>
            <w:tcW w:w="3311" w:type="dxa"/>
            <w:tcBorders>
              <w:top w:val="single" w:sz="4" w:space="0" w:color="000000"/>
              <w:left w:val="single" w:sz="4" w:space="0" w:color="000000"/>
              <w:bottom w:val="single" w:sz="4" w:space="0" w:color="000000"/>
              <w:right w:val="single" w:sz="4" w:space="0" w:color="000000"/>
            </w:tcBorders>
            <w:shd w:val="clear" w:color="auto" w:fill="auto"/>
          </w:tcPr>
          <w:p w14:paraId="08B552D5" w14:textId="77777777" w:rsidR="00F24019" w:rsidRDefault="00F24019">
            <w:r>
              <w:t>表明手机</w:t>
            </w:r>
            <w:r>
              <w:t xml:space="preserve"> 2 </w:t>
            </w:r>
            <w:r>
              <w:t>同样支持</w:t>
            </w:r>
            <w:r>
              <w:t xml:space="preserve"> Opus </w:t>
            </w:r>
            <w:r>
              <w:t>编码</w:t>
            </w:r>
          </w:p>
        </w:tc>
      </w:tr>
      <w:tr w:rsidR="00F24019" w14:paraId="77422FA4" w14:textId="77777777">
        <w:trPr>
          <w:jc w:val="center"/>
        </w:trPr>
        <w:tc>
          <w:tcPr>
            <w:tcW w:w="1666" w:type="dxa"/>
            <w:tcBorders>
              <w:top w:val="single" w:sz="4" w:space="0" w:color="000000"/>
              <w:left w:val="single" w:sz="4" w:space="0" w:color="000000"/>
              <w:bottom w:val="single" w:sz="4" w:space="0" w:color="000000"/>
              <w:right w:val="single" w:sz="4" w:space="0" w:color="000000"/>
            </w:tcBorders>
            <w:shd w:val="clear" w:color="auto" w:fill="auto"/>
          </w:tcPr>
          <w:p w14:paraId="7C25E692" w14:textId="77777777" w:rsidR="00F24019" w:rsidRDefault="00F24019">
            <w:pPr>
              <w:jc w:val="center"/>
            </w:pPr>
            <w:r>
              <w:t>a=rtpmap:97</w:t>
            </w:r>
          </w:p>
        </w:tc>
        <w:tc>
          <w:tcPr>
            <w:tcW w:w="3259" w:type="dxa"/>
            <w:tcBorders>
              <w:top w:val="single" w:sz="4" w:space="0" w:color="000000"/>
              <w:left w:val="single" w:sz="4" w:space="0" w:color="000000"/>
              <w:bottom w:val="single" w:sz="4" w:space="0" w:color="000000"/>
              <w:right w:val="single" w:sz="4" w:space="0" w:color="000000"/>
            </w:tcBorders>
            <w:shd w:val="clear" w:color="auto" w:fill="auto"/>
          </w:tcPr>
          <w:p w14:paraId="550B73E3" w14:textId="77777777" w:rsidR="00F24019" w:rsidRDefault="00F24019">
            <w:r>
              <w:t>speex/16000</w:t>
            </w:r>
          </w:p>
        </w:tc>
        <w:tc>
          <w:tcPr>
            <w:tcW w:w="3311" w:type="dxa"/>
            <w:tcBorders>
              <w:top w:val="single" w:sz="4" w:space="0" w:color="000000"/>
              <w:left w:val="single" w:sz="4" w:space="0" w:color="000000"/>
              <w:bottom w:val="single" w:sz="4" w:space="0" w:color="000000"/>
              <w:right w:val="single" w:sz="4" w:space="0" w:color="000000"/>
            </w:tcBorders>
            <w:shd w:val="clear" w:color="auto" w:fill="auto"/>
          </w:tcPr>
          <w:p w14:paraId="3369A741" w14:textId="77777777" w:rsidR="00F24019" w:rsidRDefault="00F24019">
            <w:r>
              <w:t>表明手机</w:t>
            </w:r>
            <w:r>
              <w:t xml:space="preserve"> 2 </w:t>
            </w:r>
            <w:r>
              <w:t>支持</w:t>
            </w:r>
            <w:r>
              <w:t xml:space="preserve"> 16kHz </w:t>
            </w:r>
            <w:r>
              <w:t>的</w:t>
            </w:r>
            <w:r>
              <w:t xml:space="preserve"> Speex </w:t>
            </w:r>
            <w:r>
              <w:t>编码</w:t>
            </w:r>
          </w:p>
        </w:tc>
      </w:tr>
      <w:tr w:rsidR="00F24019" w14:paraId="7D3C7BAC" w14:textId="77777777">
        <w:trPr>
          <w:jc w:val="center"/>
        </w:trPr>
        <w:tc>
          <w:tcPr>
            <w:tcW w:w="1666" w:type="dxa"/>
            <w:tcBorders>
              <w:top w:val="single" w:sz="4" w:space="0" w:color="000000"/>
              <w:left w:val="single" w:sz="4" w:space="0" w:color="000000"/>
              <w:bottom w:val="single" w:sz="4" w:space="0" w:color="000000"/>
              <w:right w:val="single" w:sz="4" w:space="0" w:color="000000"/>
            </w:tcBorders>
            <w:shd w:val="clear" w:color="auto" w:fill="auto"/>
          </w:tcPr>
          <w:p w14:paraId="412AAE46" w14:textId="77777777" w:rsidR="00F24019" w:rsidRDefault="00F24019">
            <w:pPr>
              <w:jc w:val="center"/>
            </w:pPr>
            <w:r>
              <w:t>a=rtpmap:98</w:t>
            </w:r>
          </w:p>
        </w:tc>
        <w:tc>
          <w:tcPr>
            <w:tcW w:w="3259" w:type="dxa"/>
            <w:tcBorders>
              <w:top w:val="single" w:sz="4" w:space="0" w:color="000000"/>
              <w:left w:val="single" w:sz="4" w:space="0" w:color="000000"/>
              <w:bottom w:val="single" w:sz="4" w:space="0" w:color="000000"/>
              <w:right w:val="single" w:sz="4" w:space="0" w:color="000000"/>
            </w:tcBorders>
            <w:shd w:val="clear" w:color="auto" w:fill="auto"/>
          </w:tcPr>
          <w:p w14:paraId="1D6C8B79" w14:textId="77777777" w:rsidR="00F24019" w:rsidRDefault="00F24019">
            <w:r>
              <w:t>speex/8000</w:t>
            </w:r>
          </w:p>
        </w:tc>
        <w:tc>
          <w:tcPr>
            <w:tcW w:w="3311" w:type="dxa"/>
            <w:tcBorders>
              <w:top w:val="single" w:sz="4" w:space="0" w:color="000000"/>
              <w:left w:val="single" w:sz="4" w:space="0" w:color="000000"/>
              <w:bottom w:val="single" w:sz="4" w:space="0" w:color="000000"/>
              <w:right w:val="single" w:sz="4" w:space="0" w:color="000000"/>
            </w:tcBorders>
            <w:shd w:val="clear" w:color="auto" w:fill="auto"/>
          </w:tcPr>
          <w:p w14:paraId="682F64D7" w14:textId="77777777" w:rsidR="00F24019" w:rsidRDefault="00F24019">
            <w:r>
              <w:t>表明手机</w:t>
            </w:r>
            <w:r>
              <w:t xml:space="preserve"> 2 </w:t>
            </w:r>
            <w:r>
              <w:t>支持</w:t>
            </w:r>
            <w:r>
              <w:t xml:space="preserve"> 8kHz </w:t>
            </w:r>
            <w:r>
              <w:t>的</w:t>
            </w:r>
            <w:r>
              <w:t xml:space="preserve"> Speex </w:t>
            </w:r>
            <w:r>
              <w:t>编码</w:t>
            </w:r>
          </w:p>
        </w:tc>
      </w:tr>
      <w:tr w:rsidR="00F24019" w14:paraId="151BE06E" w14:textId="77777777">
        <w:trPr>
          <w:jc w:val="center"/>
        </w:trPr>
        <w:tc>
          <w:tcPr>
            <w:tcW w:w="1666" w:type="dxa"/>
            <w:tcBorders>
              <w:top w:val="single" w:sz="4" w:space="0" w:color="000000"/>
              <w:left w:val="single" w:sz="4" w:space="0" w:color="000000"/>
              <w:bottom w:val="single" w:sz="4" w:space="0" w:color="000000"/>
              <w:right w:val="single" w:sz="4" w:space="0" w:color="000000"/>
            </w:tcBorders>
            <w:shd w:val="clear" w:color="auto" w:fill="auto"/>
          </w:tcPr>
          <w:p w14:paraId="14616116" w14:textId="77777777" w:rsidR="00F24019" w:rsidRDefault="00F24019">
            <w:pPr>
              <w:jc w:val="center"/>
            </w:pPr>
            <w:r>
              <w:t>静态负载类型</w:t>
            </w:r>
          </w:p>
        </w:tc>
        <w:tc>
          <w:tcPr>
            <w:tcW w:w="3259" w:type="dxa"/>
            <w:tcBorders>
              <w:top w:val="single" w:sz="4" w:space="0" w:color="000000"/>
              <w:left w:val="single" w:sz="4" w:space="0" w:color="000000"/>
              <w:bottom w:val="single" w:sz="4" w:space="0" w:color="000000"/>
              <w:right w:val="single" w:sz="4" w:space="0" w:color="000000"/>
            </w:tcBorders>
            <w:shd w:val="clear" w:color="auto" w:fill="auto"/>
          </w:tcPr>
          <w:p w14:paraId="76D6362C" w14:textId="77777777" w:rsidR="00F24019" w:rsidRDefault="00F24019">
            <w:r>
              <w:t>0=PCMU</w:t>
            </w:r>
            <w:r>
              <w:t>，</w:t>
            </w:r>
            <w:r>
              <w:t>8=PCMA</w:t>
            </w:r>
          </w:p>
        </w:tc>
        <w:tc>
          <w:tcPr>
            <w:tcW w:w="3311" w:type="dxa"/>
            <w:tcBorders>
              <w:top w:val="single" w:sz="4" w:space="0" w:color="000000"/>
              <w:left w:val="single" w:sz="4" w:space="0" w:color="000000"/>
              <w:bottom w:val="single" w:sz="4" w:space="0" w:color="000000"/>
              <w:right w:val="single" w:sz="4" w:space="0" w:color="000000"/>
            </w:tcBorders>
            <w:shd w:val="clear" w:color="auto" w:fill="auto"/>
          </w:tcPr>
          <w:p w14:paraId="12E92422" w14:textId="77777777" w:rsidR="00F24019" w:rsidRDefault="00F24019">
            <w:r>
              <w:t>手机</w:t>
            </w:r>
            <w:r>
              <w:t xml:space="preserve"> 2 </w:t>
            </w:r>
            <w:r>
              <w:t>返回的</w:t>
            </w:r>
            <w:r>
              <w:t xml:space="preserve"> m=audio </w:t>
            </w:r>
            <w:r>
              <w:t>中保留了这两个静态负载类型，说明同</w:t>
            </w:r>
            <w:r>
              <w:lastRenderedPageBreak/>
              <w:t>样接受</w:t>
            </w:r>
            <w:r>
              <w:t xml:space="preserve"> G.711 PCMU </w:t>
            </w:r>
            <w:r>
              <w:t>与</w:t>
            </w:r>
            <w:r>
              <w:t xml:space="preserve"> PCMA</w:t>
            </w:r>
          </w:p>
        </w:tc>
      </w:tr>
      <w:tr w:rsidR="00F24019" w14:paraId="0CAB11BB" w14:textId="77777777">
        <w:trPr>
          <w:jc w:val="center"/>
        </w:trPr>
        <w:tc>
          <w:tcPr>
            <w:tcW w:w="1666" w:type="dxa"/>
            <w:tcBorders>
              <w:top w:val="single" w:sz="4" w:space="0" w:color="000000"/>
              <w:left w:val="single" w:sz="4" w:space="0" w:color="000000"/>
              <w:bottom w:val="single" w:sz="4" w:space="0" w:color="000000"/>
              <w:right w:val="single" w:sz="4" w:space="0" w:color="000000"/>
            </w:tcBorders>
            <w:shd w:val="clear" w:color="auto" w:fill="auto"/>
          </w:tcPr>
          <w:p w14:paraId="697D98A7" w14:textId="77777777" w:rsidR="00F24019" w:rsidRDefault="00F24019">
            <w:pPr>
              <w:jc w:val="center"/>
            </w:pPr>
            <w:r>
              <w:lastRenderedPageBreak/>
              <w:t>telephone-event</w:t>
            </w:r>
          </w:p>
        </w:tc>
        <w:tc>
          <w:tcPr>
            <w:tcW w:w="3259" w:type="dxa"/>
            <w:tcBorders>
              <w:top w:val="single" w:sz="4" w:space="0" w:color="000000"/>
              <w:left w:val="single" w:sz="4" w:space="0" w:color="000000"/>
              <w:bottom w:val="single" w:sz="4" w:space="0" w:color="000000"/>
              <w:right w:val="single" w:sz="4" w:space="0" w:color="000000"/>
            </w:tcBorders>
            <w:shd w:val="clear" w:color="auto" w:fill="auto"/>
          </w:tcPr>
          <w:p w14:paraId="12561D75" w14:textId="77777777" w:rsidR="00F24019" w:rsidRDefault="00F24019">
            <w:r>
              <w:t>101/99/100</w:t>
            </w:r>
          </w:p>
        </w:tc>
        <w:tc>
          <w:tcPr>
            <w:tcW w:w="3311" w:type="dxa"/>
            <w:tcBorders>
              <w:top w:val="single" w:sz="4" w:space="0" w:color="000000"/>
              <w:left w:val="single" w:sz="4" w:space="0" w:color="000000"/>
              <w:bottom w:val="single" w:sz="4" w:space="0" w:color="000000"/>
              <w:right w:val="single" w:sz="4" w:space="0" w:color="000000"/>
            </w:tcBorders>
            <w:shd w:val="clear" w:color="auto" w:fill="auto"/>
          </w:tcPr>
          <w:p w14:paraId="0CB4BC5E" w14:textId="77777777" w:rsidR="00F24019" w:rsidRDefault="00F24019">
            <w:r>
              <w:t>继续保留</w:t>
            </w:r>
            <w:r>
              <w:t xml:space="preserve"> DTMF </w:t>
            </w:r>
            <w:r>
              <w:t>事件传输能力，便于按键音控制</w:t>
            </w:r>
          </w:p>
        </w:tc>
      </w:tr>
      <w:tr w:rsidR="00F24019" w14:paraId="79089722" w14:textId="77777777">
        <w:trPr>
          <w:jc w:val="center"/>
        </w:trPr>
        <w:tc>
          <w:tcPr>
            <w:tcW w:w="1666" w:type="dxa"/>
            <w:tcBorders>
              <w:top w:val="single" w:sz="4" w:space="0" w:color="000000"/>
              <w:left w:val="single" w:sz="4" w:space="0" w:color="000000"/>
              <w:bottom w:val="single" w:sz="4" w:space="0" w:color="000000"/>
              <w:right w:val="single" w:sz="4" w:space="0" w:color="000000"/>
            </w:tcBorders>
            <w:shd w:val="clear" w:color="auto" w:fill="auto"/>
          </w:tcPr>
          <w:p w14:paraId="19D3F386" w14:textId="77777777" w:rsidR="00F24019" w:rsidRDefault="00F24019">
            <w:pPr>
              <w:jc w:val="center"/>
            </w:pPr>
            <w:r>
              <w:t>a=rtcp</w:t>
            </w:r>
          </w:p>
        </w:tc>
        <w:tc>
          <w:tcPr>
            <w:tcW w:w="3259" w:type="dxa"/>
            <w:tcBorders>
              <w:top w:val="single" w:sz="4" w:space="0" w:color="000000"/>
              <w:left w:val="single" w:sz="4" w:space="0" w:color="000000"/>
              <w:bottom w:val="single" w:sz="4" w:space="0" w:color="000000"/>
              <w:right w:val="single" w:sz="4" w:space="0" w:color="000000"/>
            </w:tcBorders>
            <w:shd w:val="clear" w:color="auto" w:fill="auto"/>
          </w:tcPr>
          <w:p w14:paraId="7332252E" w14:textId="77777777" w:rsidR="00F24019" w:rsidRDefault="00F24019">
            <w:r>
              <w:t>48794</w:t>
            </w:r>
          </w:p>
        </w:tc>
        <w:tc>
          <w:tcPr>
            <w:tcW w:w="3311" w:type="dxa"/>
            <w:tcBorders>
              <w:top w:val="single" w:sz="4" w:space="0" w:color="000000"/>
              <w:left w:val="single" w:sz="4" w:space="0" w:color="000000"/>
              <w:bottom w:val="single" w:sz="4" w:space="0" w:color="000000"/>
              <w:right w:val="single" w:sz="4" w:space="0" w:color="000000"/>
            </w:tcBorders>
            <w:shd w:val="clear" w:color="auto" w:fill="auto"/>
          </w:tcPr>
          <w:p w14:paraId="65C95D2E" w14:textId="77777777" w:rsidR="00F24019" w:rsidRDefault="00F24019">
            <w:r>
              <w:t>声明手机</w:t>
            </w:r>
            <w:r>
              <w:t xml:space="preserve"> 2 </w:t>
            </w:r>
            <w:r>
              <w:t>接收</w:t>
            </w:r>
            <w:r>
              <w:t xml:space="preserve"> RTCP </w:t>
            </w:r>
            <w:r>
              <w:t>控制报文的端口</w:t>
            </w:r>
          </w:p>
        </w:tc>
      </w:tr>
    </w:tbl>
    <w:p w14:paraId="599AE2FE" w14:textId="77777777" w:rsidR="00F24019" w:rsidRDefault="00F24019">
      <w:pPr>
        <w:ind w:firstLine="308"/>
      </w:pPr>
    </w:p>
    <w:p w14:paraId="26031CFE" w14:textId="77777777" w:rsidR="00F24019" w:rsidRPr="003B10E2" w:rsidRDefault="00F24019">
      <w:pPr>
        <w:ind w:firstLine="308"/>
      </w:pPr>
      <w:r w:rsidRPr="003B10E2">
        <w:rPr>
          <w:rFonts w:hint="eastAsia"/>
        </w:rPr>
        <w:t>对比</w:t>
      </w:r>
      <w:r w:rsidRPr="003B10E2">
        <w:rPr>
          <w:rFonts w:hint="eastAsia"/>
        </w:rPr>
        <w:t xml:space="preserve"> INVITE </w:t>
      </w:r>
      <w:r w:rsidRPr="003B10E2">
        <w:rPr>
          <w:rFonts w:hint="eastAsia"/>
        </w:rPr>
        <w:t>和</w:t>
      </w:r>
      <w:r w:rsidRPr="003B10E2">
        <w:rPr>
          <w:rFonts w:hint="eastAsia"/>
        </w:rPr>
        <w:t xml:space="preserve"> 200 OK </w:t>
      </w:r>
      <w:r w:rsidRPr="003B10E2">
        <w:rPr>
          <w:rFonts w:hint="eastAsia"/>
        </w:rPr>
        <w:t>中的</w:t>
      </w:r>
      <w:r w:rsidRPr="003B10E2">
        <w:rPr>
          <w:rFonts w:hint="eastAsia"/>
        </w:rPr>
        <w:t xml:space="preserve"> SDP </w:t>
      </w:r>
      <w:r w:rsidRPr="003B10E2">
        <w:rPr>
          <w:rFonts w:hint="eastAsia"/>
        </w:rPr>
        <w:t>音频编码信息后，可以将本次协商过程和结果概括如下：</w:t>
      </w:r>
    </w:p>
    <w:tbl>
      <w:tblPr>
        <w:tblW w:w="0" w:type="auto"/>
        <w:jc w:val="center"/>
        <w:tblLayout w:type="fixed"/>
        <w:tblLook w:val="0000" w:firstRow="0" w:lastRow="0" w:firstColumn="0" w:lastColumn="0" w:noHBand="0" w:noVBand="0"/>
      </w:tblPr>
      <w:tblGrid>
        <w:gridCol w:w="2231"/>
        <w:gridCol w:w="2834"/>
        <w:gridCol w:w="3171"/>
      </w:tblGrid>
      <w:tr w:rsidR="00F24019" w14:paraId="4229A3E1" w14:textId="77777777">
        <w:trPr>
          <w:jc w:val="center"/>
        </w:trPr>
        <w:tc>
          <w:tcPr>
            <w:tcW w:w="2231" w:type="dxa"/>
            <w:tcBorders>
              <w:top w:val="single" w:sz="4" w:space="0" w:color="000000"/>
              <w:left w:val="single" w:sz="4" w:space="0" w:color="000000"/>
              <w:bottom w:val="single" w:sz="4" w:space="0" w:color="000000"/>
              <w:right w:val="single" w:sz="4" w:space="0" w:color="000000"/>
            </w:tcBorders>
            <w:shd w:val="clear" w:color="auto" w:fill="D9D9D9"/>
          </w:tcPr>
          <w:p w14:paraId="607BF345" w14:textId="77777777" w:rsidR="00F24019" w:rsidRDefault="00F24019">
            <w:pPr>
              <w:jc w:val="center"/>
            </w:pPr>
            <w:r>
              <w:rPr>
                <w:rFonts w:hint="eastAsia"/>
                <w:b/>
                <w:bCs/>
              </w:rPr>
              <w:t>字段</w:t>
            </w:r>
          </w:p>
        </w:tc>
        <w:tc>
          <w:tcPr>
            <w:tcW w:w="2834" w:type="dxa"/>
            <w:tcBorders>
              <w:top w:val="single" w:sz="4" w:space="0" w:color="000000"/>
              <w:left w:val="single" w:sz="4" w:space="0" w:color="000000"/>
              <w:bottom w:val="single" w:sz="4" w:space="0" w:color="000000"/>
              <w:right w:val="single" w:sz="4" w:space="0" w:color="000000"/>
            </w:tcBorders>
            <w:shd w:val="clear" w:color="auto" w:fill="D9D9D9"/>
          </w:tcPr>
          <w:p w14:paraId="0E308459" w14:textId="77777777" w:rsidR="00F24019" w:rsidRDefault="00F24019">
            <w:pPr>
              <w:jc w:val="center"/>
            </w:pPr>
            <w:r>
              <w:rPr>
                <w:b/>
                <w:bCs/>
              </w:rPr>
              <w:t>抓包值</w:t>
            </w:r>
          </w:p>
        </w:tc>
        <w:tc>
          <w:tcPr>
            <w:tcW w:w="3171" w:type="dxa"/>
            <w:tcBorders>
              <w:top w:val="single" w:sz="4" w:space="0" w:color="000000"/>
              <w:left w:val="single" w:sz="4" w:space="0" w:color="000000"/>
              <w:bottom w:val="single" w:sz="4" w:space="0" w:color="000000"/>
              <w:right w:val="single" w:sz="4" w:space="0" w:color="000000"/>
            </w:tcBorders>
            <w:shd w:val="clear" w:color="auto" w:fill="D9D9D9"/>
          </w:tcPr>
          <w:p w14:paraId="7651FB7B" w14:textId="77777777" w:rsidR="00F24019" w:rsidRDefault="00F24019">
            <w:pPr>
              <w:jc w:val="center"/>
            </w:pPr>
            <w:r>
              <w:rPr>
                <w:b/>
                <w:bCs/>
              </w:rPr>
              <w:t>说明</w:t>
            </w:r>
          </w:p>
        </w:tc>
      </w:tr>
      <w:tr w:rsidR="00F24019" w14:paraId="6E4427BE" w14:textId="77777777">
        <w:trPr>
          <w:jc w:val="center"/>
        </w:trPr>
        <w:tc>
          <w:tcPr>
            <w:tcW w:w="2231" w:type="dxa"/>
            <w:tcBorders>
              <w:top w:val="single" w:sz="4" w:space="0" w:color="000000"/>
              <w:left w:val="single" w:sz="4" w:space="0" w:color="000000"/>
              <w:bottom w:val="single" w:sz="4" w:space="0" w:color="000000"/>
              <w:right w:val="single" w:sz="4" w:space="0" w:color="000000"/>
            </w:tcBorders>
            <w:shd w:val="clear" w:color="auto" w:fill="auto"/>
          </w:tcPr>
          <w:p w14:paraId="5280D4DD" w14:textId="77777777" w:rsidR="00F24019" w:rsidRDefault="00F24019">
            <w:pPr>
              <w:jc w:val="center"/>
            </w:pPr>
            <w:r>
              <w:t>手机</w:t>
            </w:r>
            <w:r>
              <w:t xml:space="preserve"> 1 </w:t>
            </w:r>
            <w:r>
              <w:t>的编码提议</w:t>
            </w:r>
          </w:p>
        </w:tc>
        <w:tc>
          <w:tcPr>
            <w:tcW w:w="2834" w:type="dxa"/>
            <w:tcBorders>
              <w:top w:val="single" w:sz="4" w:space="0" w:color="000000"/>
              <w:left w:val="single" w:sz="4" w:space="0" w:color="000000"/>
              <w:bottom w:val="single" w:sz="4" w:space="0" w:color="000000"/>
              <w:right w:val="single" w:sz="4" w:space="0" w:color="000000"/>
            </w:tcBorders>
            <w:shd w:val="clear" w:color="auto" w:fill="auto"/>
          </w:tcPr>
          <w:p w14:paraId="3373123B" w14:textId="77777777" w:rsidR="00F24019" w:rsidRDefault="00F24019">
            <w:r>
              <w:t>96 97 98 0 8 101 99 100</w:t>
            </w:r>
          </w:p>
        </w:tc>
        <w:tc>
          <w:tcPr>
            <w:tcW w:w="3171" w:type="dxa"/>
            <w:tcBorders>
              <w:top w:val="single" w:sz="4" w:space="0" w:color="000000"/>
              <w:left w:val="single" w:sz="4" w:space="0" w:color="000000"/>
              <w:bottom w:val="single" w:sz="4" w:space="0" w:color="000000"/>
              <w:right w:val="single" w:sz="4" w:space="0" w:color="000000"/>
            </w:tcBorders>
            <w:shd w:val="clear" w:color="auto" w:fill="auto"/>
          </w:tcPr>
          <w:p w14:paraId="608F2325" w14:textId="77777777" w:rsidR="00F24019" w:rsidRDefault="00F24019">
            <w:r>
              <w:t>手机</w:t>
            </w:r>
            <w:r>
              <w:t xml:space="preserve"> 1 </w:t>
            </w:r>
            <w:r>
              <w:t>先通过</w:t>
            </w:r>
            <w:r>
              <w:t xml:space="preserve"> INVITE </w:t>
            </w:r>
            <w:r>
              <w:t>提供可接受的负载类型集合</w:t>
            </w:r>
          </w:p>
        </w:tc>
      </w:tr>
      <w:tr w:rsidR="00F24019" w14:paraId="5EB77ED3" w14:textId="77777777">
        <w:trPr>
          <w:jc w:val="center"/>
        </w:trPr>
        <w:tc>
          <w:tcPr>
            <w:tcW w:w="2231" w:type="dxa"/>
            <w:tcBorders>
              <w:top w:val="single" w:sz="4" w:space="0" w:color="000000"/>
              <w:left w:val="single" w:sz="4" w:space="0" w:color="000000"/>
              <w:bottom w:val="single" w:sz="4" w:space="0" w:color="000000"/>
              <w:right w:val="single" w:sz="4" w:space="0" w:color="000000"/>
            </w:tcBorders>
            <w:shd w:val="clear" w:color="auto" w:fill="auto"/>
          </w:tcPr>
          <w:p w14:paraId="47B5940B" w14:textId="77777777" w:rsidR="00F24019" w:rsidRDefault="00F24019">
            <w:pPr>
              <w:jc w:val="center"/>
            </w:pPr>
            <w:r>
              <w:t>手机</w:t>
            </w:r>
            <w:r>
              <w:t xml:space="preserve"> 2 </w:t>
            </w:r>
            <w:r>
              <w:t>的应答结果</w:t>
            </w:r>
          </w:p>
        </w:tc>
        <w:tc>
          <w:tcPr>
            <w:tcW w:w="2834" w:type="dxa"/>
            <w:tcBorders>
              <w:top w:val="single" w:sz="4" w:space="0" w:color="000000"/>
              <w:left w:val="single" w:sz="4" w:space="0" w:color="000000"/>
              <w:bottom w:val="single" w:sz="4" w:space="0" w:color="000000"/>
              <w:right w:val="single" w:sz="4" w:space="0" w:color="000000"/>
            </w:tcBorders>
            <w:shd w:val="clear" w:color="auto" w:fill="auto"/>
          </w:tcPr>
          <w:p w14:paraId="1BFD32C1" w14:textId="77777777" w:rsidR="00F24019" w:rsidRDefault="00F24019">
            <w:r>
              <w:t>96 97 98 0 8 101 99 100</w:t>
            </w:r>
          </w:p>
        </w:tc>
        <w:tc>
          <w:tcPr>
            <w:tcW w:w="3171" w:type="dxa"/>
            <w:tcBorders>
              <w:top w:val="single" w:sz="4" w:space="0" w:color="000000"/>
              <w:left w:val="single" w:sz="4" w:space="0" w:color="000000"/>
              <w:bottom w:val="single" w:sz="4" w:space="0" w:color="000000"/>
              <w:right w:val="single" w:sz="4" w:space="0" w:color="000000"/>
            </w:tcBorders>
            <w:shd w:val="clear" w:color="auto" w:fill="auto"/>
          </w:tcPr>
          <w:p w14:paraId="5B90D7E6" w14:textId="77777777" w:rsidR="00F24019" w:rsidRDefault="00F24019">
            <w:r>
              <w:t>手机</w:t>
            </w:r>
            <w:r>
              <w:t xml:space="preserve"> 2 </w:t>
            </w:r>
            <w:r>
              <w:t>在</w:t>
            </w:r>
            <w:r>
              <w:t xml:space="preserve"> 200 OK </w:t>
            </w:r>
            <w:r>
              <w:t>中保留同样的负载类型集合，表示接受这些能力</w:t>
            </w:r>
          </w:p>
        </w:tc>
      </w:tr>
      <w:tr w:rsidR="00F24019" w14:paraId="62C527E3" w14:textId="77777777">
        <w:trPr>
          <w:jc w:val="center"/>
        </w:trPr>
        <w:tc>
          <w:tcPr>
            <w:tcW w:w="2231" w:type="dxa"/>
            <w:tcBorders>
              <w:top w:val="single" w:sz="4" w:space="0" w:color="000000"/>
              <w:left w:val="single" w:sz="4" w:space="0" w:color="000000"/>
              <w:bottom w:val="single" w:sz="4" w:space="0" w:color="000000"/>
              <w:right w:val="single" w:sz="4" w:space="0" w:color="000000"/>
            </w:tcBorders>
            <w:shd w:val="clear" w:color="auto" w:fill="auto"/>
          </w:tcPr>
          <w:p w14:paraId="4089508D" w14:textId="77777777" w:rsidR="00F24019" w:rsidRDefault="00F24019">
            <w:pPr>
              <w:jc w:val="center"/>
            </w:pPr>
            <w:r>
              <w:t>主要音频编码</w:t>
            </w:r>
          </w:p>
        </w:tc>
        <w:tc>
          <w:tcPr>
            <w:tcW w:w="2834" w:type="dxa"/>
            <w:tcBorders>
              <w:top w:val="single" w:sz="4" w:space="0" w:color="000000"/>
              <w:left w:val="single" w:sz="4" w:space="0" w:color="000000"/>
              <w:bottom w:val="single" w:sz="4" w:space="0" w:color="000000"/>
              <w:right w:val="single" w:sz="4" w:space="0" w:color="000000"/>
            </w:tcBorders>
            <w:shd w:val="clear" w:color="auto" w:fill="auto"/>
          </w:tcPr>
          <w:p w14:paraId="6EE3FA46" w14:textId="77777777" w:rsidR="00F24019" w:rsidRDefault="00F24019">
            <w:r>
              <w:t>Opus</w:t>
            </w:r>
            <w:r>
              <w:t>、</w:t>
            </w:r>
          </w:p>
          <w:p w14:paraId="3B055374" w14:textId="77777777" w:rsidR="00F24019" w:rsidRDefault="00F24019">
            <w:r>
              <w:t>Speex/16000</w:t>
            </w:r>
            <w:r>
              <w:t>、</w:t>
            </w:r>
            <w:r>
              <w:t>Speex/8000</w:t>
            </w:r>
            <w:r>
              <w:t>、</w:t>
            </w:r>
          </w:p>
          <w:p w14:paraId="565F6514" w14:textId="77777777" w:rsidR="00F24019" w:rsidRDefault="00F24019">
            <w:r>
              <w:t>PCMU</w:t>
            </w:r>
            <w:r>
              <w:t>、</w:t>
            </w:r>
            <w:r>
              <w:t>PCMA</w:t>
            </w:r>
          </w:p>
        </w:tc>
        <w:tc>
          <w:tcPr>
            <w:tcW w:w="3171" w:type="dxa"/>
            <w:tcBorders>
              <w:top w:val="single" w:sz="4" w:space="0" w:color="000000"/>
              <w:left w:val="single" w:sz="4" w:space="0" w:color="000000"/>
              <w:bottom w:val="single" w:sz="4" w:space="0" w:color="000000"/>
              <w:right w:val="single" w:sz="4" w:space="0" w:color="000000"/>
            </w:tcBorders>
            <w:shd w:val="clear" w:color="auto" w:fill="auto"/>
          </w:tcPr>
          <w:p w14:paraId="24B5853C" w14:textId="77777777" w:rsidR="00F24019" w:rsidRDefault="00F24019">
            <w:r>
              <w:t>其中</w:t>
            </w:r>
            <w:r>
              <w:t xml:space="preserve"> 0 </w:t>
            </w:r>
            <w:r>
              <w:t>和</w:t>
            </w:r>
            <w:r>
              <w:t xml:space="preserve"> 8 </w:t>
            </w:r>
            <w:r>
              <w:t>来自静态映射，</w:t>
            </w:r>
            <w:r>
              <w:t xml:space="preserve">101/99/100 </w:t>
            </w:r>
            <w:r>
              <w:t>属于</w:t>
            </w:r>
            <w:r>
              <w:t xml:space="preserve"> telephone-event </w:t>
            </w:r>
            <w:r>
              <w:t>而非主要语音编码</w:t>
            </w:r>
          </w:p>
        </w:tc>
      </w:tr>
      <w:tr w:rsidR="00F24019" w14:paraId="4585AAD8" w14:textId="77777777">
        <w:trPr>
          <w:jc w:val="center"/>
        </w:trPr>
        <w:tc>
          <w:tcPr>
            <w:tcW w:w="2231" w:type="dxa"/>
            <w:tcBorders>
              <w:top w:val="single" w:sz="4" w:space="0" w:color="000000"/>
              <w:left w:val="single" w:sz="4" w:space="0" w:color="000000"/>
              <w:bottom w:val="single" w:sz="4" w:space="0" w:color="000000"/>
              <w:right w:val="single" w:sz="4" w:space="0" w:color="000000"/>
            </w:tcBorders>
            <w:shd w:val="clear" w:color="auto" w:fill="auto"/>
          </w:tcPr>
          <w:p w14:paraId="4098082E" w14:textId="77777777" w:rsidR="00F24019" w:rsidRDefault="00F24019">
            <w:pPr>
              <w:jc w:val="center"/>
            </w:pPr>
            <w:r>
              <w:t xml:space="preserve">RTP </w:t>
            </w:r>
            <w:r>
              <w:t>端口协商</w:t>
            </w:r>
          </w:p>
        </w:tc>
        <w:tc>
          <w:tcPr>
            <w:tcW w:w="2834" w:type="dxa"/>
            <w:tcBorders>
              <w:top w:val="single" w:sz="4" w:space="0" w:color="000000"/>
              <w:left w:val="single" w:sz="4" w:space="0" w:color="000000"/>
              <w:bottom w:val="single" w:sz="4" w:space="0" w:color="000000"/>
              <w:right w:val="single" w:sz="4" w:space="0" w:color="000000"/>
            </w:tcBorders>
            <w:shd w:val="clear" w:color="auto" w:fill="auto"/>
          </w:tcPr>
          <w:p w14:paraId="237EA8F3" w14:textId="77777777" w:rsidR="00F24019" w:rsidRDefault="00F24019">
            <w:r>
              <w:t>手机</w:t>
            </w:r>
            <w:r>
              <w:t xml:space="preserve"> 1</w:t>
            </w:r>
            <w:r>
              <w:t>：</w:t>
            </w:r>
            <w:r>
              <w:t>46882</w:t>
            </w:r>
            <w:r>
              <w:t>；</w:t>
            </w:r>
          </w:p>
          <w:p w14:paraId="4D243CC1" w14:textId="77777777" w:rsidR="00F24019" w:rsidRDefault="00F24019">
            <w:r>
              <w:t>手机</w:t>
            </w:r>
            <w:r>
              <w:t xml:space="preserve"> 2</w:t>
            </w:r>
            <w:r>
              <w:t>：</w:t>
            </w:r>
            <w:r>
              <w:t>46065</w:t>
            </w:r>
          </w:p>
        </w:tc>
        <w:tc>
          <w:tcPr>
            <w:tcW w:w="3171" w:type="dxa"/>
            <w:tcBorders>
              <w:top w:val="single" w:sz="4" w:space="0" w:color="000000"/>
              <w:left w:val="single" w:sz="4" w:space="0" w:color="000000"/>
              <w:bottom w:val="single" w:sz="4" w:space="0" w:color="000000"/>
              <w:right w:val="single" w:sz="4" w:space="0" w:color="000000"/>
            </w:tcBorders>
            <w:shd w:val="clear" w:color="auto" w:fill="auto"/>
          </w:tcPr>
          <w:p w14:paraId="023BA716" w14:textId="77777777" w:rsidR="00F24019" w:rsidRDefault="00F24019">
            <w:r>
              <w:t>双方分别公布自己的</w:t>
            </w:r>
            <w:r>
              <w:t xml:space="preserve"> RTP </w:t>
            </w:r>
            <w:r>
              <w:t>接收端口，通话建立后媒体流需要发往对端公布的端口</w:t>
            </w:r>
          </w:p>
        </w:tc>
      </w:tr>
      <w:tr w:rsidR="00F24019" w14:paraId="175E62E2" w14:textId="77777777">
        <w:trPr>
          <w:jc w:val="center"/>
        </w:trPr>
        <w:tc>
          <w:tcPr>
            <w:tcW w:w="2231" w:type="dxa"/>
            <w:tcBorders>
              <w:top w:val="single" w:sz="4" w:space="0" w:color="000000"/>
              <w:left w:val="single" w:sz="4" w:space="0" w:color="000000"/>
              <w:bottom w:val="single" w:sz="4" w:space="0" w:color="000000"/>
              <w:right w:val="single" w:sz="4" w:space="0" w:color="000000"/>
            </w:tcBorders>
            <w:shd w:val="clear" w:color="auto" w:fill="auto"/>
          </w:tcPr>
          <w:p w14:paraId="33F7EE9F" w14:textId="77777777" w:rsidR="00F24019" w:rsidRDefault="00F24019">
            <w:pPr>
              <w:jc w:val="center"/>
            </w:pPr>
            <w:r>
              <w:t xml:space="preserve">RTCP </w:t>
            </w:r>
            <w:r>
              <w:t>端口协商</w:t>
            </w:r>
          </w:p>
        </w:tc>
        <w:tc>
          <w:tcPr>
            <w:tcW w:w="2834" w:type="dxa"/>
            <w:tcBorders>
              <w:top w:val="single" w:sz="4" w:space="0" w:color="000000"/>
              <w:left w:val="single" w:sz="4" w:space="0" w:color="000000"/>
              <w:bottom w:val="single" w:sz="4" w:space="0" w:color="000000"/>
              <w:right w:val="single" w:sz="4" w:space="0" w:color="000000"/>
            </w:tcBorders>
            <w:shd w:val="clear" w:color="auto" w:fill="auto"/>
          </w:tcPr>
          <w:p w14:paraId="498A258C" w14:textId="77777777" w:rsidR="00F24019" w:rsidRDefault="00F24019">
            <w:r>
              <w:t>手机</w:t>
            </w:r>
            <w:r>
              <w:t xml:space="preserve"> 1</w:t>
            </w:r>
            <w:r>
              <w:t>：</w:t>
            </w:r>
            <w:r>
              <w:t>39437</w:t>
            </w:r>
            <w:r>
              <w:t>；</w:t>
            </w:r>
          </w:p>
          <w:p w14:paraId="53CF5941" w14:textId="77777777" w:rsidR="00F24019" w:rsidRDefault="00F24019">
            <w:r>
              <w:t>手机</w:t>
            </w:r>
            <w:r>
              <w:t xml:space="preserve"> 2</w:t>
            </w:r>
            <w:r>
              <w:t>：</w:t>
            </w:r>
            <w:r>
              <w:t>48794</w:t>
            </w:r>
          </w:p>
        </w:tc>
        <w:tc>
          <w:tcPr>
            <w:tcW w:w="3171" w:type="dxa"/>
            <w:tcBorders>
              <w:top w:val="single" w:sz="4" w:space="0" w:color="000000"/>
              <w:left w:val="single" w:sz="4" w:space="0" w:color="000000"/>
              <w:bottom w:val="single" w:sz="4" w:space="0" w:color="000000"/>
              <w:right w:val="single" w:sz="4" w:space="0" w:color="000000"/>
            </w:tcBorders>
            <w:shd w:val="clear" w:color="auto" w:fill="auto"/>
          </w:tcPr>
          <w:p w14:paraId="549FF3F2" w14:textId="77777777" w:rsidR="00F24019" w:rsidRDefault="00F24019">
            <w:r>
              <w:t>双方分别公布各自的</w:t>
            </w:r>
            <w:r>
              <w:t xml:space="preserve"> RTCP </w:t>
            </w:r>
            <w:r>
              <w:t>端口，用于统计和控制信息交换</w:t>
            </w:r>
          </w:p>
        </w:tc>
      </w:tr>
      <w:tr w:rsidR="00F24019" w14:paraId="19D92F0B" w14:textId="77777777">
        <w:trPr>
          <w:jc w:val="center"/>
        </w:trPr>
        <w:tc>
          <w:tcPr>
            <w:tcW w:w="2231" w:type="dxa"/>
            <w:tcBorders>
              <w:top w:val="single" w:sz="4" w:space="0" w:color="000000"/>
              <w:left w:val="single" w:sz="4" w:space="0" w:color="000000"/>
              <w:bottom w:val="single" w:sz="4" w:space="0" w:color="000000"/>
              <w:right w:val="single" w:sz="4" w:space="0" w:color="000000"/>
            </w:tcBorders>
            <w:shd w:val="clear" w:color="auto" w:fill="auto"/>
          </w:tcPr>
          <w:p w14:paraId="1B043505" w14:textId="77777777" w:rsidR="00F24019" w:rsidRDefault="00F24019">
            <w:pPr>
              <w:jc w:val="center"/>
            </w:pPr>
            <w:r>
              <w:t>协商结果</w:t>
            </w:r>
          </w:p>
        </w:tc>
        <w:tc>
          <w:tcPr>
            <w:tcW w:w="2834" w:type="dxa"/>
            <w:tcBorders>
              <w:top w:val="single" w:sz="4" w:space="0" w:color="000000"/>
              <w:left w:val="single" w:sz="4" w:space="0" w:color="000000"/>
              <w:bottom w:val="single" w:sz="4" w:space="0" w:color="000000"/>
              <w:right w:val="single" w:sz="4" w:space="0" w:color="000000"/>
            </w:tcBorders>
            <w:shd w:val="clear" w:color="auto" w:fill="auto"/>
          </w:tcPr>
          <w:p w14:paraId="0B72CE25" w14:textId="77777777" w:rsidR="00F24019" w:rsidRDefault="00F24019">
            <w:r>
              <w:t>双方公共能力集合一致</w:t>
            </w:r>
          </w:p>
        </w:tc>
        <w:tc>
          <w:tcPr>
            <w:tcW w:w="3171" w:type="dxa"/>
            <w:tcBorders>
              <w:top w:val="single" w:sz="4" w:space="0" w:color="000000"/>
              <w:left w:val="single" w:sz="4" w:space="0" w:color="000000"/>
              <w:bottom w:val="single" w:sz="4" w:space="0" w:color="000000"/>
              <w:right w:val="single" w:sz="4" w:space="0" w:color="000000"/>
            </w:tcBorders>
            <w:shd w:val="clear" w:color="auto" w:fill="auto"/>
          </w:tcPr>
          <w:p w14:paraId="4E5B264D" w14:textId="77777777" w:rsidR="00F24019" w:rsidRDefault="00F24019">
            <w:r>
              <w:t>说明此次</w:t>
            </w:r>
            <w:r>
              <w:t xml:space="preserve"> SDP </w:t>
            </w:r>
            <w:r>
              <w:t>协商成功，双方具备建立语音会话的媒体条件</w:t>
            </w:r>
          </w:p>
        </w:tc>
      </w:tr>
    </w:tbl>
    <w:p w14:paraId="3BEE6F05" w14:textId="77777777" w:rsidR="00F24019" w:rsidRDefault="00F24019">
      <w:pPr>
        <w:ind w:firstLine="308"/>
      </w:pPr>
    </w:p>
    <w:p w14:paraId="4525EB3B" w14:textId="77777777" w:rsidR="00F24019" w:rsidRDefault="00F24019">
      <w:pPr>
        <w:ind w:firstLine="308"/>
      </w:pPr>
      <w:r>
        <w:rPr>
          <w:rFonts w:hint="eastAsia"/>
        </w:rPr>
        <w:t>从协商机制上看，手机</w:t>
      </w:r>
      <w:r>
        <w:rPr>
          <w:rFonts w:hint="eastAsia"/>
        </w:rPr>
        <w:t xml:space="preserve"> 1 </w:t>
      </w:r>
      <w:r>
        <w:rPr>
          <w:rFonts w:hint="eastAsia"/>
        </w:rPr>
        <w:t>先在</w:t>
      </w:r>
      <w:r>
        <w:rPr>
          <w:rFonts w:hint="eastAsia"/>
        </w:rPr>
        <w:t xml:space="preserve"> INVITE </w:t>
      </w:r>
      <w:r>
        <w:rPr>
          <w:rFonts w:hint="eastAsia"/>
        </w:rPr>
        <w:t>中给出媒体端口和候选编码集合，手机</w:t>
      </w:r>
      <w:r>
        <w:rPr>
          <w:rFonts w:hint="eastAsia"/>
        </w:rPr>
        <w:t xml:space="preserve"> 2 </w:t>
      </w:r>
      <w:r>
        <w:rPr>
          <w:rFonts w:hint="eastAsia"/>
        </w:rPr>
        <w:t>再在</w:t>
      </w:r>
      <w:r>
        <w:rPr>
          <w:rFonts w:hint="eastAsia"/>
        </w:rPr>
        <w:t xml:space="preserve"> 200 OK </w:t>
      </w:r>
      <w:r>
        <w:rPr>
          <w:rFonts w:hint="eastAsia"/>
        </w:rPr>
        <w:t>中返回自身的媒体端口并确认可接受的编码集合。由于</w:t>
      </w:r>
      <w:r>
        <w:rPr>
          <w:rFonts w:hint="eastAsia"/>
        </w:rPr>
        <w:t xml:space="preserve"> 200 OK </w:t>
      </w:r>
      <w:r>
        <w:rPr>
          <w:rFonts w:hint="eastAsia"/>
        </w:rPr>
        <w:t>返回的</w:t>
      </w:r>
      <w:r>
        <w:rPr>
          <w:rFonts w:hint="eastAsia"/>
        </w:rPr>
        <w:t xml:space="preserve"> m=audio </w:t>
      </w:r>
      <w:r>
        <w:rPr>
          <w:rFonts w:hint="eastAsia"/>
        </w:rPr>
        <w:t>负载类型列表与</w:t>
      </w:r>
      <w:r>
        <w:rPr>
          <w:rFonts w:hint="eastAsia"/>
        </w:rPr>
        <w:t xml:space="preserve"> INVITE </w:t>
      </w:r>
      <w:r>
        <w:rPr>
          <w:rFonts w:hint="eastAsia"/>
        </w:rPr>
        <w:t>保持一致，本次协商的公共编码集合仍然是</w:t>
      </w:r>
      <w:r>
        <w:rPr>
          <w:rFonts w:hint="eastAsia"/>
        </w:rPr>
        <w:t xml:space="preserve"> Opus</w:t>
      </w:r>
      <w:r>
        <w:rPr>
          <w:rFonts w:hint="eastAsia"/>
        </w:rPr>
        <w:t>、</w:t>
      </w:r>
      <w:r>
        <w:rPr>
          <w:rFonts w:hint="eastAsia"/>
        </w:rPr>
        <w:t>Speex</w:t>
      </w:r>
      <w:r>
        <w:rPr>
          <w:rFonts w:hint="eastAsia"/>
        </w:rPr>
        <w:t>、</w:t>
      </w:r>
      <w:r>
        <w:rPr>
          <w:rFonts w:hint="eastAsia"/>
        </w:rPr>
        <w:t xml:space="preserve">PCMU </w:t>
      </w:r>
      <w:r>
        <w:rPr>
          <w:rFonts w:hint="eastAsia"/>
        </w:rPr>
        <w:t>和</w:t>
      </w:r>
      <w:r>
        <w:rPr>
          <w:rFonts w:hint="eastAsia"/>
        </w:rPr>
        <w:t xml:space="preserve"> PCMA </w:t>
      </w:r>
      <w:r>
        <w:rPr>
          <w:rFonts w:hint="eastAsia"/>
        </w:rPr>
        <w:t>等能力集合。</w:t>
      </w:r>
    </w:p>
    <w:p w14:paraId="5ABE1D29" w14:textId="77777777" w:rsidR="00F24019" w:rsidRDefault="00F24019">
      <w:pPr>
        <w:ind w:firstLine="308"/>
      </w:pPr>
      <w:r>
        <w:rPr>
          <w:rFonts w:hint="eastAsia"/>
        </w:rPr>
        <w:t>需要补充的是，</w:t>
      </w:r>
      <w:r>
        <w:rPr>
          <w:rFonts w:hint="eastAsia"/>
        </w:rPr>
        <w:t xml:space="preserve">SIP/SDP </w:t>
      </w:r>
      <w:r>
        <w:rPr>
          <w:rFonts w:hint="eastAsia"/>
        </w:rPr>
        <w:t>信令能够证明双方已经完成能力协商，并确定了</w:t>
      </w:r>
      <w:r>
        <w:rPr>
          <w:rFonts w:hint="eastAsia"/>
        </w:rPr>
        <w:t xml:space="preserve"> RTP </w:t>
      </w:r>
      <w:r>
        <w:rPr>
          <w:rFonts w:hint="eastAsia"/>
        </w:rPr>
        <w:t>端口和可用编码范围；至于通话过程中</w:t>
      </w:r>
      <w:r>
        <w:rPr>
          <w:rFonts w:hint="eastAsia"/>
        </w:rPr>
        <w:t xml:space="preserve"> RTP </w:t>
      </w:r>
      <w:r>
        <w:rPr>
          <w:rFonts w:hint="eastAsia"/>
        </w:rPr>
        <w:t>实际最终使用了哪一种编码，还需要结合后续</w:t>
      </w:r>
      <w:r>
        <w:rPr>
          <w:rFonts w:hint="eastAsia"/>
        </w:rPr>
        <w:t xml:space="preserve"> RTP </w:t>
      </w:r>
      <w:r>
        <w:rPr>
          <w:rFonts w:hint="eastAsia"/>
        </w:rPr>
        <w:t>数据包中的负载类型继续分析。</w:t>
      </w:r>
    </w:p>
    <w:p w14:paraId="4A7188DB" w14:textId="77777777" w:rsidR="00F24019" w:rsidRDefault="00F24019">
      <w:pPr>
        <w:ind w:firstLine="308"/>
      </w:pPr>
    </w:p>
    <w:p w14:paraId="009C2708" w14:textId="77777777" w:rsidR="00F24019" w:rsidRDefault="00F24019">
      <w:pPr>
        <w:ind w:firstLine="308"/>
      </w:pPr>
      <w:r>
        <w:rPr>
          <w:b/>
          <w:bCs/>
        </w:rPr>
        <w:t xml:space="preserve">3.4 </w:t>
      </w:r>
      <w:r>
        <w:rPr>
          <w:b/>
          <w:bCs/>
        </w:rPr>
        <w:t>异常信令流程捕获与分析（</w:t>
      </w:r>
      <w:r>
        <w:rPr>
          <w:b/>
          <w:bCs/>
        </w:rPr>
        <w:t>404</w:t>
      </w:r>
      <w:r>
        <w:rPr>
          <w:b/>
          <w:bCs/>
        </w:rPr>
        <w:t>、</w:t>
      </w:r>
      <w:r>
        <w:rPr>
          <w:b/>
          <w:bCs/>
        </w:rPr>
        <w:t>486</w:t>
      </w:r>
      <w:r>
        <w:rPr>
          <w:b/>
          <w:bCs/>
        </w:rPr>
        <w:t>）</w:t>
      </w:r>
      <w:bookmarkStart w:id="12" w:name="OLE_LINK25"/>
      <w:bookmarkEnd w:id="12"/>
    </w:p>
    <w:p w14:paraId="01921FD9" w14:textId="77777777" w:rsidR="00F24019" w:rsidRDefault="00F24019">
      <w:pPr>
        <w:ind w:firstLine="308"/>
      </w:pPr>
      <w:r>
        <w:rPr>
          <w:rFonts w:hint="eastAsia"/>
        </w:rPr>
        <w:t>本节根据</w:t>
      </w:r>
      <w:r>
        <w:t xml:space="preserve"> 2.6 </w:t>
      </w:r>
      <w:r>
        <w:rPr>
          <w:rFonts w:hint="eastAsia"/>
        </w:rPr>
        <w:t>的抓包结果，分析两类典型异常呼叫场景：一类是被呼叫号码不存在而触发</w:t>
      </w:r>
      <w:r>
        <w:rPr>
          <w:rFonts w:hint="eastAsia"/>
        </w:rPr>
        <w:t xml:space="preserve"> 404 Not Found</w:t>
      </w:r>
      <w:r>
        <w:rPr>
          <w:rFonts w:hint="eastAsia"/>
        </w:rPr>
        <w:t>，另一类是被叫正在忙线而返回</w:t>
      </w:r>
      <w:r>
        <w:rPr>
          <w:rFonts w:hint="eastAsia"/>
        </w:rPr>
        <w:t xml:space="preserve"> 486 Busy Here</w:t>
      </w:r>
      <w:r>
        <w:rPr>
          <w:rFonts w:hint="eastAsia"/>
        </w:rPr>
        <w:t>。两种异常都发生在</w:t>
      </w:r>
      <w:r>
        <w:rPr>
          <w:rFonts w:hint="eastAsia"/>
        </w:rPr>
        <w:t xml:space="preserve"> INVITE </w:t>
      </w:r>
      <w:r>
        <w:rPr>
          <w:rFonts w:hint="eastAsia"/>
        </w:rPr>
        <w:t>建立阶段，因此会话尚未建立，也不会进入</w:t>
      </w:r>
      <w:r>
        <w:rPr>
          <w:rFonts w:hint="eastAsia"/>
        </w:rPr>
        <w:t xml:space="preserve"> RTP </w:t>
      </w:r>
      <w:r>
        <w:rPr>
          <w:rFonts w:hint="eastAsia"/>
        </w:rPr>
        <w:t>语音传输。</w:t>
      </w:r>
    </w:p>
    <w:p w14:paraId="5DDC7550" w14:textId="77777777" w:rsidR="00F24019" w:rsidRDefault="00F24019">
      <w:pPr>
        <w:ind w:firstLine="308"/>
      </w:pPr>
      <w:r>
        <w:rPr>
          <w:rFonts w:hint="eastAsia"/>
        </w:rPr>
        <w:t>首先分析</w:t>
      </w:r>
      <w:r>
        <w:rPr>
          <w:rFonts w:hint="eastAsia"/>
        </w:rPr>
        <w:t xml:space="preserve"> 404 Not Found </w:t>
      </w:r>
      <w:r>
        <w:rPr>
          <w:rFonts w:hint="eastAsia"/>
        </w:rPr>
        <w:t>场景。手机</w:t>
      </w:r>
      <w:r>
        <w:rPr>
          <w:rFonts w:hint="eastAsia"/>
        </w:rPr>
        <w:t xml:space="preserve"> 1 </w:t>
      </w:r>
      <w:r>
        <w:rPr>
          <w:rFonts w:hint="eastAsia"/>
        </w:rPr>
        <w:t>在</w:t>
      </w:r>
      <w:r>
        <w:rPr>
          <w:rFonts w:hint="eastAsia"/>
        </w:rPr>
        <w:t xml:space="preserve"> 93.953s </w:t>
      </w:r>
      <w:r>
        <w:rPr>
          <w:rFonts w:hint="eastAsia"/>
        </w:rPr>
        <w:t>左右向服务器发送</w:t>
      </w:r>
      <w:r>
        <w:rPr>
          <w:rFonts w:hint="eastAsia"/>
        </w:rPr>
        <w:t xml:space="preserve"> INVITE sip:666@10.29.221.162 SIP/2.0</w:t>
      </w:r>
      <w:r>
        <w:rPr>
          <w:rFonts w:hint="eastAsia"/>
        </w:rPr>
        <w:t>，尝试呼叫不存在的用户</w:t>
      </w:r>
      <w:r>
        <w:rPr>
          <w:rFonts w:hint="eastAsia"/>
        </w:rPr>
        <w:t xml:space="preserve"> 666</w:t>
      </w:r>
      <w:r>
        <w:rPr>
          <w:rFonts w:hint="eastAsia"/>
        </w:rPr>
        <w:t>。服务器先返回</w:t>
      </w:r>
      <w:r>
        <w:rPr>
          <w:rFonts w:hint="eastAsia"/>
        </w:rPr>
        <w:t xml:space="preserve"> 100 Trying</w:t>
      </w:r>
      <w:r>
        <w:rPr>
          <w:rFonts w:hint="eastAsia"/>
        </w:rPr>
        <w:t>，随后立即返回</w:t>
      </w:r>
      <w:r>
        <w:rPr>
          <w:rFonts w:hint="eastAsia"/>
        </w:rPr>
        <w:t xml:space="preserve"> 404 Not Found</w:t>
      </w:r>
      <w:r>
        <w:rPr>
          <w:rFonts w:hint="eastAsia"/>
        </w:rPr>
        <w:t>，主叫再通过</w:t>
      </w:r>
      <w:r>
        <w:rPr>
          <w:rFonts w:hint="eastAsia"/>
        </w:rPr>
        <w:t xml:space="preserve"> ACK </w:t>
      </w:r>
      <w:r>
        <w:rPr>
          <w:rFonts w:hint="eastAsia"/>
        </w:rPr>
        <w:t>对该失败响应进行确认。其信令顺序可以概括为：</w:t>
      </w:r>
      <w:r>
        <w:rPr>
          <w:rFonts w:hint="eastAsia"/>
        </w:rPr>
        <w:t>INVITE</w:t>
      </w:r>
      <w:r>
        <w:rPr>
          <w:rFonts w:hint="eastAsia"/>
        </w:rPr>
        <w:t>、</w:t>
      </w:r>
      <w:r>
        <w:rPr>
          <w:rFonts w:hint="eastAsia"/>
        </w:rPr>
        <w:t>100 Trying</w:t>
      </w:r>
      <w:r>
        <w:rPr>
          <w:rFonts w:hint="eastAsia"/>
        </w:rPr>
        <w:t>、</w:t>
      </w:r>
      <w:r>
        <w:rPr>
          <w:rFonts w:hint="eastAsia"/>
        </w:rPr>
        <w:t>404 Not Found</w:t>
      </w:r>
      <w:r>
        <w:rPr>
          <w:rFonts w:hint="eastAsia"/>
        </w:rPr>
        <w:t>、</w:t>
      </w:r>
      <w:r>
        <w:rPr>
          <w:rFonts w:hint="eastAsia"/>
        </w:rPr>
        <w:t>ACK</w:t>
      </w:r>
      <w:r>
        <w:rPr>
          <w:rFonts w:hint="eastAsia"/>
        </w:rPr>
        <w:t>。</w:t>
      </w:r>
    </w:p>
    <w:p w14:paraId="6D8D6D37" w14:textId="77777777" w:rsidR="00F24019" w:rsidRDefault="00F24019">
      <w:pPr>
        <w:ind w:firstLine="308"/>
      </w:pPr>
    </w:p>
    <w:p w14:paraId="65A3BED4" w14:textId="77777777" w:rsidR="00F24019" w:rsidRPr="003B10E2" w:rsidRDefault="00F24019">
      <w:pPr>
        <w:ind w:firstLine="308"/>
      </w:pPr>
      <w:r w:rsidRPr="003B10E2">
        <w:rPr>
          <w:rFonts w:hint="eastAsia"/>
        </w:rPr>
        <w:t>从主叫发出的</w:t>
      </w:r>
      <w:r w:rsidRPr="003B10E2">
        <w:rPr>
          <w:rFonts w:hint="eastAsia"/>
        </w:rPr>
        <w:t xml:space="preserve"> INVITE </w:t>
      </w:r>
      <w:r w:rsidRPr="003B10E2">
        <w:rPr>
          <w:rFonts w:hint="eastAsia"/>
        </w:rPr>
        <w:t>可以直接看出本次异常呼叫的目标就是不存在的用户</w:t>
      </w:r>
      <w:r w:rsidRPr="003B10E2">
        <w:rPr>
          <w:rFonts w:hint="eastAsia"/>
        </w:rPr>
        <w:t xml:space="preserve"> 666</w:t>
      </w:r>
      <w:r w:rsidRPr="003B10E2">
        <w:rPr>
          <w:rFonts w:hint="eastAsia"/>
        </w:rPr>
        <w:t>，其核心头域内容及作用说明如下：</w:t>
      </w:r>
    </w:p>
    <w:tbl>
      <w:tblPr>
        <w:tblW w:w="0" w:type="auto"/>
        <w:jc w:val="center"/>
        <w:tblLayout w:type="fixed"/>
        <w:tblLook w:val="0000" w:firstRow="0" w:lastRow="0" w:firstColumn="0" w:lastColumn="0" w:noHBand="0" w:noVBand="0"/>
      </w:tblPr>
      <w:tblGrid>
        <w:gridCol w:w="957"/>
        <w:gridCol w:w="3968"/>
        <w:gridCol w:w="3311"/>
      </w:tblGrid>
      <w:tr w:rsidR="00F24019" w14:paraId="08721A8E" w14:textId="77777777">
        <w:trPr>
          <w:jc w:val="center"/>
        </w:trPr>
        <w:tc>
          <w:tcPr>
            <w:tcW w:w="957" w:type="dxa"/>
            <w:tcBorders>
              <w:top w:val="single" w:sz="4" w:space="0" w:color="000000"/>
              <w:left w:val="single" w:sz="4" w:space="0" w:color="000000"/>
              <w:bottom w:val="single" w:sz="4" w:space="0" w:color="000000"/>
              <w:right w:val="single" w:sz="4" w:space="0" w:color="000000"/>
            </w:tcBorders>
            <w:shd w:val="clear" w:color="auto" w:fill="D9D9D9"/>
          </w:tcPr>
          <w:p w14:paraId="55DCC1ED" w14:textId="77777777" w:rsidR="00F24019" w:rsidRDefault="00F24019">
            <w:pPr>
              <w:jc w:val="center"/>
            </w:pPr>
            <w:r>
              <w:rPr>
                <w:b/>
                <w:bCs/>
              </w:rPr>
              <w:lastRenderedPageBreak/>
              <w:t>头域</w:t>
            </w:r>
          </w:p>
        </w:tc>
        <w:tc>
          <w:tcPr>
            <w:tcW w:w="3968" w:type="dxa"/>
            <w:tcBorders>
              <w:top w:val="single" w:sz="4" w:space="0" w:color="000000"/>
              <w:left w:val="single" w:sz="4" w:space="0" w:color="000000"/>
              <w:bottom w:val="single" w:sz="4" w:space="0" w:color="000000"/>
              <w:right w:val="single" w:sz="4" w:space="0" w:color="000000"/>
            </w:tcBorders>
            <w:shd w:val="clear" w:color="auto" w:fill="D9D9D9"/>
          </w:tcPr>
          <w:p w14:paraId="1108850E" w14:textId="77777777" w:rsidR="00F24019" w:rsidRDefault="00F24019">
            <w:pPr>
              <w:jc w:val="center"/>
            </w:pPr>
            <w:r>
              <w:rPr>
                <w:b/>
                <w:bCs/>
              </w:rPr>
              <w:t>抓包值</w:t>
            </w:r>
          </w:p>
        </w:tc>
        <w:tc>
          <w:tcPr>
            <w:tcW w:w="3311" w:type="dxa"/>
            <w:tcBorders>
              <w:top w:val="single" w:sz="4" w:space="0" w:color="000000"/>
              <w:left w:val="single" w:sz="4" w:space="0" w:color="000000"/>
              <w:bottom w:val="single" w:sz="4" w:space="0" w:color="000000"/>
              <w:right w:val="single" w:sz="4" w:space="0" w:color="000000"/>
            </w:tcBorders>
            <w:shd w:val="clear" w:color="auto" w:fill="D9D9D9"/>
          </w:tcPr>
          <w:p w14:paraId="0EE52967" w14:textId="77777777" w:rsidR="00F24019" w:rsidRDefault="00F24019">
            <w:pPr>
              <w:jc w:val="center"/>
            </w:pPr>
            <w:r>
              <w:rPr>
                <w:b/>
                <w:bCs/>
              </w:rPr>
              <w:t>说明</w:t>
            </w:r>
          </w:p>
        </w:tc>
      </w:tr>
      <w:tr w:rsidR="00F24019" w14:paraId="402B5E89" w14:textId="77777777">
        <w:trPr>
          <w:jc w:val="center"/>
        </w:trPr>
        <w:tc>
          <w:tcPr>
            <w:tcW w:w="957" w:type="dxa"/>
            <w:tcBorders>
              <w:top w:val="single" w:sz="4" w:space="0" w:color="000000"/>
              <w:left w:val="single" w:sz="4" w:space="0" w:color="000000"/>
              <w:bottom w:val="single" w:sz="4" w:space="0" w:color="000000"/>
              <w:right w:val="single" w:sz="4" w:space="0" w:color="000000"/>
            </w:tcBorders>
            <w:shd w:val="clear" w:color="auto" w:fill="auto"/>
          </w:tcPr>
          <w:p w14:paraId="1C716DAA" w14:textId="77777777" w:rsidR="00F24019" w:rsidRDefault="00F24019">
            <w:pPr>
              <w:jc w:val="center"/>
            </w:pPr>
            <w:r>
              <w:t>Request-Line</w:t>
            </w:r>
          </w:p>
        </w:tc>
        <w:tc>
          <w:tcPr>
            <w:tcW w:w="3968" w:type="dxa"/>
            <w:tcBorders>
              <w:top w:val="single" w:sz="4" w:space="0" w:color="000000"/>
              <w:left w:val="single" w:sz="4" w:space="0" w:color="000000"/>
              <w:bottom w:val="single" w:sz="4" w:space="0" w:color="000000"/>
              <w:right w:val="single" w:sz="4" w:space="0" w:color="000000"/>
            </w:tcBorders>
            <w:shd w:val="clear" w:color="auto" w:fill="auto"/>
          </w:tcPr>
          <w:p w14:paraId="4688CF73" w14:textId="77777777" w:rsidR="00F24019" w:rsidRDefault="00F24019">
            <w:r>
              <w:t>INVITE sip:666@10.29.221.162 SIP/2.0</w:t>
            </w:r>
          </w:p>
        </w:tc>
        <w:tc>
          <w:tcPr>
            <w:tcW w:w="3311" w:type="dxa"/>
            <w:tcBorders>
              <w:top w:val="single" w:sz="4" w:space="0" w:color="000000"/>
              <w:left w:val="single" w:sz="4" w:space="0" w:color="000000"/>
              <w:bottom w:val="single" w:sz="4" w:space="0" w:color="000000"/>
              <w:right w:val="single" w:sz="4" w:space="0" w:color="000000"/>
            </w:tcBorders>
            <w:shd w:val="clear" w:color="auto" w:fill="auto"/>
          </w:tcPr>
          <w:p w14:paraId="098B4D91" w14:textId="77777777" w:rsidR="00F24019" w:rsidRDefault="00F24019">
            <w:r>
              <w:t>主叫向服务器发起对用户</w:t>
            </w:r>
            <w:r>
              <w:t xml:space="preserve"> 666 </w:t>
            </w:r>
            <w:r>
              <w:t>的呼叫请求</w:t>
            </w:r>
          </w:p>
        </w:tc>
      </w:tr>
      <w:tr w:rsidR="00F24019" w14:paraId="22DFE9BE" w14:textId="77777777">
        <w:trPr>
          <w:jc w:val="center"/>
        </w:trPr>
        <w:tc>
          <w:tcPr>
            <w:tcW w:w="957" w:type="dxa"/>
            <w:tcBorders>
              <w:top w:val="single" w:sz="4" w:space="0" w:color="000000"/>
              <w:left w:val="single" w:sz="4" w:space="0" w:color="000000"/>
              <w:bottom w:val="single" w:sz="4" w:space="0" w:color="000000"/>
              <w:right w:val="single" w:sz="4" w:space="0" w:color="000000"/>
            </w:tcBorders>
            <w:shd w:val="clear" w:color="auto" w:fill="auto"/>
          </w:tcPr>
          <w:p w14:paraId="5AD683B6" w14:textId="77777777" w:rsidR="00F24019" w:rsidRDefault="00F24019">
            <w:pPr>
              <w:jc w:val="center"/>
            </w:pPr>
            <w:r>
              <w:t>Via</w:t>
            </w:r>
          </w:p>
        </w:tc>
        <w:tc>
          <w:tcPr>
            <w:tcW w:w="3968" w:type="dxa"/>
            <w:tcBorders>
              <w:top w:val="single" w:sz="4" w:space="0" w:color="000000"/>
              <w:left w:val="single" w:sz="4" w:space="0" w:color="000000"/>
              <w:bottom w:val="single" w:sz="4" w:space="0" w:color="000000"/>
              <w:right w:val="single" w:sz="4" w:space="0" w:color="000000"/>
            </w:tcBorders>
            <w:shd w:val="clear" w:color="auto" w:fill="auto"/>
          </w:tcPr>
          <w:p w14:paraId="7287C411" w14:textId="77777777" w:rsidR="00F24019" w:rsidRDefault="00F24019">
            <w:r>
              <w:t>SIP/2.0/UDP 10.129.1.37:48167;</w:t>
            </w:r>
          </w:p>
          <w:p w14:paraId="5D79B00B" w14:textId="77777777" w:rsidR="00F24019" w:rsidRDefault="00F24019">
            <w:r>
              <w:t>branch=z9hG4bK.Fyy07Pmm9;rport</w:t>
            </w:r>
          </w:p>
        </w:tc>
        <w:tc>
          <w:tcPr>
            <w:tcW w:w="3311" w:type="dxa"/>
            <w:tcBorders>
              <w:top w:val="single" w:sz="4" w:space="0" w:color="000000"/>
              <w:left w:val="single" w:sz="4" w:space="0" w:color="000000"/>
              <w:bottom w:val="single" w:sz="4" w:space="0" w:color="000000"/>
              <w:right w:val="single" w:sz="4" w:space="0" w:color="000000"/>
            </w:tcBorders>
            <w:shd w:val="clear" w:color="auto" w:fill="auto"/>
          </w:tcPr>
          <w:p w14:paraId="2063772E" w14:textId="77777777" w:rsidR="00F24019" w:rsidRDefault="00F24019">
            <w:r>
              <w:t>标识该</w:t>
            </w:r>
            <w:r>
              <w:t xml:space="preserve"> INVITE </w:t>
            </w:r>
            <w:r>
              <w:t>事务分支，并为后续响应回送提供路径信息</w:t>
            </w:r>
          </w:p>
        </w:tc>
      </w:tr>
      <w:tr w:rsidR="00F24019" w14:paraId="702559F4" w14:textId="77777777">
        <w:trPr>
          <w:jc w:val="center"/>
        </w:trPr>
        <w:tc>
          <w:tcPr>
            <w:tcW w:w="957" w:type="dxa"/>
            <w:tcBorders>
              <w:top w:val="single" w:sz="4" w:space="0" w:color="000000"/>
              <w:left w:val="single" w:sz="4" w:space="0" w:color="000000"/>
              <w:bottom w:val="single" w:sz="4" w:space="0" w:color="000000"/>
              <w:right w:val="single" w:sz="4" w:space="0" w:color="000000"/>
            </w:tcBorders>
            <w:shd w:val="clear" w:color="auto" w:fill="auto"/>
          </w:tcPr>
          <w:p w14:paraId="0316E330" w14:textId="77777777" w:rsidR="00F24019" w:rsidRDefault="00F24019">
            <w:pPr>
              <w:jc w:val="center"/>
            </w:pPr>
            <w:r>
              <w:t>From</w:t>
            </w:r>
          </w:p>
        </w:tc>
        <w:tc>
          <w:tcPr>
            <w:tcW w:w="3968" w:type="dxa"/>
            <w:tcBorders>
              <w:top w:val="single" w:sz="4" w:space="0" w:color="000000"/>
              <w:left w:val="single" w:sz="4" w:space="0" w:color="000000"/>
              <w:bottom w:val="single" w:sz="4" w:space="0" w:color="000000"/>
              <w:right w:val="single" w:sz="4" w:space="0" w:color="000000"/>
            </w:tcBorders>
            <w:shd w:val="clear" w:color="auto" w:fill="auto"/>
          </w:tcPr>
          <w:p w14:paraId="20164EA7" w14:textId="77777777" w:rsidR="00F24019" w:rsidRDefault="00F24019">
            <w:r>
              <w:t>&lt;sip:wty@10.29.221.162&gt;;tag=pS4dNPPeb</w:t>
            </w:r>
          </w:p>
        </w:tc>
        <w:tc>
          <w:tcPr>
            <w:tcW w:w="3311" w:type="dxa"/>
            <w:tcBorders>
              <w:top w:val="single" w:sz="4" w:space="0" w:color="000000"/>
              <w:left w:val="single" w:sz="4" w:space="0" w:color="000000"/>
              <w:bottom w:val="single" w:sz="4" w:space="0" w:color="000000"/>
              <w:right w:val="single" w:sz="4" w:space="0" w:color="000000"/>
            </w:tcBorders>
            <w:shd w:val="clear" w:color="auto" w:fill="auto"/>
          </w:tcPr>
          <w:p w14:paraId="12D42893" w14:textId="77777777" w:rsidR="00F24019" w:rsidRDefault="00F24019">
            <w:r>
              <w:t>标识主叫用户</w:t>
            </w:r>
            <w:r>
              <w:t xml:space="preserve"> wty </w:t>
            </w:r>
            <w:r>
              <w:t>及其对话标签</w:t>
            </w:r>
          </w:p>
        </w:tc>
      </w:tr>
      <w:tr w:rsidR="00F24019" w14:paraId="675860D2" w14:textId="77777777">
        <w:trPr>
          <w:jc w:val="center"/>
        </w:trPr>
        <w:tc>
          <w:tcPr>
            <w:tcW w:w="957" w:type="dxa"/>
            <w:tcBorders>
              <w:top w:val="single" w:sz="4" w:space="0" w:color="000000"/>
              <w:left w:val="single" w:sz="4" w:space="0" w:color="000000"/>
              <w:bottom w:val="single" w:sz="4" w:space="0" w:color="000000"/>
              <w:right w:val="single" w:sz="4" w:space="0" w:color="000000"/>
            </w:tcBorders>
            <w:shd w:val="clear" w:color="auto" w:fill="auto"/>
          </w:tcPr>
          <w:p w14:paraId="63F8DB93" w14:textId="77777777" w:rsidR="00F24019" w:rsidRDefault="00F24019">
            <w:pPr>
              <w:jc w:val="center"/>
            </w:pPr>
            <w:r>
              <w:t>To</w:t>
            </w:r>
          </w:p>
        </w:tc>
        <w:tc>
          <w:tcPr>
            <w:tcW w:w="3968" w:type="dxa"/>
            <w:tcBorders>
              <w:top w:val="single" w:sz="4" w:space="0" w:color="000000"/>
              <w:left w:val="single" w:sz="4" w:space="0" w:color="000000"/>
              <w:bottom w:val="single" w:sz="4" w:space="0" w:color="000000"/>
              <w:right w:val="single" w:sz="4" w:space="0" w:color="000000"/>
            </w:tcBorders>
            <w:shd w:val="clear" w:color="auto" w:fill="auto"/>
          </w:tcPr>
          <w:p w14:paraId="5D0C9302" w14:textId="77777777" w:rsidR="00F24019" w:rsidRDefault="00F24019">
            <w:r>
              <w:t>sip:666@10.29.221.162</w:t>
            </w:r>
          </w:p>
        </w:tc>
        <w:tc>
          <w:tcPr>
            <w:tcW w:w="3311" w:type="dxa"/>
            <w:tcBorders>
              <w:top w:val="single" w:sz="4" w:space="0" w:color="000000"/>
              <w:left w:val="single" w:sz="4" w:space="0" w:color="000000"/>
              <w:bottom w:val="single" w:sz="4" w:space="0" w:color="000000"/>
              <w:right w:val="single" w:sz="4" w:space="0" w:color="000000"/>
            </w:tcBorders>
            <w:shd w:val="clear" w:color="auto" w:fill="auto"/>
          </w:tcPr>
          <w:p w14:paraId="46709030" w14:textId="77777777" w:rsidR="00F24019" w:rsidRDefault="00F24019">
            <w:r>
              <w:t>明确被叫目标是</w:t>
            </w:r>
            <w:r>
              <w:t xml:space="preserve"> SIP </w:t>
            </w:r>
            <w:r>
              <w:t>用户</w:t>
            </w:r>
            <w:r>
              <w:t xml:space="preserve"> 666</w:t>
            </w:r>
          </w:p>
        </w:tc>
      </w:tr>
      <w:tr w:rsidR="00F24019" w14:paraId="2B0EA5F8" w14:textId="77777777">
        <w:trPr>
          <w:jc w:val="center"/>
        </w:trPr>
        <w:tc>
          <w:tcPr>
            <w:tcW w:w="957" w:type="dxa"/>
            <w:tcBorders>
              <w:top w:val="single" w:sz="4" w:space="0" w:color="000000"/>
              <w:left w:val="single" w:sz="4" w:space="0" w:color="000000"/>
              <w:bottom w:val="single" w:sz="4" w:space="0" w:color="000000"/>
              <w:right w:val="single" w:sz="4" w:space="0" w:color="000000"/>
            </w:tcBorders>
            <w:shd w:val="clear" w:color="auto" w:fill="auto"/>
          </w:tcPr>
          <w:p w14:paraId="44873AE5" w14:textId="77777777" w:rsidR="00F24019" w:rsidRDefault="00F24019">
            <w:pPr>
              <w:jc w:val="center"/>
            </w:pPr>
            <w:r>
              <w:t>CSeq</w:t>
            </w:r>
          </w:p>
        </w:tc>
        <w:tc>
          <w:tcPr>
            <w:tcW w:w="3968" w:type="dxa"/>
            <w:tcBorders>
              <w:top w:val="single" w:sz="4" w:space="0" w:color="000000"/>
              <w:left w:val="single" w:sz="4" w:space="0" w:color="000000"/>
              <w:bottom w:val="single" w:sz="4" w:space="0" w:color="000000"/>
              <w:right w:val="single" w:sz="4" w:space="0" w:color="000000"/>
            </w:tcBorders>
            <w:shd w:val="clear" w:color="auto" w:fill="auto"/>
          </w:tcPr>
          <w:p w14:paraId="12EB3E88" w14:textId="77777777" w:rsidR="00F24019" w:rsidRDefault="00F24019">
            <w:r>
              <w:t>20 INVITE</w:t>
            </w:r>
          </w:p>
        </w:tc>
        <w:tc>
          <w:tcPr>
            <w:tcW w:w="3311" w:type="dxa"/>
            <w:tcBorders>
              <w:top w:val="single" w:sz="4" w:space="0" w:color="000000"/>
              <w:left w:val="single" w:sz="4" w:space="0" w:color="000000"/>
              <w:bottom w:val="single" w:sz="4" w:space="0" w:color="000000"/>
              <w:right w:val="single" w:sz="4" w:space="0" w:color="000000"/>
            </w:tcBorders>
            <w:shd w:val="clear" w:color="auto" w:fill="auto"/>
          </w:tcPr>
          <w:p w14:paraId="65CAAAFD" w14:textId="77777777" w:rsidR="00F24019" w:rsidRDefault="00F24019">
            <w:r>
              <w:t>说明这是该对话中发起的</w:t>
            </w:r>
            <w:r>
              <w:t xml:space="preserve"> INVITE </w:t>
            </w:r>
            <w:r>
              <w:t>请求</w:t>
            </w:r>
          </w:p>
        </w:tc>
      </w:tr>
      <w:tr w:rsidR="00F24019" w14:paraId="592C60FC" w14:textId="77777777">
        <w:trPr>
          <w:jc w:val="center"/>
        </w:trPr>
        <w:tc>
          <w:tcPr>
            <w:tcW w:w="957" w:type="dxa"/>
            <w:tcBorders>
              <w:top w:val="single" w:sz="4" w:space="0" w:color="000000"/>
              <w:left w:val="single" w:sz="4" w:space="0" w:color="000000"/>
              <w:bottom w:val="single" w:sz="4" w:space="0" w:color="000000"/>
              <w:right w:val="single" w:sz="4" w:space="0" w:color="000000"/>
            </w:tcBorders>
            <w:shd w:val="clear" w:color="auto" w:fill="auto"/>
          </w:tcPr>
          <w:p w14:paraId="6C01F0CF" w14:textId="77777777" w:rsidR="00F24019" w:rsidRDefault="00F24019">
            <w:pPr>
              <w:jc w:val="center"/>
            </w:pPr>
            <w:r>
              <w:t>Call-ID</w:t>
            </w:r>
          </w:p>
        </w:tc>
        <w:tc>
          <w:tcPr>
            <w:tcW w:w="3968" w:type="dxa"/>
            <w:tcBorders>
              <w:top w:val="single" w:sz="4" w:space="0" w:color="000000"/>
              <w:left w:val="single" w:sz="4" w:space="0" w:color="000000"/>
              <w:bottom w:val="single" w:sz="4" w:space="0" w:color="000000"/>
              <w:right w:val="single" w:sz="4" w:space="0" w:color="000000"/>
            </w:tcBorders>
            <w:shd w:val="clear" w:color="auto" w:fill="auto"/>
          </w:tcPr>
          <w:p w14:paraId="21802D9C" w14:textId="77777777" w:rsidR="00F24019" w:rsidRDefault="00F24019">
            <w:r>
              <w:t>GIXRSz8Pt3</w:t>
            </w:r>
          </w:p>
        </w:tc>
        <w:tc>
          <w:tcPr>
            <w:tcW w:w="3311" w:type="dxa"/>
            <w:tcBorders>
              <w:top w:val="single" w:sz="4" w:space="0" w:color="000000"/>
              <w:left w:val="single" w:sz="4" w:space="0" w:color="000000"/>
              <w:bottom w:val="single" w:sz="4" w:space="0" w:color="000000"/>
              <w:right w:val="single" w:sz="4" w:space="0" w:color="000000"/>
            </w:tcBorders>
            <w:shd w:val="clear" w:color="auto" w:fill="auto"/>
          </w:tcPr>
          <w:p w14:paraId="4D628F9D" w14:textId="77777777" w:rsidR="00F24019" w:rsidRDefault="00F24019">
            <w:r>
              <w:t>唯一标识这次异常呼叫尝试</w:t>
            </w:r>
          </w:p>
        </w:tc>
      </w:tr>
      <w:tr w:rsidR="00F24019" w14:paraId="5925D801" w14:textId="77777777">
        <w:trPr>
          <w:jc w:val="center"/>
        </w:trPr>
        <w:tc>
          <w:tcPr>
            <w:tcW w:w="957" w:type="dxa"/>
            <w:tcBorders>
              <w:top w:val="single" w:sz="4" w:space="0" w:color="000000"/>
              <w:left w:val="single" w:sz="4" w:space="0" w:color="000000"/>
              <w:bottom w:val="single" w:sz="4" w:space="0" w:color="000000"/>
              <w:right w:val="single" w:sz="4" w:space="0" w:color="000000"/>
            </w:tcBorders>
            <w:shd w:val="clear" w:color="auto" w:fill="auto"/>
          </w:tcPr>
          <w:p w14:paraId="1691936B" w14:textId="77777777" w:rsidR="00F24019" w:rsidRDefault="00F24019">
            <w:pPr>
              <w:jc w:val="center"/>
            </w:pPr>
            <w:r>
              <w:t>Contact</w:t>
            </w:r>
          </w:p>
        </w:tc>
        <w:tc>
          <w:tcPr>
            <w:tcW w:w="3968" w:type="dxa"/>
            <w:tcBorders>
              <w:top w:val="single" w:sz="4" w:space="0" w:color="000000"/>
              <w:left w:val="single" w:sz="4" w:space="0" w:color="000000"/>
              <w:bottom w:val="single" w:sz="4" w:space="0" w:color="000000"/>
              <w:right w:val="single" w:sz="4" w:space="0" w:color="000000"/>
            </w:tcBorders>
            <w:shd w:val="clear" w:color="auto" w:fill="auto"/>
          </w:tcPr>
          <w:p w14:paraId="69D12A9D" w14:textId="77777777" w:rsidR="00F24019" w:rsidRDefault="00F24019">
            <w:r>
              <w:t>"wty"&lt;sip:wty@10.129.1.37:48167;</w:t>
            </w:r>
          </w:p>
          <w:p w14:paraId="185CB276" w14:textId="77777777" w:rsidR="00F24019" w:rsidRDefault="00F24019">
            <w:r>
              <w:t>transport=udp&gt;</w:t>
            </w:r>
          </w:p>
        </w:tc>
        <w:tc>
          <w:tcPr>
            <w:tcW w:w="3311" w:type="dxa"/>
            <w:tcBorders>
              <w:top w:val="single" w:sz="4" w:space="0" w:color="000000"/>
              <w:left w:val="single" w:sz="4" w:space="0" w:color="000000"/>
              <w:bottom w:val="single" w:sz="4" w:space="0" w:color="000000"/>
              <w:right w:val="single" w:sz="4" w:space="0" w:color="000000"/>
            </w:tcBorders>
            <w:shd w:val="clear" w:color="auto" w:fill="auto"/>
          </w:tcPr>
          <w:p w14:paraId="37372226" w14:textId="77777777" w:rsidR="00F24019" w:rsidRDefault="00F24019">
            <w:r>
              <w:t>给出主叫终端的实际可达地址</w:t>
            </w:r>
          </w:p>
        </w:tc>
      </w:tr>
      <w:tr w:rsidR="00F24019" w14:paraId="70711065" w14:textId="77777777">
        <w:trPr>
          <w:jc w:val="center"/>
        </w:trPr>
        <w:tc>
          <w:tcPr>
            <w:tcW w:w="957" w:type="dxa"/>
            <w:tcBorders>
              <w:top w:val="single" w:sz="4" w:space="0" w:color="000000"/>
              <w:left w:val="single" w:sz="4" w:space="0" w:color="000000"/>
              <w:bottom w:val="single" w:sz="4" w:space="0" w:color="000000"/>
              <w:right w:val="single" w:sz="4" w:space="0" w:color="000000"/>
            </w:tcBorders>
            <w:shd w:val="clear" w:color="auto" w:fill="auto"/>
          </w:tcPr>
          <w:p w14:paraId="1BDC9427" w14:textId="77777777" w:rsidR="00F24019" w:rsidRDefault="00F24019">
            <w:pPr>
              <w:jc w:val="center"/>
            </w:pPr>
            <w:r>
              <w:t>Content-Length</w:t>
            </w:r>
          </w:p>
        </w:tc>
        <w:tc>
          <w:tcPr>
            <w:tcW w:w="3968" w:type="dxa"/>
            <w:tcBorders>
              <w:top w:val="single" w:sz="4" w:space="0" w:color="000000"/>
              <w:left w:val="single" w:sz="4" w:space="0" w:color="000000"/>
              <w:bottom w:val="single" w:sz="4" w:space="0" w:color="000000"/>
              <w:right w:val="single" w:sz="4" w:space="0" w:color="000000"/>
            </w:tcBorders>
            <w:shd w:val="clear" w:color="auto" w:fill="auto"/>
          </w:tcPr>
          <w:p w14:paraId="782C6452" w14:textId="77777777" w:rsidR="00F24019" w:rsidRDefault="00F24019">
            <w:r>
              <w:t>519</w:t>
            </w:r>
          </w:p>
        </w:tc>
        <w:tc>
          <w:tcPr>
            <w:tcW w:w="3311" w:type="dxa"/>
            <w:tcBorders>
              <w:top w:val="single" w:sz="4" w:space="0" w:color="000000"/>
              <w:left w:val="single" w:sz="4" w:space="0" w:color="000000"/>
              <w:bottom w:val="single" w:sz="4" w:space="0" w:color="000000"/>
              <w:right w:val="single" w:sz="4" w:space="0" w:color="000000"/>
            </w:tcBorders>
            <w:shd w:val="clear" w:color="auto" w:fill="auto"/>
          </w:tcPr>
          <w:p w14:paraId="5A119AEB" w14:textId="77777777" w:rsidR="00F24019" w:rsidRDefault="00F24019">
            <w:r>
              <w:t>表明</w:t>
            </w:r>
            <w:r>
              <w:t xml:space="preserve"> INVITE </w:t>
            </w:r>
            <w:r>
              <w:t>同样携带了</w:t>
            </w:r>
            <w:r>
              <w:t xml:space="preserve"> SDP </w:t>
            </w:r>
            <w:r>
              <w:t>媒体协商信息，但由于呼叫失败，这些媒体参数不会真正投入使用</w:t>
            </w:r>
          </w:p>
        </w:tc>
      </w:tr>
    </w:tbl>
    <w:p w14:paraId="3C8EE987" w14:textId="77777777" w:rsidR="00F24019" w:rsidRDefault="00F24019">
      <w:pPr>
        <w:ind w:firstLine="308"/>
      </w:pPr>
    </w:p>
    <w:p w14:paraId="51A1BD2E" w14:textId="4B75B4B3" w:rsidR="00F24019" w:rsidRPr="003B10E2" w:rsidRDefault="002B0E54">
      <w:pPr>
        <w:ind w:firstLine="308"/>
      </w:pPr>
      <w:r>
        <w:rPr>
          <w:noProof/>
        </w:rPr>
        <w:drawing>
          <wp:anchor distT="0" distB="0" distL="114935" distR="114935" simplePos="0" relativeHeight="251658752" behindDoc="0" locked="0" layoutInCell="0" allowOverlap="1" wp14:anchorId="11AD05B1" wp14:editId="455F30C5">
            <wp:simplePos x="0" y="0"/>
            <wp:positionH relativeFrom="margin">
              <wp:align>center</wp:align>
            </wp:positionH>
            <wp:positionV relativeFrom="paragraph">
              <wp:posOffset>3465195</wp:posOffset>
            </wp:positionV>
            <wp:extent cx="3597910" cy="1247140"/>
            <wp:effectExtent l="0" t="0" r="0" b="0"/>
            <wp:wrapTopAndBottom/>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cstate="print">
                      <a:extLst>
                        <a:ext uri="{28A0092B-C50C-407E-A947-70E740481C1C}">
                          <a14:useLocalDpi xmlns:a14="http://schemas.microsoft.com/office/drawing/2010/main" val="0"/>
                        </a:ext>
                      </a:extLst>
                    </a:blip>
                    <a:srcRect l="-52" t="-151" r="-52" b="-151"/>
                    <a:stretch>
                      <a:fillRect/>
                    </a:stretch>
                  </pic:blipFill>
                  <pic:spPr bwMode="auto">
                    <a:xfrm>
                      <a:off x="0" y="0"/>
                      <a:ext cx="3597910" cy="1247140"/>
                    </a:xfrm>
                    <a:prstGeom prst="rect">
                      <a:avLst/>
                    </a:prstGeom>
                    <a:solidFill>
                      <a:srgbClr val="FFFFFF"/>
                    </a:solidFill>
                  </pic:spPr>
                </pic:pic>
              </a:graphicData>
            </a:graphic>
            <wp14:sizeRelH relativeFrom="page">
              <wp14:pctWidth>0</wp14:pctWidth>
            </wp14:sizeRelH>
            <wp14:sizeRelV relativeFrom="page">
              <wp14:pctHeight>0</wp14:pctHeight>
            </wp14:sizeRelV>
          </wp:anchor>
        </w:drawing>
      </w:r>
      <w:r w:rsidR="00F24019" w:rsidRPr="003B10E2">
        <w:rPr>
          <w:rFonts w:hint="eastAsia"/>
        </w:rPr>
        <w:t>服务器收到该</w:t>
      </w:r>
      <w:r w:rsidR="00F24019" w:rsidRPr="003B10E2">
        <w:rPr>
          <w:rFonts w:hint="eastAsia"/>
        </w:rPr>
        <w:t xml:space="preserve"> INVITE </w:t>
      </w:r>
      <w:r w:rsidR="00F24019" w:rsidRPr="003B10E2">
        <w:rPr>
          <w:rFonts w:hint="eastAsia"/>
        </w:rPr>
        <w:t>后，先向主叫返回</w:t>
      </w:r>
      <w:r w:rsidR="00F24019" w:rsidRPr="003B10E2">
        <w:rPr>
          <w:rFonts w:hint="eastAsia"/>
        </w:rPr>
        <w:t xml:space="preserve"> 100 Trying</w:t>
      </w:r>
      <w:r w:rsidR="00F24019" w:rsidRPr="003B10E2">
        <w:rPr>
          <w:rFonts w:hint="eastAsia"/>
        </w:rPr>
        <w:t>，表示请求已经到达并正在处理。该中间响应说明事务本身是正常进入服务器处理流程的，而失败原因出现在目标用户检查阶段。其核心头域内容及作用说明如下：</w:t>
      </w:r>
    </w:p>
    <w:tbl>
      <w:tblPr>
        <w:tblW w:w="0" w:type="auto"/>
        <w:jc w:val="center"/>
        <w:tblLayout w:type="fixed"/>
        <w:tblLook w:val="0000" w:firstRow="0" w:lastRow="0" w:firstColumn="0" w:lastColumn="0" w:noHBand="0" w:noVBand="0"/>
      </w:tblPr>
      <w:tblGrid>
        <w:gridCol w:w="957"/>
        <w:gridCol w:w="3259"/>
        <w:gridCol w:w="4020"/>
      </w:tblGrid>
      <w:tr w:rsidR="00F24019" w14:paraId="580C0271" w14:textId="77777777">
        <w:trPr>
          <w:jc w:val="center"/>
        </w:trPr>
        <w:tc>
          <w:tcPr>
            <w:tcW w:w="957" w:type="dxa"/>
            <w:tcBorders>
              <w:top w:val="single" w:sz="4" w:space="0" w:color="000000"/>
              <w:left w:val="single" w:sz="4" w:space="0" w:color="000000"/>
              <w:bottom w:val="single" w:sz="4" w:space="0" w:color="000000"/>
              <w:right w:val="single" w:sz="4" w:space="0" w:color="000000"/>
            </w:tcBorders>
            <w:shd w:val="clear" w:color="auto" w:fill="D9D9D9"/>
          </w:tcPr>
          <w:p w14:paraId="44E35F15" w14:textId="77777777" w:rsidR="00F24019" w:rsidRDefault="00F24019">
            <w:pPr>
              <w:jc w:val="center"/>
            </w:pPr>
            <w:r>
              <w:rPr>
                <w:b/>
                <w:bCs/>
              </w:rPr>
              <w:t>头域</w:t>
            </w:r>
          </w:p>
        </w:tc>
        <w:tc>
          <w:tcPr>
            <w:tcW w:w="3259" w:type="dxa"/>
            <w:tcBorders>
              <w:top w:val="single" w:sz="4" w:space="0" w:color="000000"/>
              <w:left w:val="single" w:sz="4" w:space="0" w:color="000000"/>
              <w:bottom w:val="single" w:sz="4" w:space="0" w:color="000000"/>
              <w:right w:val="single" w:sz="4" w:space="0" w:color="000000"/>
            </w:tcBorders>
            <w:shd w:val="clear" w:color="auto" w:fill="D9D9D9"/>
          </w:tcPr>
          <w:p w14:paraId="61C38C82" w14:textId="77777777" w:rsidR="00F24019" w:rsidRDefault="00F24019">
            <w:pPr>
              <w:jc w:val="center"/>
            </w:pPr>
            <w:r>
              <w:rPr>
                <w:b/>
                <w:bCs/>
              </w:rPr>
              <w:t>抓包值</w:t>
            </w:r>
          </w:p>
        </w:tc>
        <w:tc>
          <w:tcPr>
            <w:tcW w:w="4020" w:type="dxa"/>
            <w:tcBorders>
              <w:top w:val="single" w:sz="4" w:space="0" w:color="000000"/>
              <w:left w:val="single" w:sz="4" w:space="0" w:color="000000"/>
              <w:bottom w:val="single" w:sz="4" w:space="0" w:color="000000"/>
              <w:right w:val="single" w:sz="4" w:space="0" w:color="000000"/>
            </w:tcBorders>
            <w:shd w:val="clear" w:color="auto" w:fill="D9D9D9"/>
          </w:tcPr>
          <w:p w14:paraId="25F235F0" w14:textId="77777777" w:rsidR="00F24019" w:rsidRDefault="00F24019">
            <w:pPr>
              <w:jc w:val="center"/>
            </w:pPr>
            <w:r>
              <w:rPr>
                <w:b/>
                <w:bCs/>
              </w:rPr>
              <w:t>说明</w:t>
            </w:r>
          </w:p>
        </w:tc>
      </w:tr>
      <w:tr w:rsidR="00F24019" w14:paraId="6720DAA9" w14:textId="77777777">
        <w:trPr>
          <w:jc w:val="center"/>
        </w:trPr>
        <w:tc>
          <w:tcPr>
            <w:tcW w:w="957" w:type="dxa"/>
            <w:tcBorders>
              <w:top w:val="single" w:sz="4" w:space="0" w:color="000000"/>
              <w:left w:val="single" w:sz="4" w:space="0" w:color="000000"/>
              <w:bottom w:val="single" w:sz="4" w:space="0" w:color="000000"/>
              <w:right w:val="single" w:sz="4" w:space="0" w:color="000000"/>
            </w:tcBorders>
            <w:shd w:val="clear" w:color="auto" w:fill="auto"/>
          </w:tcPr>
          <w:p w14:paraId="5FC6831D" w14:textId="77777777" w:rsidR="00F24019" w:rsidRDefault="00F24019">
            <w:pPr>
              <w:jc w:val="center"/>
            </w:pPr>
            <w:r>
              <w:t>Status-Line</w:t>
            </w:r>
          </w:p>
        </w:tc>
        <w:tc>
          <w:tcPr>
            <w:tcW w:w="3259" w:type="dxa"/>
            <w:tcBorders>
              <w:top w:val="single" w:sz="4" w:space="0" w:color="000000"/>
              <w:left w:val="single" w:sz="4" w:space="0" w:color="000000"/>
              <w:bottom w:val="single" w:sz="4" w:space="0" w:color="000000"/>
              <w:right w:val="single" w:sz="4" w:space="0" w:color="000000"/>
            </w:tcBorders>
            <w:shd w:val="clear" w:color="auto" w:fill="auto"/>
          </w:tcPr>
          <w:p w14:paraId="5DA0D61C" w14:textId="77777777" w:rsidR="00F24019" w:rsidRDefault="00F24019">
            <w:r>
              <w:t>SIP/2.0 100 Trying</w:t>
            </w:r>
          </w:p>
        </w:tc>
        <w:tc>
          <w:tcPr>
            <w:tcW w:w="4020" w:type="dxa"/>
            <w:tcBorders>
              <w:top w:val="single" w:sz="4" w:space="0" w:color="000000"/>
              <w:left w:val="single" w:sz="4" w:space="0" w:color="000000"/>
              <w:bottom w:val="single" w:sz="4" w:space="0" w:color="000000"/>
              <w:right w:val="single" w:sz="4" w:space="0" w:color="000000"/>
            </w:tcBorders>
            <w:shd w:val="clear" w:color="auto" w:fill="auto"/>
          </w:tcPr>
          <w:p w14:paraId="7E42E38F" w14:textId="77777777" w:rsidR="00F24019" w:rsidRDefault="00F24019">
            <w:r>
              <w:t>表示服务器已经接收到</w:t>
            </w:r>
            <w:r>
              <w:t xml:space="preserve"> INVITE</w:t>
            </w:r>
            <w:r>
              <w:t>，并开始进行路由或用户检查</w:t>
            </w:r>
          </w:p>
        </w:tc>
      </w:tr>
      <w:tr w:rsidR="00F24019" w14:paraId="1921E6BF" w14:textId="77777777">
        <w:trPr>
          <w:jc w:val="center"/>
        </w:trPr>
        <w:tc>
          <w:tcPr>
            <w:tcW w:w="957" w:type="dxa"/>
            <w:tcBorders>
              <w:top w:val="single" w:sz="4" w:space="0" w:color="000000"/>
              <w:left w:val="single" w:sz="4" w:space="0" w:color="000000"/>
              <w:bottom w:val="single" w:sz="4" w:space="0" w:color="000000"/>
              <w:right w:val="single" w:sz="4" w:space="0" w:color="000000"/>
            </w:tcBorders>
            <w:shd w:val="clear" w:color="auto" w:fill="auto"/>
          </w:tcPr>
          <w:p w14:paraId="72716D05" w14:textId="77777777" w:rsidR="00F24019" w:rsidRDefault="00F24019">
            <w:pPr>
              <w:jc w:val="center"/>
            </w:pPr>
            <w:r>
              <w:t>Via</w:t>
            </w:r>
          </w:p>
        </w:tc>
        <w:tc>
          <w:tcPr>
            <w:tcW w:w="3259" w:type="dxa"/>
            <w:tcBorders>
              <w:top w:val="single" w:sz="4" w:space="0" w:color="000000"/>
              <w:left w:val="single" w:sz="4" w:space="0" w:color="000000"/>
              <w:bottom w:val="single" w:sz="4" w:space="0" w:color="000000"/>
              <w:right w:val="single" w:sz="4" w:space="0" w:color="000000"/>
            </w:tcBorders>
            <w:shd w:val="clear" w:color="auto" w:fill="auto"/>
          </w:tcPr>
          <w:p w14:paraId="04703AAD" w14:textId="77777777" w:rsidR="00F24019" w:rsidRDefault="00F24019">
            <w:r>
              <w:t>SIP/2.0/UDP 10.129.1.37:48167;</w:t>
            </w:r>
          </w:p>
          <w:p w14:paraId="6087BB03" w14:textId="77777777" w:rsidR="00F24019" w:rsidRDefault="00F24019">
            <w:r>
              <w:t>branch=z9hG4bK.Fyy07Pmm9;</w:t>
            </w:r>
          </w:p>
          <w:p w14:paraId="521E5CD2" w14:textId="77777777" w:rsidR="00F24019" w:rsidRDefault="00F24019">
            <w:r>
              <w:t>received=10.129.1.37;rport=48167</w:t>
            </w:r>
          </w:p>
        </w:tc>
        <w:tc>
          <w:tcPr>
            <w:tcW w:w="4020" w:type="dxa"/>
            <w:tcBorders>
              <w:top w:val="single" w:sz="4" w:space="0" w:color="000000"/>
              <w:left w:val="single" w:sz="4" w:space="0" w:color="000000"/>
              <w:bottom w:val="single" w:sz="4" w:space="0" w:color="000000"/>
              <w:right w:val="single" w:sz="4" w:space="0" w:color="000000"/>
            </w:tcBorders>
            <w:shd w:val="clear" w:color="auto" w:fill="auto"/>
          </w:tcPr>
          <w:p w14:paraId="71DBD25B" w14:textId="77777777" w:rsidR="00F24019" w:rsidRDefault="00F24019">
            <w:r>
              <w:t>沿主叫侧原事务返回，同时补充真实源地址与端口</w:t>
            </w:r>
          </w:p>
        </w:tc>
      </w:tr>
      <w:tr w:rsidR="00F24019" w14:paraId="37CDF30B" w14:textId="77777777">
        <w:trPr>
          <w:jc w:val="center"/>
        </w:trPr>
        <w:tc>
          <w:tcPr>
            <w:tcW w:w="957" w:type="dxa"/>
            <w:tcBorders>
              <w:top w:val="single" w:sz="4" w:space="0" w:color="000000"/>
              <w:left w:val="single" w:sz="4" w:space="0" w:color="000000"/>
              <w:bottom w:val="single" w:sz="4" w:space="0" w:color="000000"/>
              <w:right w:val="single" w:sz="4" w:space="0" w:color="000000"/>
            </w:tcBorders>
            <w:shd w:val="clear" w:color="auto" w:fill="auto"/>
          </w:tcPr>
          <w:p w14:paraId="449DE043" w14:textId="77777777" w:rsidR="00F24019" w:rsidRDefault="00F24019">
            <w:pPr>
              <w:jc w:val="center"/>
            </w:pPr>
            <w:r>
              <w:t>From</w:t>
            </w:r>
          </w:p>
        </w:tc>
        <w:tc>
          <w:tcPr>
            <w:tcW w:w="3259" w:type="dxa"/>
            <w:tcBorders>
              <w:top w:val="single" w:sz="4" w:space="0" w:color="000000"/>
              <w:left w:val="single" w:sz="4" w:space="0" w:color="000000"/>
              <w:bottom w:val="single" w:sz="4" w:space="0" w:color="000000"/>
              <w:right w:val="single" w:sz="4" w:space="0" w:color="000000"/>
            </w:tcBorders>
            <w:shd w:val="clear" w:color="auto" w:fill="auto"/>
          </w:tcPr>
          <w:p w14:paraId="77B150FD" w14:textId="77777777" w:rsidR="00F24019" w:rsidRDefault="00F24019">
            <w:r>
              <w:t>&lt;sip:wty@10.29.221.162&gt;;</w:t>
            </w:r>
          </w:p>
          <w:p w14:paraId="687CF444" w14:textId="77777777" w:rsidR="00F24019" w:rsidRDefault="00F24019">
            <w:r>
              <w:t>tag=pS4dNPPeb</w:t>
            </w:r>
          </w:p>
        </w:tc>
        <w:tc>
          <w:tcPr>
            <w:tcW w:w="4020" w:type="dxa"/>
            <w:tcBorders>
              <w:top w:val="single" w:sz="4" w:space="0" w:color="000000"/>
              <w:left w:val="single" w:sz="4" w:space="0" w:color="000000"/>
              <w:bottom w:val="single" w:sz="4" w:space="0" w:color="000000"/>
              <w:right w:val="single" w:sz="4" w:space="0" w:color="000000"/>
            </w:tcBorders>
            <w:shd w:val="clear" w:color="auto" w:fill="auto"/>
          </w:tcPr>
          <w:p w14:paraId="1CB3C65F" w14:textId="77777777" w:rsidR="00F24019" w:rsidRDefault="00F24019">
            <w:r>
              <w:t>保持主叫身份不变，用于事务匹配</w:t>
            </w:r>
          </w:p>
        </w:tc>
      </w:tr>
      <w:tr w:rsidR="00F24019" w14:paraId="40697BAE" w14:textId="77777777">
        <w:trPr>
          <w:jc w:val="center"/>
        </w:trPr>
        <w:tc>
          <w:tcPr>
            <w:tcW w:w="957" w:type="dxa"/>
            <w:tcBorders>
              <w:top w:val="single" w:sz="4" w:space="0" w:color="000000"/>
              <w:left w:val="single" w:sz="4" w:space="0" w:color="000000"/>
              <w:bottom w:val="single" w:sz="4" w:space="0" w:color="000000"/>
              <w:right w:val="single" w:sz="4" w:space="0" w:color="000000"/>
            </w:tcBorders>
            <w:shd w:val="clear" w:color="auto" w:fill="auto"/>
          </w:tcPr>
          <w:p w14:paraId="72F1C03D" w14:textId="77777777" w:rsidR="00F24019" w:rsidRDefault="00F24019">
            <w:pPr>
              <w:jc w:val="center"/>
            </w:pPr>
            <w:r>
              <w:t>To</w:t>
            </w:r>
          </w:p>
        </w:tc>
        <w:tc>
          <w:tcPr>
            <w:tcW w:w="3259" w:type="dxa"/>
            <w:tcBorders>
              <w:top w:val="single" w:sz="4" w:space="0" w:color="000000"/>
              <w:left w:val="single" w:sz="4" w:space="0" w:color="000000"/>
              <w:bottom w:val="single" w:sz="4" w:space="0" w:color="000000"/>
              <w:right w:val="single" w:sz="4" w:space="0" w:color="000000"/>
            </w:tcBorders>
            <w:shd w:val="clear" w:color="auto" w:fill="auto"/>
          </w:tcPr>
          <w:p w14:paraId="3F68DCCC" w14:textId="77777777" w:rsidR="00F24019" w:rsidRDefault="00F24019">
            <w:r>
              <w:t>sip:666@10.29.221.162</w:t>
            </w:r>
          </w:p>
        </w:tc>
        <w:tc>
          <w:tcPr>
            <w:tcW w:w="4020" w:type="dxa"/>
            <w:tcBorders>
              <w:top w:val="single" w:sz="4" w:space="0" w:color="000000"/>
              <w:left w:val="single" w:sz="4" w:space="0" w:color="000000"/>
              <w:bottom w:val="single" w:sz="4" w:space="0" w:color="000000"/>
              <w:right w:val="single" w:sz="4" w:space="0" w:color="000000"/>
            </w:tcBorders>
            <w:shd w:val="clear" w:color="auto" w:fill="auto"/>
          </w:tcPr>
          <w:p w14:paraId="34EB42AB" w14:textId="77777777" w:rsidR="00F24019" w:rsidRDefault="00F24019">
            <w:r>
              <w:t>此时仍未确认被叫存在，因此</w:t>
            </w:r>
            <w:r>
              <w:t xml:space="preserve"> To </w:t>
            </w:r>
            <w:r>
              <w:t>字段尚未加入</w:t>
            </w:r>
            <w:r>
              <w:t xml:space="preserve"> tag</w:t>
            </w:r>
          </w:p>
        </w:tc>
      </w:tr>
      <w:tr w:rsidR="00F24019" w14:paraId="588A9B9D" w14:textId="77777777">
        <w:trPr>
          <w:jc w:val="center"/>
        </w:trPr>
        <w:tc>
          <w:tcPr>
            <w:tcW w:w="957" w:type="dxa"/>
            <w:tcBorders>
              <w:top w:val="single" w:sz="4" w:space="0" w:color="000000"/>
              <w:left w:val="single" w:sz="4" w:space="0" w:color="000000"/>
              <w:bottom w:val="single" w:sz="4" w:space="0" w:color="000000"/>
              <w:right w:val="single" w:sz="4" w:space="0" w:color="000000"/>
            </w:tcBorders>
            <w:shd w:val="clear" w:color="auto" w:fill="auto"/>
          </w:tcPr>
          <w:p w14:paraId="29BA88B8" w14:textId="77777777" w:rsidR="00F24019" w:rsidRDefault="00F24019">
            <w:pPr>
              <w:jc w:val="center"/>
            </w:pPr>
            <w:r>
              <w:t>CSeq</w:t>
            </w:r>
          </w:p>
        </w:tc>
        <w:tc>
          <w:tcPr>
            <w:tcW w:w="3259" w:type="dxa"/>
            <w:tcBorders>
              <w:top w:val="single" w:sz="4" w:space="0" w:color="000000"/>
              <w:left w:val="single" w:sz="4" w:space="0" w:color="000000"/>
              <w:bottom w:val="single" w:sz="4" w:space="0" w:color="000000"/>
              <w:right w:val="single" w:sz="4" w:space="0" w:color="000000"/>
            </w:tcBorders>
            <w:shd w:val="clear" w:color="auto" w:fill="auto"/>
          </w:tcPr>
          <w:p w14:paraId="741BD1C2" w14:textId="77777777" w:rsidR="00F24019" w:rsidRDefault="00F24019">
            <w:r>
              <w:t>20 INVITE</w:t>
            </w:r>
          </w:p>
        </w:tc>
        <w:tc>
          <w:tcPr>
            <w:tcW w:w="4020" w:type="dxa"/>
            <w:tcBorders>
              <w:top w:val="single" w:sz="4" w:space="0" w:color="000000"/>
              <w:left w:val="single" w:sz="4" w:space="0" w:color="000000"/>
              <w:bottom w:val="single" w:sz="4" w:space="0" w:color="000000"/>
              <w:right w:val="single" w:sz="4" w:space="0" w:color="000000"/>
            </w:tcBorders>
            <w:shd w:val="clear" w:color="auto" w:fill="auto"/>
          </w:tcPr>
          <w:p w14:paraId="6A4AF44A" w14:textId="77777777" w:rsidR="00F24019" w:rsidRDefault="00F24019">
            <w:r>
              <w:t>说明该中间响应对应主叫发出的</w:t>
            </w:r>
            <w:r>
              <w:t xml:space="preserve"> INVITE</w:t>
            </w:r>
          </w:p>
        </w:tc>
      </w:tr>
      <w:tr w:rsidR="00F24019" w14:paraId="58BB8EAE" w14:textId="77777777">
        <w:trPr>
          <w:jc w:val="center"/>
        </w:trPr>
        <w:tc>
          <w:tcPr>
            <w:tcW w:w="957" w:type="dxa"/>
            <w:tcBorders>
              <w:top w:val="single" w:sz="4" w:space="0" w:color="000000"/>
              <w:left w:val="single" w:sz="4" w:space="0" w:color="000000"/>
              <w:bottom w:val="single" w:sz="4" w:space="0" w:color="000000"/>
              <w:right w:val="single" w:sz="4" w:space="0" w:color="000000"/>
            </w:tcBorders>
            <w:shd w:val="clear" w:color="auto" w:fill="auto"/>
          </w:tcPr>
          <w:p w14:paraId="5880C2FB" w14:textId="77777777" w:rsidR="00F24019" w:rsidRDefault="00F24019">
            <w:pPr>
              <w:jc w:val="center"/>
            </w:pPr>
            <w:r>
              <w:t>Call-ID</w:t>
            </w:r>
          </w:p>
        </w:tc>
        <w:tc>
          <w:tcPr>
            <w:tcW w:w="3259" w:type="dxa"/>
            <w:tcBorders>
              <w:top w:val="single" w:sz="4" w:space="0" w:color="000000"/>
              <w:left w:val="single" w:sz="4" w:space="0" w:color="000000"/>
              <w:bottom w:val="single" w:sz="4" w:space="0" w:color="000000"/>
              <w:right w:val="single" w:sz="4" w:space="0" w:color="000000"/>
            </w:tcBorders>
            <w:shd w:val="clear" w:color="auto" w:fill="auto"/>
          </w:tcPr>
          <w:p w14:paraId="5EC4F511" w14:textId="77777777" w:rsidR="00F24019" w:rsidRDefault="00F24019">
            <w:r>
              <w:t>GIXRSz8Pt3</w:t>
            </w:r>
          </w:p>
        </w:tc>
        <w:tc>
          <w:tcPr>
            <w:tcW w:w="4020" w:type="dxa"/>
            <w:tcBorders>
              <w:top w:val="single" w:sz="4" w:space="0" w:color="000000"/>
              <w:left w:val="single" w:sz="4" w:space="0" w:color="000000"/>
              <w:bottom w:val="single" w:sz="4" w:space="0" w:color="000000"/>
              <w:right w:val="single" w:sz="4" w:space="0" w:color="000000"/>
            </w:tcBorders>
            <w:shd w:val="clear" w:color="auto" w:fill="auto"/>
          </w:tcPr>
          <w:p w14:paraId="44FA7DDE" w14:textId="77777777" w:rsidR="00F24019" w:rsidRDefault="00F24019">
            <w:r>
              <w:t>与异常呼叫的</w:t>
            </w:r>
            <w:r>
              <w:t xml:space="preserve"> INVITE </w:t>
            </w:r>
            <w:r>
              <w:t>保持一致</w:t>
            </w:r>
          </w:p>
        </w:tc>
      </w:tr>
      <w:tr w:rsidR="00F24019" w14:paraId="6761FA2C" w14:textId="77777777">
        <w:trPr>
          <w:jc w:val="center"/>
        </w:trPr>
        <w:tc>
          <w:tcPr>
            <w:tcW w:w="957" w:type="dxa"/>
            <w:tcBorders>
              <w:top w:val="single" w:sz="4" w:space="0" w:color="000000"/>
              <w:left w:val="single" w:sz="4" w:space="0" w:color="000000"/>
              <w:bottom w:val="single" w:sz="4" w:space="0" w:color="000000"/>
              <w:right w:val="single" w:sz="4" w:space="0" w:color="000000"/>
            </w:tcBorders>
            <w:shd w:val="clear" w:color="auto" w:fill="auto"/>
          </w:tcPr>
          <w:p w14:paraId="2E5D8BAB" w14:textId="77777777" w:rsidR="00F24019" w:rsidRDefault="00F24019">
            <w:pPr>
              <w:jc w:val="center"/>
            </w:pPr>
            <w:r>
              <w:t>Content-Length</w:t>
            </w:r>
          </w:p>
        </w:tc>
        <w:tc>
          <w:tcPr>
            <w:tcW w:w="3259" w:type="dxa"/>
            <w:tcBorders>
              <w:top w:val="single" w:sz="4" w:space="0" w:color="000000"/>
              <w:left w:val="single" w:sz="4" w:space="0" w:color="000000"/>
              <w:bottom w:val="single" w:sz="4" w:space="0" w:color="000000"/>
              <w:right w:val="single" w:sz="4" w:space="0" w:color="000000"/>
            </w:tcBorders>
            <w:shd w:val="clear" w:color="auto" w:fill="auto"/>
          </w:tcPr>
          <w:p w14:paraId="55C3EC85" w14:textId="77777777" w:rsidR="00F24019" w:rsidRDefault="00F24019">
            <w:r>
              <w:t>0</w:t>
            </w:r>
          </w:p>
        </w:tc>
        <w:tc>
          <w:tcPr>
            <w:tcW w:w="4020" w:type="dxa"/>
            <w:tcBorders>
              <w:top w:val="single" w:sz="4" w:space="0" w:color="000000"/>
              <w:left w:val="single" w:sz="4" w:space="0" w:color="000000"/>
              <w:bottom w:val="single" w:sz="4" w:space="0" w:color="000000"/>
              <w:right w:val="single" w:sz="4" w:space="0" w:color="000000"/>
            </w:tcBorders>
            <w:shd w:val="clear" w:color="auto" w:fill="auto"/>
          </w:tcPr>
          <w:p w14:paraId="58559C82" w14:textId="77777777" w:rsidR="00F24019" w:rsidRDefault="00F24019">
            <w:r>
              <w:t xml:space="preserve">100 Trying </w:t>
            </w:r>
            <w:r>
              <w:t>只承担状态提示功能，不携带消息体</w:t>
            </w:r>
          </w:p>
        </w:tc>
      </w:tr>
    </w:tbl>
    <w:p w14:paraId="34C746BF" w14:textId="77777777" w:rsidR="00F24019" w:rsidRPr="003B10E2" w:rsidRDefault="00F24019">
      <w:pPr>
        <w:ind w:firstLine="308"/>
      </w:pPr>
      <w:r w:rsidRPr="003B10E2">
        <w:rPr>
          <w:rFonts w:hint="eastAsia"/>
        </w:rPr>
        <w:t>随后服务器返回</w:t>
      </w:r>
      <w:r w:rsidRPr="003B10E2">
        <w:rPr>
          <w:rFonts w:hint="eastAsia"/>
        </w:rPr>
        <w:t xml:space="preserve"> 404 Not Found</w:t>
      </w:r>
      <w:r w:rsidRPr="003B10E2">
        <w:rPr>
          <w:rFonts w:hint="eastAsia"/>
        </w:rPr>
        <w:t>。该响应是本场景的核心异常报文，说明服务器无法找到目标用户</w:t>
      </w:r>
      <w:r w:rsidRPr="003B10E2">
        <w:rPr>
          <w:rFonts w:hint="eastAsia"/>
        </w:rPr>
        <w:t xml:space="preserve"> 666 </w:t>
      </w:r>
      <w:r w:rsidRPr="003B10E2">
        <w:rPr>
          <w:rFonts w:hint="eastAsia"/>
        </w:rPr>
        <w:t>的有效注册信息或路由目标，其核心头域内容及作用说明如下：</w:t>
      </w:r>
    </w:p>
    <w:tbl>
      <w:tblPr>
        <w:tblW w:w="0" w:type="auto"/>
        <w:jc w:val="center"/>
        <w:tblLayout w:type="fixed"/>
        <w:tblLook w:val="0000" w:firstRow="0" w:lastRow="0" w:firstColumn="0" w:lastColumn="0" w:noHBand="0" w:noVBand="0"/>
      </w:tblPr>
      <w:tblGrid>
        <w:gridCol w:w="957"/>
        <w:gridCol w:w="4253"/>
        <w:gridCol w:w="3026"/>
      </w:tblGrid>
      <w:tr w:rsidR="00F24019" w14:paraId="11AD625B" w14:textId="77777777">
        <w:trPr>
          <w:jc w:val="center"/>
        </w:trPr>
        <w:tc>
          <w:tcPr>
            <w:tcW w:w="957" w:type="dxa"/>
            <w:tcBorders>
              <w:top w:val="single" w:sz="4" w:space="0" w:color="000000"/>
              <w:left w:val="single" w:sz="4" w:space="0" w:color="000000"/>
              <w:bottom w:val="single" w:sz="4" w:space="0" w:color="000000"/>
              <w:right w:val="single" w:sz="4" w:space="0" w:color="000000"/>
            </w:tcBorders>
            <w:shd w:val="clear" w:color="auto" w:fill="D9D9D9"/>
          </w:tcPr>
          <w:p w14:paraId="5BF1E247" w14:textId="77777777" w:rsidR="00F24019" w:rsidRDefault="00F24019">
            <w:pPr>
              <w:jc w:val="center"/>
            </w:pPr>
            <w:r>
              <w:rPr>
                <w:b/>
                <w:bCs/>
              </w:rPr>
              <w:t>头域</w:t>
            </w:r>
          </w:p>
        </w:tc>
        <w:tc>
          <w:tcPr>
            <w:tcW w:w="4253" w:type="dxa"/>
            <w:tcBorders>
              <w:top w:val="single" w:sz="4" w:space="0" w:color="000000"/>
              <w:left w:val="single" w:sz="4" w:space="0" w:color="000000"/>
              <w:bottom w:val="single" w:sz="4" w:space="0" w:color="000000"/>
              <w:right w:val="single" w:sz="4" w:space="0" w:color="000000"/>
            </w:tcBorders>
            <w:shd w:val="clear" w:color="auto" w:fill="D9D9D9"/>
          </w:tcPr>
          <w:p w14:paraId="6982B647" w14:textId="77777777" w:rsidR="00F24019" w:rsidRDefault="00F24019">
            <w:pPr>
              <w:jc w:val="center"/>
            </w:pPr>
            <w:r>
              <w:rPr>
                <w:b/>
                <w:bCs/>
              </w:rPr>
              <w:t>抓包值</w:t>
            </w:r>
          </w:p>
        </w:tc>
        <w:tc>
          <w:tcPr>
            <w:tcW w:w="3026" w:type="dxa"/>
            <w:tcBorders>
              <w:top w:val="single" w:sz="4" w:space="0" w:color="000000"/>
              <w:left w:val="single" w:sz="4" w:space="0" w:color="000000"/>
              <w:bottom w:val="single" w:sz="4" w:space="0" w:color="000000"/>
              <w:right w:val="single" w:sz="4" w:space="0" w:color="000000"/>
            </w:tcBorders>
            <w:shd w:val="clear" w:color="auto" w:fill="D9D9D9"/>
          </w:tcPr>
          <w:p w14:paraId="56979EA1" w14:textId="77777777" w:rsidR="00F24019" w:rsidRDefault="00F24019">
            <w:pPr>
              <w:jc w:val="center"/>
            </w:pPr>
            <w:r>
              <w:rPr>
                <w:b/>
                <w:bCs/>
              </w:rPr>
              <w:t>说明</w:t>
            </w:r>
          </w:p>
        </w:tc>
      </w:tr>
      <w:tr w:rsidR="00F24019" w14:paraId="1818763E" w14:textId="77777777">
        <w:trPr>
          <w:jc w:val="center"/>
        </w:trPr>
        <w:tc>
          <w:tcPr>
            <w:tcW w:w="957" w:type="dxa"/>
            <w:tcBorders>
              <w:top w:val="single" w:sz="4" w:space="0" w:color="000000"/>
              <w:left w:val="single" w:sz="4" w:space="0" w:color="000000"/>
              <w:bottom w:val="single" w:sz="4" w:space="0" w:color="000000"/>
              <w:right w:val="single" w:sz="4" w:space="0" w:color="000000"/>
            </w:tcBorders>
            <w:shd w:val="clear" w:color="auto" w:fill="auto"/>
          </w:tcPr>
          <w:p w14:paraId="43A2E4B2" w14:textId="77777777" w:rsidR="00F24019" w:rsidRDefault="00F24019">
            <w:pPr>
              <w:jc w:val="center"/>
            </w:pPr>
            <w:r>
              <w:lastRenderedPageBreak/>
              <w:t>Status-Line</w:t>
            </w:r>
          </w:p>
        </w:tc>
        <w:tc>
          <w:tcPr>
            <w:tcW w:w="4253" w:type="dxa"/>
            <w:tcBorders>
              <w:top w:val="single" w:sz="4" w:space="0" w:color="000000"/>
              <w:left w:val="single" w:sz="4" w:space="0" w:color="000000"/>
              <w:bottom w:val="single" w:sz="4" w:space="0" w:color="000000"/>
              <w:right w:val="single" w:sz="4" w:space="0" w:color="000000"/>
            </w:tcBorders>
            <w:shd w:val="clear" w:color="auto" w:fill="auto"/>
          </w:tcPr>
          <w:p w14:paraId="5B2C5DE0" w14:textId="77777777" w:rsidR="00F24019" w:rsidRDefault="00F24019">
            <w:r>
              <w:t>SIP/2.0 404 Not Found</w:t>
            </w:r>
          </w:p>
        </w:tc>
        <w:tc>
          <w:tcPr>
            <w:tcW w:w="3026" w:type="dxa"/>
            <w:tcBorders>
              <w:top w:val="single" w:sz="4" w:space="0" w:color="000000"/>
              <w:left w:val="single" w:sz="4" w:space="0" w:color="000000"/>
              <w:bottom w:val="single" w:sz="4" w:space="0" w:color="000000"/>
              <w:right w:val="single" w:sz="4" w:space="0" w:color="000000"/>
            </w:tcBorders>
            <w:shd w:val="clear" w:color="auto" w:fill="auto"/>
          </w:tcPr>
          <w:p w14:paraId="501A32B7" w14:textId="77777777" w:rsidR="00F24019" w:rsidRDefault="00F24019">
            <w:r>
              <w:t>表明被叫地址不存在或当前无法解析到有效用户目标</w:t>
            </w:r>
          </w:p>
        </w:tc>
      </w:tr>
      <w:tr w:rsidR="00F24019" w14:paraId="0F79EC75" w14:textId="77777777">
        <w:trPr>
          <w:jc w:val="center"/>
        </w:trPr>
        <w:tc>
          <w:tcPr>
            <w:tcW w:w="957" w:type="dxa"/>
            <w:tcBorders>
              <w:top w:val="single" w:sz="4" w:space="0" w:color="000000"/>
              <w:left w:val="single" w:sz="4" w:space="0" w:color="000000"/>
              <w:bottom w:val="single" w:sz="4" w:space="0" w:color="000000"/>
              <w:right w:val="single" w:sz="4" w:space="0" w:color="000000"/>
            </w:tcBorders>
            <w:shd w:val="clear" w:color="auto" w:fill="auto"/>
          </w:tcPr>
          <w:p w14:paraId="7D7CE13E" w14:textId="77777777" w:rsidR="00F24019" w:rsidRDefault="00F24019">
            <w:pPr>
              <w:jc w:val="center"/>
            </w:pPr>
            <w:r>
              <w:t>Via</w:t>
            </w:r>
          </w:p>
        </w:tc>
        <w:tc>
          <w:tcPr>
            <w:tcW w:w="4253" w:type="dxa"/>
            <w:tcBorders>
              <w:top w:val="single" w:sz="4" w:space="0" w:color="000000"/>
              <w:left w:val="single" w:sz="4" w:space="0" w:color="000000"/>
              <w:bottom w:val="single" w:sz="4" w:space="0" w:color="000000"/>
              <w:right w:val="single" w:sz="4" w:space="0" w:color="000000"/>
            </w:tcBorders>
            <w:shd w:val="clear" w:color="auto" w:fill="auto"/>
          </w:tcPr>
          <w:p w14:paraId="3AD9F49F" w14:textId="77777777" w:rsidR="00F24019" w:rsidRDefault="00F24019">
            <w:r>
              <w:t>SIP/2.0/UDP 10.129.1.37:48167;</w:t>
            </w:r>
          </w:p>
          <w:p w14:paraId="568A3D38" w14:textId="77777777" w:rsidR="00F24019" w:rsidRDefault="00F24019">
            <w:r>
              <w:t>branch=z9hG4bK.Fyy07Pmm9;</w:t>
            </w:r>
          </w:p>
          <w:p w14:paraId="105B75CC" w14:textId="77777777" w:rsidR="00F24019" w:rsidRDefault="00F24019">
            <w:r>
              <w:t>received=10.129.1.37;rport=48167</w:t>
            </w:r>
          </w:p>
        </w:tc>
        <w:tc>
          <w:tcPr>
            <w:tcW w:w="3026" w:type="dxa"/>
            <w:tcBorders>
              <w:top w:val="single" w:sz="4" w:space="0" w:color="000000"/>
              <w:left w:val="single" w:sz="4" w:space="0" w:color="000000"/>
              <w:bottom w:val="single" w:sz="4" w:space="0" w:color="000000"/>
              <w:right w:val="single" w:sz="4" w:space="0" w:color="000000"/>
            </w:tcBorders>
            <w:shd w:val="clear" w:color="auto" w:fill="auto"/>
          </w:tcPr>
          <w:p w14:paraId="1FC2CE88" w14:textId="77777777" w:rsidR="00F24019" w:rsidRDefault="00F24019">
            <w:r>
              <w:t>说明该最终失败响应仍然对应主叫最初发出的</w:t>
            </w:r>
            <w:r>
              <w:t xml:space="preserve"> INVITE </w:t>
            </w:r>
            <w:r>
              <w:t>事务</w:t>
            </w:r>
          </w:p>
        </w:tc>
      </w:tr>
      <w:tr w:rsidR="00F24019" w14:paraId="58CFA9F4" w14:textId="77777777">
        <w:trPr>
          <w:jc w:val="center"/>
        </w:trPr>
        <w:tc>
          <w:tcPr>
            <w:tcW w:w="957" w:type="dxa"/>
            <w:tcBorders>
              <w:top w:val="single" w:sz="4" w:space="0" w:color="000000"/>
              <w:left w:val="single" w:sz="4" w:space="0" w:color="000000"/>
              <w:bottom w:val="single" w:sz="4" w:space="0" w:color="000000"/>
              <w:right w:val="single" w:sz="4" w:space="0" w:color="000000"/>
            </w:tcBorders>
            <w:shd w:val="clear" w:color="auto" w:fill="auto"/>
          </w:tcPr>
          <w:p w14:paraId="53710F0F" w14:textId="77777777" w:rsidR="00F24019" w:rsidRDefault="00F24019">
            <w:pPr>
              <w:jc w:val="center"/>
            </w:pPr>
            <w:r>
              <w:t>From</w:t>
            </w:r>
          </w:p>
        </w:tc>
        <w:tc>
          <w:tcPr>
            <w:tcW w:w="4253" w:type="dxa"/>
            <w:tcBorders>
              <w:top w:val="single" w:sz="4" w:space="0" w:color="000000"/>
              <w:left w:val="single" w:sz="4" w:space="0" w:color="000000"/>
              <w:bottom w:val="single" w:sz="4" w:space="0" w:color="000000"/>
              <w:right w:val="single" w:sz="4" w:space="0" w:color="000000"/>
            </w:tcBorders>
            <w:shd w:val="clear" w:color="auto" w:fill="auto"/>
          </w:tcPr>
          <w:p w14:paraId="335B8206" w14:textId="77777777" w:rsidR="00F24019" w:rsidRDefault="00F24019">
            <w:r>
              <w:t>&lt;sip:wty@10.29.221.162&gt;;tag=pS4dNPPeb</w:t>
            </w:r>
          </w:p>
        </w:tc>
        <w:tc>
          <w:tcPr>
            <w:tcW w:w="3026" w:type="dxa"/>
            <w:tcBorders>
              <w:top w:val="single" w:sz="4" w:space="0" w:color="000000"/>
              <w:left w:val="single" w:sz="4" w:space="0" w:color="000000"/>
              <w:bottom w:val="single" w:sz="4" w:space="0" w:color="000000"/>
              <w:right w:val="single" w:sz="4" w:space="0" w:color="000000"/>
            </w:tcBorders>
            <w:shd w:val="clear" w:color="auto" w:fill="auto"/>
          </w:tcPr>
          <w:p w14:paraId="5897F645" w14:textId="77777777" w:rsidR="00F24019" w:rsidRDefault="00F24019">
            <w:r>
              <w:t>保持主叫身份不变</w:t>
            </w:r>
          </w:p>
        </w:tc>
      </w:tr>
      <w:tr w:rsidR="00F24019" w14:paraId="0E170664" w14:textId="77777777">
        <w:trPr>
          <w:jc w:val="center"/>
        </w:trPr>
        <w:tc>
          <w:tcPr>
            <w:tcW w:w="957" w:type="dxa"/>
            <w:tcBorders>
              <w:top w:val="single" w:sz="4" w:space="0" w:color="000000"/>
              <w:left w:val="single" w:sz="4" w:space="0" w:color="000000"/>
              <w:bottom w:val="single" w:sz="4" w:space="0" w:color="000000"/>
              <w:right w:val="single" w:sz="4" w:space="0" w:color="000000"/>
            </w:tcBorders>
            <w:shd w:val="clear" w:color="auto" w:fill="auto"/>
          </w:tcPr>
          <w:p w14:paraId="31B7DD45" w14:textId="77777777" w:rsidR="00F24019" w:rsidRDefault="00F24019">
            <w:pPr>
              <w:jc w:val="center"/>
            </w:pPr>
            <w:r>
              <w:t>To</w:t>
            </w:r>
          </w:p>
        </w:tc>
        <w:tc>
          <w:tcPr>
            <w:tcW w:w="4253" w:type="dxa"/>
            <w:tcBorders>
              <w:top w:val="single" w:sz="4" w:space="0" w:color="000000"/>
              <w:left w:val="single" w:sz="4" w:space="0" w:color="000000"/>
              <w:bottom w:val="single" w:sz="4" w:space="0" w:color="000000"/>
              <w:right w:val="single" w:sz="4" w:space="0" w:color="000000"/>
            </w:tcBorders>
            <w:shd w:val="clear" w:color="auto" w:fill="auto"/>
          </w:tcPr>
          <w:p w14:paraId="75B05B8E" w14:textId="77777777" w:rsidR="00F24019" w:rsidRDefault="00F24019">
            <w:r>
              <w:t>sip:666@10.29.221.162;tag=a44194daf72e0f9f</w:t>
            </w:r>
          </w:p>
        </w:tc>
        <w:tc>
          <w:tcPr>
            <w:tcW w:w="3026" w:type="dxa"/>
            <w:tcBorders>
              <w:top w:val="single" w:sz="4" w:space="0" w:color="000000"/>
              <w:left w:val="single" w:sz="4" w:space="0" w:color="000000"/>
              <w:bottom w:val="single" w:sz="4" w:space="0" w:color="000000"/>
              <w:right w:val="single" w:sz="4" w:space="0" w:color="000000"/>
            </w:tcBorders>
            <w:shd w:val="clear" w:color="auto" w:fill="auto"/>
          </w:tcPr>
          <w:p w14:paraId="09B55F55" w14:textId="77777777" w:rsidR="00F24019" w:rsidRDefault="00F24019">
            <w:r>
              <w:t>服务器在最终响应中补充</w:t>
            </w:r>
            <w:r>
              <w:t xml:space="preserve"> To tag</w:t>
            </w:r>
            <w:r>
              <w:t>，用于完成失败对话的标识</w:t>
            </w:r>
          </w:p>
        </w:tc>
      </w:tr>
      <w:tr w:rsidR="00F24019" w14:paraId="117048B8" w14:textId="77777777">
        <w:trPr>
          <w:jc w:val="center"/>
        </w:trPr>
        <w:tc>
          <w:tcPr>
            <w:tcW w:w="957" w:type="dxa"/>
            <w:tcBorders>
              <w:top w:val="single" w:sz="4" w:space="0" w:color="000000"/>
              <w:left w:val="single" w:sz="4" w:space="0" w:color="000000"/>
              <w:bottom w:val="single" w:sz="4" w:space="0" w:color="000000"/>
              <w:right w:val="single" w:sz="4" w:space="0" w:color="000000"/>
            </w:tcBorders>
            <w:shd w:val="clear" w:color="auto" w:fill="auto"/>
          </w:tcPr>
          <w:p w14:paraId="245CDAE2" w14:textId="77777777" w:rsidR="00F24019" w:rsidRDefault="00F24019">
            <w:pPr>
              <w:jc w:val="center"/>
            </w:pPr>
            <w:r>
              <w:t>CSeq</w:t>
            </w:r>
          </w:p>
        </w:tc>
        <w:tc>
          <w:tcPr>
            <w:tcW w:w="4253" w:type="dxa"/>
            <w:tcBorders>
              <w:top w:val="single" w:sz="4" w:space="0" w:color="000000"/>
              <w:left w:val="single" w:sz="4" w:space="0" w:color="000000"/>
              <w:bottom w:val="single" w:sz="4" w:space="0" w:color="000000"/>
              <w:right w:val="single" w:sz="4" w:space="0" w:color="000000"/>
            </w:tcBorders>
            <w:shd w:val="clear" w:color="auto" w:fill="auto"/>
          </w:tcPr>
          <w:p w14:paraId="1945DE8E" w14:textId="77777777" w:rsidR="00F24019" w:rsidRDefault="00F24019">
            <w:r>
              <w:t>20 INVITE</w:t>
            </w:r>
          </w:p>
        </w:tc>
        <w:tc>
          <w:tcPr>
            <w:tcW w:w="3026" w:type="dxa"/>
            <w:tcBorders>
              <w:top w:val="single" w:sz="4" w:space="0" w:color="000000"/>
              <w:left w:val="single" w:sz="4" w:space="0" w:color="000000"/>
              <w:bottom w:val="single" w:sz="4" w:space="0" w:color="000000"/>
              <w:right w:val="single" w:sz="4" w:space="0" w:color="000000"/>
            </w:tcBorders>
            <w:shd w:val="clear" w:color="auto" w:fill="auto"/>
          </w:tcPr>
          <w:p w14:paraId="2877A7E2" w14:textId="77777777" w:rsidR="00F24019" w:rsidRDefault="00F24019">
            <w:r>
              <w:t>说明</w:t>
            </w:r>
            <w:r>
              <w:t xml:space="preserve"> 404 </w:t>
            </w:r>
            <w:r>
              <w:t>对应的仍是同一条</w:t>
            </w:r>
            <w:r>
              <w:t xml:space="preserve"> INVITE </w:t>
            </w:r>
            <w:r>
              <w:t>请求</w:t>
            </w:r>
          </w:p>
        </w:tc>
      </w:tr>
      <w:tr w:rsidR="00F24019" w14:paraId="739D994D" w14:textId="77777777">
        <w:trPr>
          <w:jc w:val="center"/>
        </w:trPr>
        <w:tc>
          <w:tcPr>
            <w:tcW w:w="957" w:type="dxa"/>
            <w:tcBorders>
              <w:top w:val="single" w:sz="4" w:space="0" w:color="000000"/>
              <w:left w:val="single" w:sz="4" w:space="0" w:color="000000"/>
              <w:bottom w:val="single" w:sz="4" w:space="0" w:color="000000"/>
              <w:right w:val="single" w:sz="4" w:space="0" w:color="000000"/>
            </w:tcBorders>
            <w:shd w:val="clear" w:color="auto" w:fill="auto"/>
          </w:tcPr>
          <w:p w14:paraId="1BA2767D" w14:textId="77777777" w:rsidR="00F24019" w:rsidRDefault="00F24019">
            <w:pPr>
              <w:jc w:val="center"/>
            </w:pPr>
            <w:r>
              <w:t>Call-ID</w:t>
            </w:r>
          </w:p>
        </w:tc>
        <w:tc>
          <w:tcPr>
            <w:tcW w:w="4253" w:type="dxa"/>
            <w:tcBorders>
              <w:top w:val="single" w:sz="4" w:space="0" w:color="000000"/>
              <w:left w:val="single" w:sz="4" w:space="0" w:color="000000"/>
              <w:bottom w:val="single" w:sz="4" w:space="0" w:color="000000"/>
              <w:right w:val="single" w:sz="4" w:space="0" w:color="000000"/>
            </w:tcBorders>
            <w:shd w:val="clear" w:color="auto" w:fill="auto"/>
          </w:tcPr>
          <w:p w14:paraId="42A8635D" w14:textId="77777777" w:rsidR="00F24019" w:rsidRDefault="00F24019">
            <w:r>
              <w:t>GIXRSz8Pt3</w:t>
            </w:r>
          </w:p>
        </w:tc>
        <w:tc>
          <w:tcPr>
            <w:tcW w:w="3026" w:type="dxa"/>
            <w:tcBorders>
              <w:top w:val="single" w:sz="4" w:space="0" w:color="000000"/>
              <w:left w:val="single" w:sz="4" w:space="0" w:color="000000"/>
              <w:bottom w:val="single" w:sz="4" w:space="0" w:color="000000"/>
              <w:right w:val="single" w:sz="4" w:space="0" w:color="000000"/>
            </w:tcBorders>
            <w:shd w:val="clear" w:color="auto" w:fill="auto"/>
          </w:tcPr>
          <w:p w14:paraId="50F8CB57" w14:textId="77777777" w:rsidR="00F24019" w:rsidRDefault="00F24019">
            <w:r>
              <w:t>与前序</w:t>
            </w:r>
            <w:r>
              <w:t xml:space="preserve"> INVITE </w:t>
            </w:r>
            <w:r>
              <w:t>和</w:t>
            </w:r>
            <w:r>
              <w:t xml:space="preserve"> 100 Trying </w:t>
            </w:r>
            <w:r>
              <w:t>完全一致</w:t>
            </w:r>
          </w:p>
        </w:tc>
      </w:tr>
      <w:tr w:rsidR="00F24019" w14:paraId="7EFB3662" w14:textId="77777777">
        <w:trPr>
          <w:jc w:val="center"/>
        </w:trPr>
        <w:tc>
          <w:tcPr>
            <w:tcW w:w="957" w:type="dxa"/>
            <w:tcBorders>
              <w:top w:val="single" w:sz="4" w:space="0" w:color="000000"/>
              <w:left w:val="single" w:sz="4" w:space="0" w:color="000000"/>
              <w:bottom w:val="single" w:sz="4" w:space="0" w:color="000000"/>
              <w:right w:val="single" w:sz="4" w:space="0" w:color="000000"/>
            </w:tcBorders>
            <w:shd w:val="clear" w:color="auto" w:fill="auto"/>
          </w:tcPr>
          <w:p w14:paraId="000F10DE" w14:textId="77777777" w:rsidR="00F24019" w:rsidRDefault="00F24019">
            <w:pPr>
              <w:jc w:val="center"/>
            </w:pPr>
            <w:r>
              <w:t>Contact</w:t>
            </w:r>
          </w:p>
        </w:tc>
        <w:tc>
          <w:tcPr>
            <w:tcW w:w="4253" w:type="dxa"/>
            <w:tcBorders>
              <w:top w:val="single" w:sz="4" w:space="0" w:color="000000"/>
              <w:left w:val="single" w:sz="4" w:space="0" w:color="000000"/>
              <w:bottom w:val="single" w:sz="4" w:space="0" w:color="000000"/>
              <w:right w:val="single" w:sz="4" w:space="0" w:color="000000"/>
            </w:tcBorders>
            <w:shd w:val="clear" w:color="auto" w:fill="auto"/>
          </w:tcPr>
          <w:p w14:paraId="5D06CBB8" w14:textId="77777777" w:rsidR="00F24019" w:rsidRDefault="00F24019">
            <w:r>
              <w:t>&lt;sip:666@10.29.221.162&gt;</w:t>
            </w:r>
          </w:p>
        </w:tc>
        <w:tc>
          <w:tcPr>
            <w:tcW w:w="3026" w:type="dxa"/>
            <w:tcBorders>
              <w:top w:val="single" w:sz="4" w:space="0" w:color="000000"/>
              <w:left w:val="single" w:sz="4" w:space="0" w:color="000000"/>
              <w:bottom w:val="single" w:sz="4" w:space="0" w:color="000000"/>
              <w:right w:val="single" w:sz="4" w:space="0" w:color="000000"/>
            </w:tcBorders>
            <w:shd w:val="clear" w:color="auto" w:fill="auto"/>
          </w:tcPr>
          <w:p w14:paraId="68C23F17" w14:textId="77777777" w:rsidR="00F24019" w:rsidRDefault="00F24019">
            <w:r>
              <w:t>表明失败响应针对的目标地址就是用户</w:t>
            </w:r>
            <w:r>
              <w:t xml:space="preserve"> 666</w:t>
            </w:r>
          </w:p>
        </w:tc>
      </w:tr>
      <w:tr w:rsidR="00F24019" w14:paraId="63808BB9" w14:textId="77777777">
        <w:trPr>
          <w:jc w:val="center"/>
        </w:trPr>
        <w:tc>
          <w:tcPr>
            <w:tcW w:w="957" w:type="dxa"/>
            <w:tcBorders>
              <w:top w:val="single" w:sz="4" w:space="0" w:color="000000"/>
              <w:left w:val="single" w:sz="4" w:space="0" w:color="000000"/>
              <w:bottom w:val="single" w:sz="4" w:space="0" w:color="000000"/>
              <w:right w:val="single" w:sz="4" w:space="0" w:color="000000"/>
            </w:tcBorders>
            <w:shd w:val="clear" w:color="auto" w:fill="auto"/>
          </w:tcPr>
          <w:p w14:paraId="0662566D" w14:textId="77777777" w:rsidR="00F24019" w:rsidRDefault="00F24019">
            <w:pPr>
              <w:jc w:val="center"/>
            </w:pPr>
            <w:r>
              <w:t>Reason</w:t>
            </w:r>
          </w:p>
        </w:tc>
        <w:tc>
          <w:tcPr>
            <w:tcW w:w="4253" w:type="dxa"/>
            <w:tcBorders>
              <w:top w:val="single" w:sz="4" w:space="0" w:color="000000"/>
              <w:left w:val="single" w:sz="4" w:space="0" w:color="000000"/>
              <w:bottom w:val="single" w:sz="4" w:space="0" w:color="000000"/>
              <w:right w:val="single" w:sz="4" w:space="0" w:color="000000"/>
            </w:tcBorders>
            <w:shd w:val="clear" w:color="auto" w:fill="auto"/>
          </w:tcPr>
          <w:p w14:paraId="059A3ACA" w14:textId="77777777" w:rsidR="00F24019" w:rsidRDefault="00F24019">
            <w:r>
              <w:t>Q.850; cause=1; text="Null number"</w:t>
            </w:r>
          </w:p>
        </w:tc>
        <w:tc>
          <w:tcPr>
            <w:tcW w:w="3026" w:type="dxa"/>
            <w:tcBorders>
              <w:top w:val="single" w:sz="4" w:space="0" w:color="000000"/>
              <w:left w:val="single" w:sz="4" w:space="0" w:color="000000"/>
              <w:bottom w:val="single" w:sz="4" w:space="0" w:color="000000"/>
              <w:right w:val="single" w:sz="4" w:space="0" w:color="000000"/>
            </w:tcBorders>
            <w:shd w:val="clear" w:color="auto" w:fill="auto"/>
          </w:tcPr>
          <w:p w14:paraId="08CE0ACA" w14:textId="77777777" w:rsidR="00F24019" w:rsidRDefault="00F24019">
            <w:r>
              <w:t>给出更细的失败原因：号码未分配或空号码，对应</w:t>
            </w:r>
            <w:r>
              <w:t>“</w:t>
            </w:r>
            <w:r>
              <w:t>目标用户不存在</w:t>
            </w:r>
            <w:r>
              <w:t>”</w:t>
            </w:r>
            <w:r>
              <w:t>这一异常场景</w:t>
            </w:r>
          </w:p>
        </w:tc>
      </w:tr>
      <w:tr w:rsidR="00F24019" w14:paraId="49374FC5" w14:textId="77777777">
        <w:trPr>
          <w:jc w:val="center"/>
        </w:trPr>
        <w:tc>
          <w:tcPr>
            <w:tcW w:w="957" w:type="dxa"/>
            <w:tcBorders>
              <w:top w:val="single" w:sz="4" w:space="0" w:color="000000"/>
              <w:left w:val="single" w:sz="4" w:space="0" w:color="000000"/>
              <w:bottom w:val="single" w:sz="4" w:space="0" w:color="000000"/>
              <w:right w:val="single" w:sz="4" w:space="0" w:color="000000"/>
            </w:tcBorders>
            <w:shd w:val="clear" w:color="auto" w:fill="auto"/>
          </w:tcPr>
          <w:p w14:paraId="557D15B7" w14:textId="77777777" w:rsidR="00F24019" w:rsidRDefault="00F24019">
            <w:pPr>
              <w:jc w:val="center"/>
            </w:pPr>
            <w:r>
              <w:t>Content-Length</w:t>
            </w:r>
          </w:p>
        </w:tc>
        <w:tc>
          <w:tcPr>
            <w:tcW w:w="4253" w:type="dxa"/>
            <w:tcBorders>
              <w:top w:val="single" w:sz="4" w:space="0" w:color="000000"/>
              <w:left w:val="single" w:sz="4" w:space="0" w:color="000000"/>
              <w:bottom w:val="single" w:sz="4" w:space="0" w:color="000000"/>
              <w:right w:val="single" w:sz="4" w:space="0" w:color="000000"/>
            </w:tcBorders>
            <w:shd w:val="clear" w:color="auto" w:fill="auto"/>
          </w:tcPr>
          <w:p w14:paraId="3AB701B2" w14:textId="77777777" w:rsidR="00F24019" w:rsidRDefault="00F24019">
            <w:r>
              <w:t>0</w:t>
            </w:r>
          </w:p>
        </w:tc>
        <w:tc>
          <w:tcPr>
            <w:tcW w:w="3026" w:type="dxa"/>
            <w:tcBorders>
              <w:top w:val="single" w:sz="4" w:space="0" w:color="000000"/>
              <w:left w:val="single" w:sz="4" w:space="0" w:color="000000"/>
              <w:bottom w:val="single" w:sz="4" w:space="0" w:color="000000"/>
              <w:right w:val="single" w:sz="4" w:space="0" w:color="000000"/>
            </w:tcBorders>
            <w:shd w:val="clear" w:color="auto" w:fill="auto"/>
          </w:tcPr>
          <w:p w14:paraId="19C8D8F1" w14:textId="77777777" w:rsidR="00F24019" w:rsidRDefault="00F24019">
            <w:r>
              <w:t>失败响应不再携带媒体消息体，因为会话未能建立</w:t>
            </w:r>
          </w:p>
        </w:tc>
      </w:tr>
    </w:tbl>
    <w:p w14:paraId="69FC1793" w14:textId="77777777" w:rsidR="00F24019" w:rsidRDefault="00F24019">
      <w:pPr>
        <w:ind w:firstLine="308"/>
      </w:pPr>
    </w:p>
    <w:p w14:paraId="07214889" w14:textId="77777777" w:rsidR="00F24019" w:rsidRDefault="00F24019">
      <w:pPr>
        <w:ind w:firstLine="308"/>
      </w:pPr>
      <w:r>
        <w:rPr>
          <w:rFonts w:hint="eastAsia"/>
        </w:rPr>
        <w:t>主叫收到</w:t>
      </w:r>
      <w:r>
        <w:rPr>
          <w:rFonts w:hint="eastAsia"/>
        </w:rPr>
        <w:t xml:space="preserve"> 404 </w:t>
      </w:r>
      <w:r>
        <w:rPr>
          <w:rFonts w:hint="eastAsia"/>
        </w:rPr>
        <w:t>后，会发送</w:t>
      </w:r>
      <w:r>
        <w:rPr>
          <w:rFonts w:hint="eastAsia"/>
        </w:rPr>
        <w:t xml:space="preserve"> ACK sip:666@10.29.221.162 SIP/2.0 </w:t>
      </w:r>
      <w:r>
        <w:rPr>
          <w:rFonts w:hint="eastAsia"/>
        </w:rPr>
        <w:t>进行最终确认，标志着这次失败</w:t>
      </w:r>
      <w:r>
        <w:rPr>
          <w:rFonts w:hint="eastAsia"/>
        </w:rPr>
        <w:t xml:space="preserve"> INVITE </w:t>
      </w:r>
      <w:r>
        <w:rPr>
          <w:rFonts w:hint="eastAsia"/>
        </w:rPr>
        <w:t>事务结束。</w:t>
      </w:r>
      <w:r>
        <w:rPr>
          <w:rFonts w:hint="eastAsia"/>
        </w:rPr>
        <w:t xml:space="preserve">ACK </w:t>
      </w:r>
      <w:r>
        <w:rPr>
          <w:rFonts w:hint="eastAsia"/>
        </w:rPr>
        <w:t>中的</w:t>
      </w:r>
      <w:r>
        <w:rPr>
          <w:rFonts w:hint="eastAsia"/>
        </w:rPr>
        <w:t xml:space="preserve"> Call-ID </w:t>
      </w:r>
      <w:r>
        <w:rPr>
          <w:rFonts w:hint="eastAsia"/>
        </w:rPr>
        <w:t>仍为</w:t>
      </w:r>
      <w:r>
        <w:rPr>
          <w:rFonts w:hint="eastAsia"/>
        </w:rPr>
        <w:t xml:space="preserve"> GIXRSz8Pt3</w:t>
      </w:r>
      <w:r>
        <w:rPr>
          <w:rFonts w:hint="eastAsia"/>
        </w:rPr>
        <w:t>，</w:t>
      </w:r>
      <w:r>
        <w:rPr>
          <w:rFonts w:hint="eastAsia"/>
        </w:rPr>
        <w:t xml:space="preserve">To </w:t>
      </w:r>
      <w:r>
        <w:rPr>
          <w:rFonts w:hint="eastAsia"/>
        </w:rPr>
        <w:t>字段也已经包含服务器在</w:t>
      </w:r>
      <w:r>
        <w:rPr>
          <w:rFonts w:hint="eastAsia"/>
        </w:rPr>
        <w:t xml:space="preserve"> 404 </w:t>
      </w:r>
      <w:r>
        <w:rPr>
          <w:rFonts w:hint="eastAsia"/>
        </w:rPr>
        <w:t>中生成的</w:t>
      </w:r>
      <w:r>
        <w:rPr>
          <w:rFonts w:hint="eastAsia"/>
        </w:rPr>
        <w:t xml:space="preserve"> tag=a44194daf72e0f9f</w:t>
      </w:r>
      <w:r>
        <w:rPr>
          <w:rFonts w:hint="eastAsia"/>
        </w:rPr>
        <w:t>，说明主叫已正确确认这次失败响应。</w:t>
      </w:r>
    </w:p>
    <w:p w14:paraId="22E852FD" w14:textId="77777777" w:rsidR="00F24019" w:rsidRDefault="00F24019">
      <w:pPr>
        <w:ind w:firstLine="308"/>
      </w:pPr>
      <w:r>
        <w:rPr>
          <w:rFonts w:hint="eastAsia"/>
        </w:rPr>
        <w:t>综合来看，</w:t>
      </w:r>
      <w:r>
        <w:rPr>
          <w:rFonts w:hint="eastAsia"/>
        </w:rPr>
        <w:t xml:space="preserve">404 </w:t>
      </w:r>
      <w:r>
        <w:rPr>
          <w:rFonts w:hint="eastAsia"/>
        </w:rPr>
        <w:t>场景的关键特征是：服务器能够收到并处理</w:t>
      </w:r>
      <w:r>
        <w:rPr>
          <w:rFonts w:hint="eastAsia"/>
        </w:rPr>
        <w:t xml:space="preserve"> INVITE</w:t>
      </w:r>
      <w:r>
        <w:rPr>
          <w:rFonts w:hint="eastAsia"/>
        </w:rPr>
        <w:t>，所以会先返回</w:t>
      </w:r>
      <w:r>
        <w:rPr>
          <w:rFonts w:hint="eastAsia"/>
        </w:rPr>
        <w:t xml:space="preserve"> 100 Trying</w:t>
      </w:r>
      <w:r>
        <w:rPr>
          <w:rFonts w:hint="eastAsia"/>
        </w:rPr>
        <w:t>；但在检查目标用户时发现被叫号码不存在，于是直接返回</w:t>
      </w:r>
      <w:r>
        <w:rPr>
          <w:rFonts w:hint="eastAsia"/>
        </w:rPr>
        <w:t xml:space="preserve"> 404 Not Found</w:t>
      </w:r>
      <w:r>
        <w:rPr>
          <w:rFonts w:hint="eastAsia"/>
        </w:rPr>
        <w:t>。由于失败发生在会话建立前，后续不会出现</w:t>
      </w:r>
      <w:r>
        <w:rPr>
          <w:rFonts w:hint="eastAsia"/>
        </w:rPr>
        <w:t xml:space="preserve"> 180 Ringing</w:t>
      </w:r>
      <w:r>
        <w:rPr>
          <w:rFonts w:hint="eastAsia"/>
        </w:rPr>
        <w:t>、</w:t>
      </w:r>
      <w:r>
        <w:rPr>
          <w:rFonts w:hint="eastAsia"/>
        </w:rPr>
        <w:t xml:space="preserve">200 OK </w:t>
      </w:r>
      <w:r>
        <w:rPr>
          <w:rFonts w:hint="eastAsia"/>
        </w:rPr>
        <w:t>或</w:t>
      </w:r>
      <w:r>
        <w:rPr>
          <w:rFonts w:hint="eastAsia"/>
        </w:rPr>
        <w:t xml:space="preserve"> RTP </w:t>
      </w:r>
      <w:r>
        <w:rPr>
          <w:rFonts w:hint="eastAsia"/>
        </w:rPr>
        <w:t>媒体流。</w:t>
      </w:r>
    </w:p>
    <w:p w14:paraId="45C4759F" w14:textId="77777777" w:rsidR="00F24019" w:rsidRDefault="00F24019">
      <w:pPr>
        <w:ind w:firstLine="308"/>
      </w:pPr>
    </w:p>
    <w:p w14:paraId="1CE13A11" w14:textId="77777777" w:rsidR="00F24019" w:rsidRDefault="00F24019">
      <w:pPr>
        <w:ind w:firstLine="308"/>
      </w:pPr>
      <w:r>
        <w:rPr>
          <w:rFonts w:hint="eastAsia"/>
        </w:rPr>
        <w:t>再分析</w:t>
      </w:r>
      <w:r>
        <w:rPr>
          <w:rFonts w:hint="eastAsia"/>
        </w:rPr>
        <w:t xml:space="preserve"> 486 Busy Here </w:t>
      </w:r>
      <w:r>
        <w:rPr>
          <w:rFonts w:hint="eastAsia"/>
        </w:rPr>
        <w:t>场景。</w:t>
      </w:r>
    </w:p>
    <w:p w14:paraId="077D67D6" w14:textId="3B9CEDDB" w:rsidR="00F24019" w:rsidRPr="0074552F" w:rsidRDefault="002B0E54">
      <w:pPr>
        <w:ind w:firstLine="308"/>
      </w:pPr>
      <w:r>
        <w:rPr>
          <w:noProof/>
        </w:rPr>
        <w:drawing>
          <wp:anchor distT="0" distB="0" distL="114935" distR="114935" simplePos="0" relativeHeight="251659776" behindDoc="0" locked="0" layoutInCell="0" allowOverlap="1" wp14:anchorId="255E6F77" wp14:editId="41643047">
            <wp:simplePos x="0" y="0"/>
            <wp:positionH relativeFrom="margin">
              <wp:align>center</wp:align>
            </wp:positionH>
            <wp:positionV relativeFrom="paragraph">
              <wp:posOffset>57785</wp:posOffset>
            </wp:positionV>
            <wp:extent cx="3597910" cy="1276350"/>
            <wp:effectExtent l="0" t="0" r="0" b="0"/>
            <wp:wrapTopAndBottom/>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a:extLst>
                        <a:ext uri="{28A0092B-C50C-407E-A947-70E740481C1C}">
                          <a14:useLocalDpi xmlns:a14="http://schemas.microsoft.com/office/drawing/2010/main" val="0"/>
                        </a:ext>
                      </a:extLst>
                    </a:blip>
                    <a:srcRect l="-52" t="-148" r="-52" b="-148"/>
                    <a:stretch>
                      <a:fillRect/>
                    </a:stretch>
                  </pic:blipFill>
                  <pic:spPr bwMode="auto">
                    <a:xfrm>
                      <a:off x="0" y="0"/>
                      <a:ext cx="3597910" cy="1276350"/>
                    </a:xfrm>
                    <a:prstGeom prst="rect">
                      <a:avLst/>
                    </a:prstGeom>
                    <a:solidFill>
                      <a:srgbClr val="FFFFFF"/>
                    </a:solidFill>
                  </pic:spPr>
                </pic:pic>
              </a:graphicData>
            </a:graphic>
            <wp14:sizeRelH relativeFrom="page">
              <wp14:pctWidth>0</wp14:pctWidth>
            </wp14:sizeRelH>
            <wp14:sizeRelV relativeFrom="page">
              <wp14:pctHeight>0</wp14:pctHeight>
            </wp14:sizeRelV>
          </wp:anchor>
        </w:drawing>
      </w:r>
    </w:p>
    <w:p w14:paraId="71051F0F" w14:textId="77777777" w:rsidR="00F24019" w:rsidRPr="003B10E2" w:rsidRDefault="00F24019">
      <w:pPr>
        <w:ind w:firstLine="308"/>
      </w:pPr>
      <w:r w:rsidRPr="003B10E2">
        <w:rPr>
          <w:rFonts w:hint="eastAsia"/>
        </w:rPr>
        <w:t>抓包片段直接给出了最终异常响应：服务器在</w:t>
      </w:r>
      <w:r w:rsidRPr="003B10E2">
        <w:rPr>
          <w:rFonts w:hint="eastAsia"/>
        </w:rPr>
        <w:t xml:space="preserve"> 397.701s </w:t>
      </w:r>
      <w:r w:rsidRPr="003B10E2">
        <w:rPr>
          <w:rFonts w:hint="eastAsia"/>
        </w:rPr>
        <w:t>左右向主叫返回</w:t>
      </w:r>
      <w:r w:rsidRPr="003B10E2">
        <w:rPr>
          <w:rFonts w:hint="eastAsia"/>
        </w:rPr>
        <w:t xml:space="preserve"> SIP/2.0 486 Busy Here</w:t>
      </w:r>
      <w:r w:rsidRPr="003B10E2">
        <w:rPr>
          <w:rFonts w:hint="eastAsia"/>
        </w:rPr>
        <w:t>。该响应说明被叫用户</w:t>
      </w:r>
      <w:r w:rsidRPr="003B10E2">
        <w:rPr>
          <w:rFonts w:hint="eastAsia"/>
        </w:rPr>
        <w:t xml:space="preserve"> jpg </w:t>
      </w:r>
      <w:r w:rsidRPr="003B10E2">
        <w:rPr>
          <w:rFonts w:hint="eastAsia"/>
        </w:rPr>
        <w:t>当前处于忙线状态，即用户存在，但暂时无法接听新的呼叫请求。其核心头域内容及作用说明如下：</w:t>
      </w:r>
    </w:p>
    <w:tbl>
      <w:tblPr>
        <w:tblW w:w="0" w:type="auto"/>
        <w:jc w:val="center"/>
        <w:tblLayout w:type="fixed"/>
        <w:tblLook w:val="0000" w:firstRow="0" w:lastRow="0" w:firstColumn="0" w:lastColumn="0" w:noHBand="0" w:noVBand="0"/>
      </w:tblPr>
      <w:tblGrid>
        <w:gridCol w:w="957"/>
        <w:gridCol w:w="4393"/>
        <w:gridCol w:w="2886"/>
      </w:tblGrid>
      <w:tr w:rsidR="00F24019" w14:paraId="5F5FD6AD" w14:textId="77777777">
        <w:trPr>
          <w:jc w:val="center"/>
        </w:trPr>
        <w:tc>
          <w:tcPr>
            <w:tcW w:w="957" w:type="dxa"/>
            <w:tcBorders>
              <w:top w:val="single" w:sz="4" w:space="0" w:color="000000"/>
              <w:left w:val="single" w:sz="4" w:space="0" w:color="000000"/>
              <w:bottom w:val="single" w:sz="4" w:space="0" w:color="000000"/>
              <w:right w:val="single" w:sz="4" w:space="0" w:color="000000"/>
            </w:tcBorders>
            <w:shd w:val="clear" w:color="auto" w:fill="D9D9D9"/>
          </w:tcPr>
          <w:p w14:paraId="6C8563A1" w14:textId="77777777" w:rsidR="00F24019" w:rsidRDefault="00F24019">
            <w:pPr>
              <w:jc w:val="center"/>
            </w:pPr>
            <w:r>
              <w:rPr>
                <w:b/>
                <w:bCs/>
              </w:rPr>
              <w:t>头域</w:t>
            </w:r>
          </w:p>
        </w:tc>
        <w:tc>
          <w:tcPr>
            <w:tcW w:w="4393" w:type="dxa"/>
            <w:tcBorders>
              <w:top w:val="single" w:sz="4" w:space="0" w:color="000000"/>
              <w:left w:val="single" w:sz="4" w:space="0" w:color="000000"/>
              <w:bottom w:val="single" w:sz="4" w:space="0" w:color="000000"/>
              <w:right w:val="single" w:sz="4" w:space="0" w:color="000000"/>
            </w:tcBorders>
            <w:shd w:val="clear" w:color="auto" w:fill="D9D9D9"/>
          </w:tcPr>
          <w:p w14:paraId="544C07F4" w14:textId="77777777" w:rsidR="00F24019" w:rsidRDefault="00F24019">
            <w:pPr>
              <w:jc w:val="center"/>
            </w:pPr>
            <w:r>
              <w:rPr>
                <w:b/>
                <w:bCs/>
              </w:rPr>
              <w:t>抓包值</w:t>
            </w:r>
          </w:p>
        </w:tc>
        <w:tc>
          <w:tcPr>
            <w:tcW w:w="2886" w:type="dxa"/>
            <w:tcBorders>
              <w:top w:val="single" w:sz="4" w:space="0" w:color="000000"/>
              <w:left w:val="single" w:sz="4" w:space="0" w:color="000000"/>
              <w:bottom w:val="single" w:sz="4" w:space="0" w:color="000000"/>
              <w:right w:val="single" w:sz="4" w:space="0" w:color="000000"/>
            </w:tcBorders>
            <w:shd w:val="clear" w:color="auto" w:fill="D9D9D9"/>
          </w:tcPr>
          <w:p w14:paraId="03DA0E36" w14:textId="77777777" w:rsidR="00F24019" w:rsidRDefault="00F24019">
            <w:pPr>
              <w:jc w:val="center"/>
            </w:pPr>
            <w:r>
              <w:rPr>
                <w:b/>
                <w:bCs/>
              </w:rPr>
              <w:t>说明</w:t>
            </w:r>
          </w:p>
        </w:tc>
      </w:tr>
      <w:tr w:rsidR="00F24019" w14:paraId="66DC8ABE" w14:textId="77777777">
        <w:trPr>
          <w:jc w:val="center"/>
        </w:trPr>
        <w:tc>
          <w:tcPr>
            <w:tcW w:w="957" w:type="dxa"/>
            <w:tcBorders>
              <w:top w:val="single" w:sz="4" w:space="0" w:color="000000"/>
              <w:left w:val="single" w:sz="4" w:space="0" w:color="000000"/>
              <w:bottom w:val="single" w:sz="4" w:space="0" w:color="000000"/>
              <w:right w:val="single" w:sz="4" w:space="0" w:color="000000"/>
            </w:tcBorders>
            <w:shd w:val="clear" w:color="auto" w:fill="auto"/>
          </w:tcPr>
          <w:p w14:paraId="7ABB995D" w14:textId="77777777" w:rsidR="00F24019" w:rsidRDefault="00F24019">
            <w:pPr>
              <w:jc w:val="center"/>
            </w:pPr>
            <w:r>
              <w:t>Status-Line</w:t>
            </w:r>
          </w:p>
        </w:tc>
        <w:tc>
          <w:tcPr>
            <w:tcW w:w="4393" w:type="dxa"/>
            <w:tcBorders>
              <w:top w:val="single" w:sz="4" w:space="0" w:color="000000"/>
              <w:left w:val="single" w:sz="4" w:space="0" w:color="000000"/>
              <w:bottom w:val="single" w:sz="4" w:space="0" w:color="000000"/>
              <w:right w:val="single" w:sz="4" w:space="0" w:color="000000"/>
            </w:tcBorders>
            <w:shd w:val="clear" w:color="auto" w:fill="auto"/>
          </w:tcPr>
          <w:p w14:paraId="09F781EB" w14:textId="77777777" w:rsidR="00F24019" w:rsidRDefault="00F24019">
            <w:r>
              <w:t>SIP/2.0 486 Busy Here</w:t>
            </w:r>
          </w:p>
        </w:tc>
        <w:tc>
          <w:tcPr>
            <w:tcW w:w="2886" w:type="dxa"/>
            <w:tcBorders>
              <w:top w:val="single" w:sz="4" w:space="0" w:color="000000"/>
              <w:left w:val="single" w:sz="4" w:space="0" w:color="000000"/>
              <w:bottom w:val="single" w:sz="4" w:space="0" w:color="000000"/>
              <w:right w:val="single" w:sz="4" w:space="0" w:color="000000"/>
            </w:tcBorders>
            <w:shd w:val="clear" w:color="auto" w:fill="auto"/>
          </w:tcPr>
          <w:p w14:paraId="773FD508" w14:textId="77777777" w:rsidR="00F24019" w:rsidRDefault="00F24019">
            <w:r>
              <w:t>表示被叫用户存在，但当前终端或会话状态为忙线，无法接受新的呼叫</w:t>
            </w:r>
          </w:p>
        </w:tc>
      </w:tr>
      <w:tr w:rsidR="00F24019" w14:paraId="29EAF17D" w14:textId="77777777">
        <w:trPr>
          <w:jc w:val="center"/>
        </w:trPr>
        <w:tc>
          <w:tcPr>
            <w:tcW w:w="957" w:type="dxa"/>
            <w:tcBorders>
              <w:top w:val="single" w:sz="4" w:space="0" w:color="000000"/>
              <w:left w:val="single" w:sz="4" w:space="0" w:color="000000"/>
              <w:bottom w:val="single" w:sz="4" w:space="0" w:color="000000"/>
              <w:right w:val="single" w:sz="4" w:space="0" w:color="000000"/>
            </w:tcBorders>
            <w:shd w:val="clear" w:color="auto" w:fill="auto"/>
          </w:tcPr>
          <w:p w14:paraId="35C37829" w14:textId="77777777" w:rsidR="00F24019" w:rsidRDefault="00F24019">
            <w:pPr>
              <w:jc w:val="center"/>
            </w:pPr>
            <w:r>
              <w:t>Via</w:t>
            </w:r>
          </w:p>
        </w:tc>
        <w:tc>
          <w:tcPr>
            <w:tcW w:w="4393" w:type="dxa"/>
            <w:tcBorders>
              <w:top w:val="single" w:sz="4" w:space="0" w:color="000000"/>
              <w:left w:val="single" w:sz="4" w:space="0" w:color="000000"/>
              <w:bottom w:val="single" w:sz="4" w:space="0" w:color="000000"/>
              <w:right w:val="single" w:sz="4" w:space="0" w:color="000000"/>
            </w:tcBorders>
            <w:shd w:val="clear" w:color="auto" w:fill="auto"/>
          </w:tcPr>
          <w:p w14:paraId="26E58E45" w14:textId="77777777" w:rsidR="00F24019" w:rsidRDefault="00F24019">
            <w:r>
              <w:t>SIP/2.0/UDP 10.129.1.37:48167;</w:t>
            </w:r>
          </w:p>
          <w:p w14:paraId="4F8FAA95" w14:textId="77777777" w:rsidR="00F24019" w:rsidRDefault="00F24019">
            <w:r>
              <w:lastRenderedPageBreak/>
              <w:t>branch=z9hG4bK.oWarZ-XeM;</w:t>
            </w:r>
          </w:p>
          <w:p w14:paraId="558FF4D6" w14:textId="77777777" w:rsidR="00F24019" w:rsidRDefault="00F24019">
            <w:r>
              <w:t>received=10.129.1.37;rport=48167</w:t>
            </w:r>
          </w:p>
        </w:tc>
        <w:tc>
          <w:tcPr>
            <w:tcW w:w="2886" w:type="dxa"/>
            <w:tcBorders>
              <w:top w:val="single" w:sz="4" w:space="0" w:color="000000"/>
              <w:left w:val="single" w:sz="4" w:space="0" w:color="000000"/>
              <w:bottom w:val="single" w:sz="4" w:space="0" w:color="000000"/>
              <w:right w:val="single" w:sz="4" w:space="0" w:color="000000"/>
            </w:tcBorders>
            <w:shd w:val="clear" w:color="auto" w:fill="auto"/>
          </w:tcPr>
          <w:p w14:paraId="0EB0A65D" w14:textId="77777777" w:rsidR="00F24019" w:rsidRDefault="00F24019">
            <w:r>
              <w:lastRenderedPageBreak/>
              <w:t>说明该失败响应是沿主叫侧</w:t>
            </w:r>
            <w:r>
              <w:t xml:space="preserve"> </w:t>
            </w:r>
            <w:r>
              <w:lastRenderedPageBreak/>
              <w:t xml:space="preserve">INVITE </w:t>
            </w:r>
            <w:r>
              <w:t>原事务返回的</w:t>
            </w:r>
          </w:p>
        </w:tc>
      </w:tr>
      <w:tr w:rsidR="00F24019" w14:paraId="05F7C182" w14:textId="77777777">
        <w:trPr>
          <w:jc w:val="center"/>
        </w:trPr>
        <w:tc>
          <w:tcPr>
            <w:tcW w:w="957" w:type="dxa"/>
            <w:tcBorders>
              <w:top w:val="single" w:sz="4" w:space="0" w:color="000000"/>
              <w:left w:val="single" w:sz="4" w:space="0" w:color="000000"/>
              <w:bottom w:val="single" w:sz="4" w:space="0" w:color="000000"/>
              <w:right w:val="single" w:sz="4" w:space="0" w:color="000000"/>
            </w:tcBorders>
            <w:shd w:val="clear" w:color="auto" w:fill="auto"/>
          </w:tcPr>
          <w:p w14:paraId="353F08A0" w14:textId="77777777" w:rsidR="00F24019" w:rsidRDefault="00F24019">
            <w:pPr>
              <w:jc w:val="center"/>
            </w:pPr>
            <w:r>
              <w:lastRenderedPageBreak/>
              <w:t>From</w:t>
            </w:r>
          </w:p>
        </w:tc>
        <w:tc>
          <w:tcPr>
            <w:tcW w:w="4393" w:type="dxa"/>
            <w:tcBorders>
              <w:top w:val="single" w:sz="4" w:space="0" w:color="000000"/>
              <w:left w:val="single" w:sz="4" w:space="0" w:color="000000"/>
              <w:bottom w:val="single" w:sz="4" w:space="0" w:color="000000"/>
              <w:right w:val="single" w:sz="4" w:space="0" w:color="000000"/>
            </w:tcBorders>
            <w:shd w:val="clear" w:color="auto" w:fill="auto"/>
          </w:tcPr>
          <w:p w14:paraId="4E3AAF27" w14:textId="77777777" w:rsidR="00F24019" w:rsidRDefault="00F24019">
            <w:r>
              <w:t>&lt;sip:wty@10.29.221.162&gt;;tag=xkwooVbjk</w:t>
            </w:r>
          </w:p>
        </w:tc>
        <w:tc>
          <w:tcPr>
            <w:tcW w:w="2886" w:type="dxa"/>
            <w:tcBorders>
              <w:top w:val="single" w:sz="4" w:space="0" w:color="000000"/>
              <w:left w:val="single" w:sz="4" w:space="0" w:color="000000"/>
              <w:bottom w:val="single" w:sz="4" w:space="0" w:color="000000"/>
              <w:right w:val="single" w:sz="4" w:space="0" w:color="000000"/>
            </w:tcBorders>
            <w:shd w:val="clear" w:color="auto" w:fill="auto"/>
          </w:tcPr>
          <w:p w14:paraId="3C5E3A85" w14:textId="77777777" w:rsidR="00F24019" w:rsidRDefault="00F24019">
            <w:r>
              <w:t>标识本次发起异常呼叫的主叫身份</w:t>
            </w:r>
          </w:p>
        </w:tc>
      </w:tr>
      <w:tr w:rsidR="00F24019" w14:paraId="4CBEB8F4" w14:textId="77777777">
        <w:trPr>
          <w:jc w:val="center"/>
        </w:trPr>
        <w:tc>
          <w:tcPr>
            <w:tcW w:w="957" w:type="dxa"/>
            <w:tcBorders>
              <w:top w:val="single" w:sz="4" w:space="0" w:color="000000"/>
              <w:left w:val="single" w:sz="4" w:space="0" w:color="000000"/>
              <w:bottom w:val="single" w:sz="4" w:space="0" w:color="000000"/>
              <w:right w:val="single" w:sz="4" w:space="0" w:color="000000"/>
            </w:tcBorders>
            <w:shd w:val="clear" w:color="auto" w:fill="auto"/>
          </w:tcPr>
          <w:p w14:paraId="0CC74CC1" w14:textId="77777777" w:rsidR="00F24019" w:rsidRDefault="00F24019">
            <w:pPr>
              <w:jc w:val="center"/>
            </w:pPr>
            <w:r>
              <w:t>To</w:t>
            </w:r>
          </w:p>
        </w:tc>
        <w:tc>
          <w:tcPr>
            <w:tcW w:w="4393" w:type="dxa"/>
            <w:tcBorders>
              <w:top w:val="single" w:sz="4" w:space="0" w:color="000000"/>
              <w:left w:val="single" w:sz="4" w:space="0" w:color="000000"/>
              <w:bottom w:val="single" w:sz="4" w:space="0" w:color="000000"/>
              <w:right w:val="single" w:sz="4" w:space="0" w:color="000000"/>
            </w:tcBorders>
            <w:shd w:val="clear" w:color="auto" w:fill="auto"/>
          </w:tcPr>
          <w:p w14:paraId="54D84840" w14:textId="77777777" w:rsidR="00F24019" w:rsidRDefault="00F24019">
            <w:r>
              <w:t>sip:jpg@10.29.221.162;tag=49d646d9b95e5425</w:t>
            </w:r>
          </w:p>
        </w:tc>
        <w:tc>
          <w:tcPr>
            <w:tcW w:w="2886" w:type="dxa"/>
            <w:tcBorders>
              <w:top w:val="single" w:sz="4" w:space="0" w:color="000000"/>
              <w:left w:val="single" w:sz="4" w:space="0" w:color="000000"/>
              <w:bottom w:val="single" w:sz="4" w:space="0" w:color="000000"/>
              <w:right w:val="single" w:sz="4" w:space="0" w:color="000000"/>
            </w:tcBorders>
            <w:shd w:val="clear" w:color="auto" w:fill="auto"/>
          </w:tcPr>
          <w:p w14:paraId="0858ABAD" w14:textId="77777777" w:rsidR="00F24019" w:rsidRDefault="00F24019">
            <w:r>
              <w:t>表明失败发生在呼叫</w:t>
            </w:r>
            <w:r>
              <w:t xml:space="preserve"> jpg </w:t>
            </w:r>
            <w:r>
              <w:t>的过程中，且服务器已为最终响应分配</w:t>
            </w:r>
            <w:r>
              <w:t xml:space="preserve"> To tag</w:t>
            </w:r>
          </w:p>
        </w:tc>
      </w:tr>
      <w:tr w:rsidR="00F24019" w14:paraId="2F816419" w14:textId="77777777">
        <w:trPr>
          <w:jc w:val="center"/>
        </w:trPr>
        <w:tc>
          <w:tcPr>
            <w:tcW w:w="957" w:type="dxa"/>
            <w:tcBorders>
              <w:top w:val="single" w:sz="4" w:space="0" w:color="000000"/>
              <w:left w:val="single" w:sz="4" w:space="0" w:color="000000"/>
              <w:bottom w:val="single" w:sz="4" w:space="0" w:color="000000"/>
              <w:right w:val="single" w:sz="4" w:space="0" w:color="000000"/>
            </w:tcBorders>
            <w:shd w:val="clear" w:color="auto" w:fill="auto"/>
          </w:tcPr>
          <w:p w14:paraId="4BCA4FD1" w14:textId="77777777" w:rsidR="00F24019" w:rsidRDefault="00F24019">
            <w:pPr>
              <w:jc w:val="center"/>
            </w:pPr>
            <w:r>
              <w:t>CSeq</w:t>
            </w:r>
          </w:p>
        </w:tc>
        <w:tc>
          <w:tcPr>
            <w:tcW w:w="4393" w:type="dxa"/>
            <w:tcBorders>
              <w:top w:val="single" w:sz="4" w:space="0" w:color="000000"/>
              <w:left w:val="single" w:sz="4" w:space="0" w:color="000000"/>
              <w:bottom w:val="single" w:sz="4" w:space="0" w:color="000000"/>
              <w:right w:val="single" w:sz="4" w:space="0" w:color="000000"/>
            </w:tcBorders>
            <w:shd w:val="clear" w:color="auto" w:fill="auto"/>
          </w:tcPr>
          <w:p w14:paraId="2B64E356" w14:textId="77777777" w:rsidR="00F24019" w:rsidRDefault="00F24019">
            <w:r>
              <w:t>20 INVITE</w:t>
            </w:r>
          </w:p>
        </w:tc>
        <w:tc>
          <w:tcPr>
            <w:tcW w:w="2886" w:type="dxa"/>
            <w:tcBorders>
              <w:top w:val="single" w:sz="4" w:space="0" w:color="000000"/>
              <w:left w:val="single" w:sz="4" w:space="0" w:color="000000"/>
              <w:bottom w:val="single" w:sz="4" w:space="0" w:color="000000"/>
              <w:right w:val="single" w:sz="4" w:space="0" w:color="000000"/>
            </w:tcBorders>
            <w:shd w:val="clear" w:color="auto" w:fill="auto"/>
          </w:tcPr>
          <w:p w14:paraId="58722EFC" w14:textId="77777777" w:rsidR="00F24019" w:rsidRDefault="00F24019">
            <w:r>
              <w:t>说明该</w:t>
            </w:r>
            <w:r>
              <w:t xml:space="preserve"> 486 </w:t>
            </w:r>
            <w:r>
              <w:t>是对一次</w:t>
            </w:r>
            <w:r>
              <w:t xml:space="preserve"> INVITE </w:t>
            </w:r>
            <w:r>
              <w:t>建立请求的失败应答</w:t>
            </w:r>
          </w:p>
        </w:tc>
      </w:tr>
      <w:tr w:rsidR="00F24019" w14:paraId="1D71D2CF" w14:textId="77777777">
        <w:trPr>
          <w:jc w:val="center"/>
        </w:trPr>
        <w:tc>
          <w:tcPr>
            <w:tcW w:w="957" w:type="dxa"/>
            <w:tcBorders>
              <w:top w:val="single" w:sz="4" w:space="0" w:color="000000"/>
              <w:left w:val="single" w:sz="4" w:space="0" w:color="000000"/>
              <w:bottom w:val="single" w:sz="4" w:space="0" w:color="000000"/>
              <w:right w:val="single" w:sz="4" w:space="0" w:color="000000"/>
            </w:tcBorders>
            <w:shd w:val="clear" w:color="auto" w:fill="auto"/>
          </w:tcPr>
          <w:p w14:paraId="11E9D1CD" w14:textId="77777777" w:rsidR="00F24019" w:rsidRDefault="00F24019">
            <w:pPr>
              <w:jc w:val="center"/>
            </w:pPr>
            <w:r>
              <w:t>Call-ID</w:t>
            </w:r>
          </w:p>
        </w:tc>
        <w:tc>
          <w:tcPr>
            <w:tcW w:w="4393" w:type="dxa"/>
            <w:tcBorders>
              <w:top w:val="single" w:sz="4" w:space="0" w:color="000000"/>
              <w:left w:val="single" w:sz="4" w:space="0" w:color="000000"/>
              <w:bottom w:val="single" w:sz="4" w:space="0" w:color="000000"/>
              <w:right w:val="single" w:sz="4" w:space="0" w:color="000000"/>
            </w:tcBorders>
            <w:shd w:val="clear" w:color="auto" w:fill="auto"/>
          </w:tcPr>
          <w:p w14:paraId="52225A39" w14:textId="77777777" w:rsidR="00F24019" w:rsidRDefault="00F24019">
            <w:r>
              <w:t>ZWe5qRgYkw</w:t>
            </w:r>
          </w:p>
        </w:tc>
        <w:tc>
          <w:tcPr>
            <w:tcW w:w="2886" w:type="dxa"/>
            <w:tcBorders>
              <w:top w:val="single" w:sz="4" w:space="0" w:color="000000"/>
              <w:left w:val="single" w:sz="4" w:space="0" w:color="000000"/>
              <w:bottom w:val="single" w:sz="4" w:space="0" w:color="000000"/>
              <w:right w:val="single" w:sz="4" w:space="0" w:color="000000"/>
            </w:tcBorders>
            <w:shd w:val="clear" w:color="auto" w:fill="auto"/>
          </w:tcPr>
          <w:p w14:paraId="0AEC11C1" w14:textId="77777777" w:rsidR="00F24019" w:rsidRDefault="00F24019">
            <w:r>
              <w:t>唯一标识这次忙线异常呼叫事务</w:t>
            </w:r>
          </w:p>
        </w:tc>
      </w:tr>
      <w:tr w:rsidR="00F24019" w14:paraId="2012EA9B" w14:textId="77777777">
        <w:trPr>
          <w:jc w:val="center"/>
        </w:trPr>
        <w:tc>
          <w:tcPr>
            <w:tcW w:w="957" w:type="dxa"/>
            <w:tcBorders>
              <w:top w:val="single" w:sz="4" w:space="0" w:color="000000"/>
              <w:left w:val="single" w:sz="4" w:space="0" w:color="000000"/>
              <w:bottom w:val="single" w:sz="4" w:space="0" w:color="000000"/>
              <w:right w:val="single" w:sz="4" w:space="0" w:color="000000"/>
            </w:tcBorders>
            <w:shd w:val="clear" w:color="auto" w:fill="auto"/>
          </w:tcPr>
          <w:p w14:paraId="32B123CB" w14:textId="77777777" w:rsidR="00F24019" w:rsidRDefault="00F24019">
            <w:pPr>
              <w:jc w:val="center"/>
            </w:pPr>
            <w:r>
              <w:t>Contact</w:t>
            </w:r>
          </w:p>
        </w:tc>
        <w:tc>
          <w:tcPr>
            <w:tcW w:w="4393" w:type="dxa"/>
            <w:tcBorders>
              <w:top w:val="single" w:sz="4" w:space="0" w:color="000000"/>
              <w:left w:val="single" w:sz="4" w:space="0" w:color="000000"/>
              <w:bottom w:val="single" w:sz="4" w:space="0" w:color="000000"/>
              <w:right w:val="single" w:sz="4" w:space="0" w:color="000000"/>
            </w:tcBorders>
            <w:shd w:val="clear" w:color="auto" w:fill="auto"/>
          </w:tcPr>
          <w:p w14:paraId="50B6FF5B" w14:textId="77777777" w:rsidR="00F24019" w:rsidRDefault="00F24019">
            <w:r>
              <w:t>&lt;sip:jpg@10.29.221.162&gt;</w:t>
            </w:r>
          </w:p>
        </w:tc>
        <w:tc>
          <w:tcPr>
            <w:tcW w:w="2886" w:type="dxa"/>
            <w:tcBorders>
              <w:top w:val="single" w:sz="4" w:space="0" w:color="000000"/>
              <w:left w:val="single" w:sz="4" w:space="0" w:color="000000"/>
              <w:bottom w:val="single" w:sz="4" w:space="0" w:color="000000"/>
              <w:right w:val="single" w:sz="4" w:space="0" w:color="000000"/>
            </w:tcBorders>
            <w:shd w:val="clear" w:color="auto" w:fill="auto"/>
          </w:tcPr>
          <w:p w14:paraId="176F3362" w14:textId="77777777" w:rsidR="00F24019" w:rsidRDefault="00F24019">
            <w:r>
              <w:t>指出当前无法接通的目标用户是</w:t>
            </w:r>
            <w:r>
              <w:t xml:space="preserve"> jpg</w:t>
            </w:r>
          </w:p>
        </w:tc>
      </w:tr>
      <w:tr w:rsidR="00F24019" w14:paraId="46D9589C" w14:textId="77777777">
        <w:trPr>
          <w:jc w:val="center"/>
        </w:trPr>
        <w:tc>
          <w:tcPr>
            <w:tcW w:w="957" w:type="dxa"/>
            <w:tcBorders>
              <w:top w:val="single" w:sz="4" w:space="0" w:color="000000"/>
              <w:left w:val="single" w:sz="4" w:space="0" w:color="000000"/>
              <w:bottom w:val="single" w:sz="4" w:space="0" w:color="000000"/>
              <w:right w:val="single" w:sz="4" w:space="0" w:color="000000"/>
            </w:tcBorders>
            <w:shd w:val="clear" w:color="auto" w:fill="auto"/>
          </w:tcPr>
          <w:p w14:paraId="10BEF209" w14:textId="77777777" w:rsidR="00F24019" w:rsidRDefault="00F24019">
            <w:pPr>
              <w:jc w:val="center"/>
            </w:pPr>
            <w:r>
              <w:t>Reason</w:t>
            </w:r>
          </w:p>
        </w:tc>
        <w:tc>
          <w:tcPr>
            <w:tcW w:w="4393" w:type="dxa"/>
            <w:tcBorders>
              <w:top w:val="single" w:sz="4" w:space="0" w:color="000000"/>
              <w:left w:val="single" w:sz="4" w:space="0" w:color="000000"/>
              <w:bottom w:val="single" w:sz="4" w:space="0" w:color="000000"/>
              <w:right w:val="single" w:sz="4" w:space="0" w:color="000000"/>
            </w:tcBorders>
            <w:shd w:val="clear" w:color="auto" w:fill="auto"/>
          </w:tcPr>
          <w:p w14:paraId="0857FFD1" w14:textId="77777777" w:rsidR="00F24019" w:rsidRDefault="00F24019">
            <w:r>
              <w:t>Q.850; cause=17; text="User busy"</w:t>
            </w:r>
          </w:p>
        </w:tc>
        <w:tc>
          <w:tcPr>
            <w:tcW w:w="2886" w:type="dxa"/>
            <w:tcBorders>
              <w:top w:val="single" w:sz="4" w:space="0" w:color="000000"/>
              <w:left w:val="single" w:sz="4" w:space="0" w:color="000000"/>
              <w:bottom w:val="single" w:sz="4" w:space="0" w:color="000000"/>
              <w:right w:val="single" w:sz="4" w:space="0" w:color="000000"/>
            </w:tcBorders>
            <w:shd w:val="clear" w:color="auto" w:fill="auto"/>
          </w:tcPr>
          <w:p w14:paraId="32FD9F69" w14:textId="77777777" w:rsidR="00F24019" w:rsidRDefault="00F24019">
            <w:r>
              <w:t>明确给出失败原因是用户忙，对应传统电话信令中的忙线原因码</w:t>
            </w:r>
            <w:r>
              <w:t xml:space="preserve"> 17</w:t>
            </w:r>
          </w:p>
        </w:tc>
      </w:tr>
      <w:tr w:rsidR="00F24019" w14:paraId="06EF2397" w14:textId="77777777">
        <w:trPr>
          <w:jc w:val="center"/>
        </w:trPr>
        <w:tc>
          <w:tcPr>
            <w:tcW w:w="957" w:type="dxa"/>
            <w:tcBorders>
              <w:top w:val="single" w:sz="4" w:space="0" w:color="000000"/>
              <w:left w:val="single" w:sz="4" w:space="0" w:color="000000"/>
              <w:bottom w:val="single" w:sz="4" w:space="0" w:color="000000"/>
              <w:right w:val="single" w:sz="4" w:space="0" w:color="000000"/>
            </w:tcBorders>
            <w:shd w:val="clear" w:color="auto" w:fill="auto"/>
          </w:tcPr>
          <w:p w14:paraId="1B292DDE" w14:textId="77777777" w:rsidR="00F24019" w:rsidRDefault="00F24019">
            <w:pPr>
              <w:jc w:val="center"/>
            </w:pPr>
            <w:r>
              <w:t>Content-Length</w:t>
            </w:r>
          </w:p>
        </w:tc>
        <w:tc>
          <w:tcPr>
            <w:tcW w:w="4393" w:type="dxa"/>
            <w:tcBorders>
              <w:top w:val="single" w:sz="4" w:space="0" w:color="000000"/>
              <w:left w:val="single" w:sz="4" w:space="0" w:color="000000"/>
              <w:bottom w:val="single" w:sz="4" w:space="0" w:color="000000"/>
              <w:right w:val="single" w:sz="4" w:space="0" w:color="000000"/>
            </w:tcBorders>
            <w:shd w:val="clear" w:color="auto" w:fill="auto"/>
          </w:tcPr>
          <w:p w14:paraId="15D16548" w14:textId="77777777" w:rsidR="00F24019" w:rsidRDefault="00F24019">
            <w:r>
              <w:t>0</w:t>
            </w:r>
          </w:p>
        </w:tc>
        <w:tc>
          <w:tcPr>
            <w:tcW w:w="2886" w:type="dxa"/>
            <w:tcBorders>
              <w:top w:val="single" w:sz="4" w:space="0" w:color="000000"/>
              <w:left w:val="single" w:sz="4" w:space="0" w:color="000000"/>
              <w:bottom w:val="single" w:sz="4" w:space="0" w:color="000000"/>
              <w:right w:val="single" w:sz="4" w:space="0" w:color="000000"/>
            </w:tcBorders>
            <w:shd w:val="clear" w:color="auto" w:fill="auto"/>
          </w:tcPr>
          <w:p w14:paraId="1D274783" w14:textId="77777777" w:rsidR="00F24019" w:rsidRDefault="00F24019">
            <w:r>
              <w:t>失败响应不携带消息体，因为会话尚未建立成功</w:t>
            </w:r>
          </w:p>
        </w:tc>
      </w:tr>
    </w:tbl>
    <w:p w14:paraId="1F3517C6" w14:textId="77777777" w:rsidR="00F24019" w:rsidRDefault="00F24019">
      <w:pPr>
        <w:ind w:firstLine="308"/>
      </w:pPr>
    </w:p>
    <w:p w14:paraId="52DDB815" w14:textId="77777777" w:rsidR="00F24019" w:rsidRPr="003B10E2" w:rsidRDefault="00F24019">
      <w:pPr>
        <w:ind w:firstLine="308"/>
      </w:pPr>
      <w:r w:rsidRPr="003B10E2">
        <w:rPr>
          <w:rFonts w:hint="eastAsia"/>
        </w:rPr>
        <w:t xml:space="preserve">404 </w:t>
      </w:r>
      <w:r w:rsidRPr="003B10E2">
        <w:rPr>
          <w:rFonts w:hint="eastAsia"/>
        </w:rPr>
        <w:t>与</w:t>
      </w:r>
      <w:r w:rsidRPr="003B10E2">
        <w:rPr>
          <w:rFonts w:hint="eastAsia"/>
        </w:rPr>
        <w:t xml:space="preserve"> 486 </w:t>
      </w:r>
      <w:r w:rsidRPr="003B10E2">
        <w:rPr>
          <w:rFonts w:hint="eastAsia"/>
        </w:rPr>
        <w:t>的差异在于失败原因不同。</w:t>
      </w:r>
      <w:r w:rsidRPr="003B10E2">
        <w:rPr>
          <w:rFonts w:hint="eastAsia"/>
        </w:rPr>
        <w:t xml:space="preserve">404 </w:t>
      </w:r>
      <w:r w:rsidRPr="003B10E2">
        <w:rPr>
          <w:rFonts w:hint="eastAsia"/>
        </w:rPr>
        <w:t>表示“找不到被叫”，问题出在目标用户不存在或没有有效映射；</w:t>
      </w:r>
      <w:r w:rsidRPr="003B10E2">
        <w:rPr>
          <w:rFonts w:hint="eastAsia"/>
        </w:rPr>
        <w:t xml:space="preserve">486 </w:t>
      </w:r>
      <w:r w:rsidRPr="003B10E2">
        <w:rPr>
          <w:rFonts w:hint="eastAsia"/>
        </w:rPr>
        <w:t>表示“找到了被叫，但被叫当前忙”，问题出在用户状态而不是用户标识本身。因此，</w:t>
      </w:r>
      <w:r w:rsidRPr="003B10E2">
        <w:rPr>
          <w:rFonts w:hint="eastAsia"/>
        </w:rPr>
        <w:t xml:space="preserve">404 </w:t>
      </w:r>
      <w:r w:rsidRPr="003B10E2">
        <w:rPr>
          <w:rFonts w:hint="eastAsia"/>
        </w:rPr>
        <w:t>更接近地址解析失败，</w:t>
      </w:r>
      <w:r w:rsidRPr="003B10E2">
        <w:rPr>
          <w:rFonts w:hint="eastAsia"/>
        </w:rPr>
        <w:t xml:space="preserve">486 </w:t>
      </w:r>
      <w:r w:rsidRPr="003B10E2">
        <w:rPr>
          <w:rFonts w:hint="eastAsia"/>
        </w:rPr>
        <w:t>更接近业务状态拒绝。</w:t>
      </w:r>
    </w:p>
    <w:tbl>
      <w:tblPr>
        <w:tblW w:w="0" w:type="auto"/>
        <w:jc w:val="center"/>
        <w:tblLayout w:type="fixed"/>
        <w:tblLook w:val="0000" w:firstRow="0" w:lastRow="0" w:firstColumn="0" w:lastColumn="0" w:noHBand="0" w:noVBand="0"/>
      </w:tblPr>
      <w:tblGrid>
        <w:gridCol w:w="1348"/>
        <w:gridCol w:w="3577"/>
        <w:gridCol w:w="3311"/>
      </w:tblGrid>
      <w:tr w:rsidR="00F24019" w14:paraId="70DF412A" w14:textId="77777777">
        <w:trPr>
          <w:jc w:val="center"/>
        </w:trPr>
        <w:tc>
          <w:tcPr>
            <w:tcW w:w="1348" w:type="dxa"/>
            <w:tcBorders>
              <w:top w:val="single" w:sz="4" w:space="0" w:color="000000"/>
              <w:left w:val="single" w:sz="4" w:space="0" w:color="000000"/>
              <w:bottom w:val="single" w:sz="4" w:space="0" w:color="000000"/>
              <w:right w:val="single" w:sz="4" w:space="0" w:color="000000"/>
            </w:tcBorders>
            <w:shd w:val="clear" w:color="auto" w:fill="D9D9D9"/>
          </w:tcPr>
          <w:p w14:paraId="1EEBDD77" w14:textId="77777777" w:rsidR="00F24019" w:rsidRDefault="00F24019">
            <w:pPr>
              <w:jc w:val="center"/>
            </w:pPr>
            <w:r>
              <w:rPr>
                <w:b/>
                <w:bCs/>
              </w:rPr>
              <w:t>异常类型</w:t>
            </w:r>
          </w:p>
        </w:tc>
        <w:tc>
          <w:tcPr>
            <w:tcW w:w="3577" w:type="dxa"/>
            <w:tcBorders>
              <w:top w:val="single" w:sz="4" w:space="0" w:color="000000"/>
              <w:left w:val="single" w:sz="4" w:space="0" w:color="000000"/>
              <w:bottom w:val="single" w:sz="4" w:space="0" w:color="000000"/>
              <w:right w:val="single" w:sz="4" w:space="0" w:color="000000"/>
            </w:tcBorders>
            <w:shd w:val="clear" w:color="auto" w:fill="D9D9D9"/>
          </w:tcPr>
          <w:p w14:paraId="599BDDEB" w14:textId="77777777" w:rsidR="00F24019" w:rsidRDefault="00F24019">
            <w:pPr>
              <w:jc w:val="center"/>
            </w:pPr>
            <w:r>
              <w:rPr>
                <w:b/>
                <w:bCs/>
              </w:rPr>
              <w:t>典型状态码与抓包值</w:t>
            </w:r>
          </w:p>
        </w:tc>
        <w:tc>
          <w:tcPr>
            <w:tcW w:w="3311" w:type="dxa"/>
            <w:tcBorders>
              <w:top w:val="single" w:sz="4" w:space="0" w:color="000000"/>
              <w:left w:val="single" w:sz="4" w:space="0" w:color="000000"/>
              <w:bottom w:val="single" w:sz="4" w:space="0" w:color="000000"/>
              <w:right w:val="single" w:sz="4" w:space="0" w:color="000000"/>
            </w:tcBorders>
            <w:shd w:val="clear" w:color="auto" w:fill="D9D9D9"/>
          </w:tcPr>
          <w:p w14:paraId="4B9D6958" w14:textId="77777777" w:rsidR="00F24019" w:rsidRDefault="00F24019">
            <w:pPr>
              <w:jc w:val="center"/>
            </w:pPr>
            <w:r>
              <w:rPr>
                <w:b/>
                <w:bCs/>
              </w:rPr>
              <w:t>含义</w:t>
            </w:r>
          </w:p>
        </w:tc>
      </w:tr>
      <w:tr w:rsidR="00F24019" w14:paraId="6F36A6EB" w14:textId="77777777">
        <w:trPr>
          <w:jc w:val="center"/>
        </w:trPr>
        <w:tc>
          <w:tcPr>
            <w:tcW w:w="1348" w:type="dxa"/>
            <w:tcBorders>
              <w:top w:val="single" w:sz="4" w:space="0" w:color="000000"/>
              <w:left w:val="single" w:sz="4" w:space="0" w:color="000000"/>
              <w:bottom w:val="single" w:sz="4" w:space="0" w:color="000000"/>
              <w:right w:val="single" w:sz="4" w:space="0" w:color="000000"/>
            </w:tcBorders>
            <w:shd w:val="clear" w:color="auto" w:fill="auto"/>
          </w:tcPr>
          <w:p w14:paraId="3FD3CD30" w14:textId="77777777" w:rsidR="00F24019" w:rsidRDefault="00F24019">
            <w:pPr>
              <w:jc w:val="center"/>
            </w:pPr>
            <w:r>
              <w:t>号码不存在</w:t>
            </w:r>
          </w:p>
        </w:tc>
        <w:tc>
          <w:tcPr>
            <w:tcW w:w="3577" w:type="dxa"/>
            <w:tcBorders>
              <w:top w:val="single" w:sz="4" w:space="0" w:color="000000"/>
              <w:left w:val="single" w:sz="4" w:space="0" w:color="000000"/>
              <w:bottom w:val="single" w:sz="4" w:space="0" w:color="000000"/>
              <w:right w:val="single" w:sz="4" w:space="0" w:color="000000"/>
            </w:tcBorders>
            <w:shd w:val="clear" w:color="auto" w:fill="auto"/>
          </w:tcPr>
          <w:p w14:paraId="3B7377B0" w14:textId="77777777" w:rsidR="00F24019" w:rsidRDefault="00F24019">
            <w:r>
              <w:t>404 Not Found</w:t>
            </w:r>
            <w:r>
              <w:t>；</w:t>
            </w:r>
          </w:p>
          <w:p w14:paraId="57C37F31" w14:textId="77777777" w:rsidR="00F24019" w:rsidRDefault="00F24019">
            <w:r>
              <w:t>Reason: cause=1, text="Null number"</w:t>
            </w:r>
          </w:p>
        </w:tc>
        <w:tc>
          <w:tcPr>
            <w:tcW w:w="3311" w:type="dxa"/>
            <w:tcBorders>
              <w:top w:val="single" w:sz="4" w:space="0" w:color="000000"/>
              <w:left w:val="single" w:sz="4" w:space="0" w:color="000000"/>
              <w:bottom w:val="single" w:sz="4" w:space="0" w:color="000000"/>
              <w:right w:val="single" w:sz="4" w:space="0" w:color="000000"/>
            </w:tcBorders>
            <w:shd w:val="clear" w:color="auto" w:fill="auto"/>
          </w:tcPr>
          <w:p w14:paraId="01F355FE" w14:textId="77777777" w:rsidR="00F24019" w:rsidRDefault="00F24019">
            <w:r>
              <w:t>服务器无法找到目标用户</w:t>
            </w:r>
            <w:r>
              <w:t xml:space="preserve"> 666</w:t>
            </w:r>
            <w:r>
              <w:t>，因此呼叫在路由检查阶段失败</w:t>
            </w:r>
          </w:p>
        </w:tc>
      </w:tr>
      <w:tr w:rsidR="00F24019" w14:paraId="56893D4A" w14:textId="77777777">
        <w:trPr>
          <w:jc w:val="center"/>
        </w:trPr>
        <w:tc>
          <w:tcPr>
            <w:tcW w:w="1348" w:type="dxa"/>
            <w:tcBorders>
              <w:top w:val="single" w:sz="4" w:space="0" w:color="000000"/>
              <w:left w:val="single" w:sz="4" w:space="0" w:color="000000"/>
              <w:bottom w:val="single" w:sz="4" w:space="0" w:color="000000"/>
              <w:right w:val="single" w:sz="4" w:space="0" w:color="000000"/>
            </w:tcBorders>
            <w:shd w:val="clear" w:color="auto" w:fill="auto"/>
          </w:tcPr>
          <w:p w14:paraId="1EAE87AD" w14:textId="77777777" w:rsidR="00F24019" w:rsidRDefault="00F24019">
            <w:pPr>
              <w:jc w:val="center"/>
            </w:pPr>
            <w:r>
              <w:t>用户忙线</w:t>
            </w:r>
          </w:p>
        </w:tc>
        <w:tc>
          <w:tcPr>
            <w:tcW w:w="3577" w:type="dxa"/>
            <w:tcBorders>
              <w:top w:val="single" w:sz="4" w:space="0" w:color="000000"/>
              <w:left w:val="single" w:sz="4" w:space="0" w:color="000000"/>
              <w:bottom w:val="single" w:sz="4" w:space="0" w:color="000000"/>
              <w:right w:val="single" w:sz="4" w:space="0" w:color="000000"/>
            </w:tcBorders>
            <w:shd w:val="clear" w:color="auto" w:fill="auto"/>
          </w:tcPr>
          <w:p w14:paraId="2897BD75" w14:textId="77777777" w:rsidR="00F24019" w:rsidRDefault="00F24019">
            <w:r>
              <w:t>486 Busy Here</w:t>
            </w:r>
            <w:r>
              <w:t>；</w:t>
            </w:r>
          </w:p>
          <w:p w14:paraId="604C0187" w14:textId="77777777" w:rsidR="00F24019" w:rsidRDefault="00F24019">
            <w:r>
              <w:t>Reason: cause=17, text="User busy"</w:t>
            </w:r>
          </w:p>
        </w:tc>
        <w:tc>
          <w:tcPr>
            <w:tcW w:w="3311" w:type="dxa"/>
            <w:tcBorders>
              <w:top w:val="single" w:sz="4" w:space="0" w:color="000000"/>
              <w:left w:val="single" w:sz="4" w:space="0" w:color="000000"/>
              <w:bottom w:val="single" w:sz="4" w:space="0" w:color="000000"/>
              <w:right w:val="single" w:sz="4" w:space="0" w:color="000000"/>
            </w:tcBorders>
            <w:shd w:val="clear" w:color="auto" w:fill="auto"/>
          </w:tcPr>
          <w:p w14:paraId="5EE37195" w14:textId="77777777" w:rsidR="00F24019" w:rsidRDefault="00F24019">
            <w:r>
              <w:t>服务器已定位到用户</w:t>
            </w:r>
            <w:r>
              <w:t xml:space="preserve"> jpg</w:t>
            </w:r>
            <w:r>
              <w:t>，但该用户当前忙线，无法接受新的呼叫</w:t>
            </w:r>
          </w:p>
        </w:tc>
      </w:tr>
    </w:tbl>
    <w:p w14:paraId="6A0129C1" w14:textId="77777777" w:rsidR="00F24019" w:rsidRDefault="00F24019">
      <w:pPr>
        <w:ind w:firstLine="308"/>
      </w:pPr>
    </w:p>
    <w:p w14:paraId="49ABC434" w14:textId="77777777" w:rsidR="00F24019" w:rsidRDefault="00F24019">
      <w:pPr>
        <w:ind w:firstLine="308"/>
      </w:pPr>
      <w:r>
        <w:rPr>
          <w:rFonts w:hint="eastAsia"/>
        </w:rPr>
        <w:t>从异常呼叫处理流程看，两类错误都发生在</w:t>
      </w:r>
      <w:r>
        <w:rPr>
          <w:rFonts w:hint="eastAsia"/>
        </w:rPr>
        <w:t xml:space="preserve"> INVITE </w:t>
      </w:r>
      <w:r>
        <w:rPr>
          <w:rFonts w:hint="eastAsia"/>
        </w:rPr>
        <w:t>建立阶段，因此主叫最终都需要通过</w:t>
      </w:r>
      <w:r>
        <w:rPr>
          <w:rFonts w:hint="eastAsia"/>
        </w:rPr>
        <w:t xml:space="preserve"> ACK </w:t>
      </w:r>
      <w:r>
        <w:rPr>
          <w:rFonts w:hint="eastAsia"/>
        </w:rPr>
        <w:t>对失败响应进行确认；区别在于</w:t>
      </w:r>
      <w:r>
        <w:rPr>
          <w:rFonts w:hint="eastAsia"/>
        </w:rPr>
        <w:t xml:space="preserve"> 404 </w:t>
      </w:r>
      <w:r>
        <w:rPr>
          <w:rFonts w:hint="eastAsia"/>
        </w:rPr>
        <w:t>反映的是目标号码不可达，</w:t>
      </w:r>
      <w:r>
        <w:rPr>
          <w:rFonts w:hint="eastAsia"/>
        </w:rPr>
        <w:t xml:space="preserve">486 </w:t>
      </w:r>
      <w:r>
        <w:rPr>
          <w:rFonts w:hint="eastAsia"/>
        </w:rPr>
        <w:t>反映的是目标号码可达但当前状态忙。结合状态码与</w:t>
      </w:r>
      <w:r>
        <w:rPr>
          <w:rFonts w:hint="eastAsia"/>
        </w:rPr>
        <w:t xml:space="preserve"> Reason </w:t>
      </w:r>
      <w:r>
        <w:rPr>
          <w:rFonts w:hint="eastAsia"/>
        </w:rPr>
        <w:t>头域，能够更准确地区分是“用户不存在”还是“用户忙线”。</w:t>
      </w:r>
    </w:p>
    <w:p w14:paraId="5D92D8BA" w14:textId="77777777" w:rsidR="00F24019" w:rsidRDefault="00F24019">
      <w:pPr>
        <w:ind w:firstLine="308"/>
      </w:pPr>
    </w:p>
    <w:p w14:paraId="65914F9A" w14:textId="77777777" w:rsidR="00F24019" w:rsidRDefault="00F24019">
      <w:pPr>
        <w:ind w:firstLineChars="147" w:firstLine="354"/>
        <w:rPr>
          <w:b/>
          <w:sz w:val="24"/>
        </w:rPr>
      </w:pPr>
      <w:bookmarkStart w:id="13" w:name="OLE_LINK26"/>
      <w:bookmarkStart w:id="14" w:name="OLE_LINK27"/>
      <w:r>
        <w:rPr>
          <w:b/>
          <w:sz w:val="24"/>
        </w:rPr>
        <w:t>四、实验心得</w:t>
      </w:r>
      <w:r>
        <w:rPr>
          <w:b/>
          <w:sz w:val="24"/>
        </w:rPr>
        <w:t>/</w:t>
      </w:r>
      <w:r>
        <w:rPr>
          <w:b/>
          <w:sz w:val="24"/>
        </w:rPr>
        <w:t>问题总结</w:t>
      </w:r>
    </w:p>
    <w:bookmarkEnd w:id="13"/>
    <w:p w14:paraId="12A7C6B3" w14:textId="77777777" w:rsidR="00F24019" w:rsidRDefault="00F24019">
      <w:pPr>
        <w:ind w:firstLineChars="147" w:firstLine="354"/>
        <w:rPr>
          <w:b/>
          <w:sz w:val="24"/>
        </w:rPr>
      </w:pPr>
    </w:p>
    <w:p w14:paraId="497E8F41" w14:textId="77777777" w:rsidR="00F24019" w:rsidRDefault="00F24019">
      <w:pPr>
        <w:ind w:firstLineChars="147" w:firstLine="309"/>
      </w:pPr>
      <w:r>
        <w:rPr>
          <w:rFonts w:hint="eastAsia"/>
        </w:rPr>
        <w:t>通过本实验，我们对</w:t>
      </w:r>
      <w:r>
        <w:t xml:space="preserve"> SIP </w:t>
      </w:r>
      <w:r>
        <w:rPr>
          <w:rFonts w:hint="eastAsia"/>
        </w:rPr>
        <w:t>注册、呼叫建立、异常响应码和</w:t>
      </w:r>
      <w:r>
        <w:t xml:space="preserve"> SDP </w:t>
      </w:r>
      <w:r>
        <w:rPr>
          <w:rFonts w:hint="eastAsia"/>
        </w:rPr>
        <w:t>协商的关系有了更直观的理解，尤其是明确信令面与媒体面的分工后，抓包时能够更有针对性地分析问题。实验中最容易出错的地方是账号、密码、</w:t>
      </w:r>
      <w:r>
        <w:t xml:space="preserve">SIP </w:t>
      </w:r>
      <w:r>
        <w:rPr>
          <w:rFonts w:hint="eastAsia"/>
        </w:rPr>
        <w:t>域名和分机号的对应关系，以及</w:t>
      </w:r>
      <w:r>
        <w:t xml:space="preserve"> Wireshark </w:t>
      </w:r>
      <w:r>
        <w:rPr>
          <w:rFonts w:hint="eastAsia"/>
        </w:rPr>
        <w:t>过滤器设置；一旦这些配置正确，</w:t>
      </w:r>
      <w:r>
        <w:t xml:space="preserve">SIP </w:t>
      </w:r>
      <w:r>
        <w:rPr>
          <w:rFonts w:hint="eastAsia"/>
        </w:rPr>
        <w:t>注册和呼叫流程会非常清晰，后续分析也更容易展开。</w:t>
      </w:r>
    </w:p>
    <w:p w14:paraId="5AE2B722" w14:textId="69AC42B7" w:rsidR="001B1AFD" w:rsidRPr="001B1AFD" w:rsidRDefault="001B1AFD" w:rsidP="001B1AFD">
      <w:pPr>
        <w:widowControl/>
        <w:suppressAutoHyphens w:val="0"/>
        <w:jc w:val="left"/>
      </w:pPr>
      <w:r>
        <w:br w:type="page"/>
      </w:r>
    </w:p>
    <w:bookmarkEnd w:id="14"/>
    <w:p w14:paraId="174A7C5E" w14:textId="77777777" w:rsidR="00F24019" w:rsidRDefault="00F24019">
      <w:pPr>
        <w:pStyle w:val="1"/>
      </w:pPr>
      <w:r>
        <w:rPr>
          <w:sz w:val="28"/>
        </w:rPr>
        <w:lastRenderedPageBreak/>
        <w:t>实验</w:t>
      </w:r>
      <w:r>
        <w:rPr>
          <w:sz w:val="28"/>
        </w:rPr>
        <w:t xml:space="preserve">2 </w:t>
      </w:r>
      <w:r>
        <w:rPr>
          <w:rFonts w:hint="eastAsia"/>
          <w:sz w:val="28"/>
        </w:rPr>
        <w:t>进阶</w:t>
      </w:r>
      <w:r>
        <w:rPr>
          <w:sz w:val="28"/>
        </w:rPr>
        <w:t>实验：</w:t>
      </w:r>
      <w:r>
        <w:rPr>
          <w:rFonts w:hint="eastAsia"/>
          <w:sz w:val="28"/>
        </w:rPr>
        <w:t xml:space="preserve">SIP </w:t>
      </w:r>
      <w:r>
        <w:rPr>
          <w:rFonts w:hint="eastAsia"/>
          <w:sz w:val="28"/>
        </w:rPr>
        <w:t>视频通信（语音切换视频）、编码协商及</w:t>
      </w:r>
      <w:r>
        <w:rPr>
          <w:rFonts w:hint="eastAsia"/>
          <w:sz w:val="28"/>
        </w:rPr>
        <w:t xml:space="preserve"> RTP </w:t>
      </w:r>
      <w:r>
        <w:rPr>
          <w:rFonts w:hint="eastAsia"/>
          <w:sz w:val="28"/>
        </w:rPr>
        <w:t>分析</w:t>
      </w:r>
    </w:p>
    <w:p w14:paraId="1F91EE21" w14:textId="77777777" w:rsidR="00F24019" w:rsidRDefault="00F24019">
      <w:pPr>
        <w:pStyle w:val="TOC1"/>
        <w:numPr>
          <w:ilvl w:val="0"/>
          <w:numId w:val="2"/>
        </w:numPr>
      </w:pPr>
      <w:r>
        <w:rPr>
          <w:rFonts w:ascii="Times New Roman" w:hAnsi="Times New Roman" w:cs="Times New Roman"/>
        </w:rPr>
        <w:t>实验目的</w:t>
      </w:r>
    </w:p>
    <w:p w14:paraId="3C692282" w14:textId="77777777" w:rsidR="00F24019" w:rsidRDefault="00F24019">
      <w:pPr>
        <w:ind w:left="308"/>
      </w:pPr>
      <w:r>
        <w:t xml:space="preserve">1. </w:t>
      </w:r>
      <w:r>
        <w:rPr>
          <w:rFonts w:hint="eastAsia"/>
        </w:rPr>
        <w:t>掌握</w:t>
      </w:r>
      <w:r>
        <w:rPr>
          <w:rFonts w:hint="eastAsia"/>
        </w:rPr>
        <w:t xml:space="preserve"> SIP </w:t>
      </w:r>
      <w:r>
        <w:rPr>
          <w:rFonts w:hint="eastAsia"/>
        </w:rPr>
        <w:t>语音呼叫切换为视频呼叫的信令流程，理解</w:t>
      </w:r>
      <w:r>
        <w:rPr>
          <w:rFonts w:hint="eastAsia"/>
        </w:rPr>
        <w:t xml:space="preserve"> re-INVITE </w:t>
      </w:r>
      <w:r>
        <w:rPr>
          <w:rFonts w:hint="eastAsia"/>
        </w:rPr>
        <w:t>信令的作用；</w:t>
      </w:r>
    </w:p>
    <w:p w14:paraId="285DA9BF" w14:textId="77777777" w:rsidR="00F24019" w:rsidRDefault="00F24019">
      <w:pPr>
        <w:ind w:left="308"/>
      </w:pPr>
      <w:r>
        <w:t xml:space="preserve">2. </w:t>
      </w:r>
      <w:r>
        <w:rPr>
          <w:rFonts w:hint="eastAsia"/>
        </w:rPr>
        <w:t>理解</w:t>
      </w:r>
      <w:r>
        <w:rPr>
          <w:rFonts w:hint="eastAsia"/>
        </w:rPr>
        <w:t xml:space="preserve"> SIP </w:t>
      </w:r>
      <w:r>
        <w:rPr>
          <w:rFonts w:hint="eastAsia"/>
        </w:rPr>
        <w:t>音视频编码协商的过程，能识别音频、视频编码类型及相关参数；</w:t>
      </w:r>
    </w:p>
    <w:p w14:paraId="2C45DA08" w14:textId="77777777" w:rsidR="00F24019" w:rsidRDefault="00F24019">
      <w:pPr>
        <w:ind w:left="308"/>
      </w:pPr>
      <w:r>
        <w:t xml:space="preserve">3. </w:t>
      </w:r>
      <w:r>
        <w:rPr>
          <w:rFonts w:hint="eastAsia"/>
        </w:rPr>
        <w:t>掌握</w:t>
      </w:r>
      <w:r>
        <w:rPr>
          <w:rFonts w:hint="eastAsia"/>
        </w:rPr>
        <w:t xml:space="preserve"> RTP </w:t>
      </w:r>
      <w:r>
        <w:rPr>
          <w:rFonts w:hint="eastAsia"/>
        </w:rPr>
        <w:t>媒体流的结构，能通过</w:t>
      </w:r>
      <w:r>
        <w:rPr>
          <w:rFonts w:hint="eastAsia"/>
        </w:rPr>
        <w:t xml:space="preserve"> Wireshark </w:t>
      </w:r>
      <w:r>
        <w:rPr>
          <w:rFonts w:hint="eastAsia"/>
        </w:rPr>
        <w:t>分析</w:t>
      </w:r>
      <w:r>
        <w:rPr>
          <w:rFonts w:hint="eastAsia"/>
        </w:rPr>
        <w:t xml:space="preserve"> RTP </w:t>
      </w:r>
      <w:r>
        <w:rPr>
          <w:rFonts w:hint="eastAsia"/>
        </w:rPr>
        <w:t>报文的核心字段及音视频流差异。</w:t>
      </w:r>
    </w:p>
    <w:p w14:paraId="0ECA2FFD" w14:textId="77777777" w:rsidR="00F24019" w:rsidRDefault="00F24019"/>
    <w:p w14:paraId="7D9FB088" w14:textId="77777777" w:rsidR="00F24019" w:rsidRDefault="00F24019">
      <w:pPr>
        <w:ind w:firstLineChars="128" w:firstLine="308"/>
        <w:rPr>
          <w:b/>
          <w:bCs/>
        </w:rPr>
      </w:pPr>
      <w:r>
        <w:rPr>
          <w:b/>
          <w:sz w:val="24"/>
        </w:rPr>
        <w:t>二、实验内容和实验步骤</w:t>
      </w:r>
    </w:p>
    <w:p w14:paraId="72445760" w14:textId="77777777" w:rsidR="00F24019" w:rsidRDefault="00F24019">
      <w:pPr>
        <w:ind w:firstLine="308"/>
      </w:pPr>
      <w:r>
        <w:rPr>
          <w:b/>
          <w:bCs/>
        </w:rPr>
        <w:t xml:space="preserve">2.1 </w:t>
      </w:r>
      <w:r>
        <w:rPr>
          <w:rFonts w:hint="eastAsia"/>
          <w:b/>
          <w:bCs/>
        </w:rPr>
        <w:t xml:space="preserve">Linphone </w:t>
      </w:r>
      <w:r>
        <w:rPr>
          <w:rFonts w:hint="eastAsia"/>
          <w:b/>
          <w:bCs/>
        </w:rPr>
        <w:t>视频功能配置</w:t>
      </w:r>
    </w:p>
    <w:p w14:paraId="42D8F563" w14:textId="77777777" w:rsidR="00F24019" w:rsidRDefault="00F24019">
      <w:pPr>
        <w:ind w:firstLine="308"/>
      </w:pPr>
      <w:r>
        <w:rPr>
          <w:rFonts w:hint="eastAsia"/>
        </w:rPr>
        <w:t>在</w:t>
      </w:r>
      <w:r>
        <w:rPr>
          <w:rFonts w:hint="eastAsia"/>
        </w:rPr>
        <w:t xml:space="preserve"> Linphone </w:t>
      </w:r>
      <w:r>
        <w:rPr>
          <w:rFonts w:hint="eastAsia"/>
        </w:rPr>
        <w:t>的“设置</w:t>
      </w:r>
      <w:r>
        <w:rPr>
          <w:rFonts w:hint="eastAsia"/>
        </w:rPr>
        <w:t xml:space="preserve"> -&gt; </w:t>
      </w:r>
      <w:r>
        <w:rPr>
          <w:rFonts w:hint="eastAsia"/>
        </w:rPr>
        <w:t>通话”中启用视频，并进入高级通话设置，保留</w:t>
      </w:r>
      <w:r>
        <w:rPr>
          <w:rFonts w:hint="eastAsia"/>
        </w:rPr>
        <w:t xml:space="preserve"> PCMU </w:t>
      </w:r>
      <w:r>
        <w:rPr>
          <w:rFonts w:hint="eastAsia"/>
        </w:rPr>
        <w:t>与</w:t>
      </w:r>
      <w:r>
        <w:rPr>
          <w:rFonts w:hint="eastAsia"/>
        </w:rPr>
        <w:t xml:space="preserve"> PCMA </w:t>
      </w:r>
      <w:r>
        <w:rPr>
          <w:rFonts w:hint="eastAsia"/>
        </w:rPr>
        <w:t>两种音频编码，其余音频编码关闭。</w:t>
      </w:r>
    </w:p>
    <w:p w14:paraId="184AA604" w14:textId="77777777" w:rsidR="00F24019" w:rsidRDefault="00F24019">
      <w:pPr>
        <w:ind w:firstLine="308"/>
      </w:pPr>
      <w:r>
        <w:rPr>
          <w:rFonts w:hint="eastAsia"/>
        </w:rPr>
        <w:t>同时将视频编码全部开启，确保后续</w:t>
      </w:r>
      <w:r>
        <w:rPr>
          <w:rFonts w:hint="eastAsia"/>
        </w:rPr>
        <w:t xml:space="preserve"> re-INVITE </w:t>
      </w:r>
      <w:r>
        <w:rPr>
          <w:rFonts w:hint="eastAsia"/>
        </w:rPr>
        <w:t>能够成功协商视频媒体。</w:t>
      </w:r>
    </w:p>
    <w:p w14:paraId="02CFB322" w14:textId="77777777" w:rsidR="00F24019" w:rsidRDefault="00F24019">
      <w:pPr>
        <w:ind w:firstLine="308"/>
      </w:pPr>
    </w:p>
    <w:p w14:paraId="7517E45C" w14:textId="77777777" w:rsidR="00F24019" w:rsidRDefault="00F24019">
      <w:pPr>
        <w:ind w:firstLine="308"/>
      </w:pPr>
      <w:r>
        <w:rPr>
          <w:rFonts w:hint="eastAsia"/>
          <w:b/>
          <w:bCs/>
        </w:rPr>
        <w:t>2</w:t>
      </w:r>
      <w:r>
        <w:rPr>
          <w:b/>
          <w:bCs/>
        </w:rPr>
        <w:t xml:space="preserve">.2 </w:t>
      </w:r>
      <w:r>
        <w:rPr>
          <w:rFonts w:hint="eastAsia"/>
          <w:b/>
          <w:bCs/>
        </w:rPr>
        <w:t>抓包准备</w:t>
      </w:r>
    </w:p>
    <w:p w14:paraId="30A0826E" w14:textId="77777777" w:rsidR="00F24019" w:rsidRDefault="00F24019">
      <w:pPr>
        <w:ind w:firstLine="308"/>
      </w:pPr>
      <w:r>
        <w:rPr>
          <w:rFonts w:hint="eastAsia"/>
        </w:rPr>
        <w:t>打开</w:t>
      </w:r>
      <w:r>
        <w:rPr>
          <w:rFonts w:hint="eastAsia"/>
        </w:rPr>
        <w:t xml:space="preserve"> Wireshark </w:t>
      </w:r>
      <w:r>
        <w:rPr>
          <w:rFonts w:hint="eastAsia"/>
        </w:rPr>
        <w:t>并开始抓包，</w:t>
      </w:r>
      <w:r>
        <w:rPr>
          <w:rFonts w:hint="eastAsia"/>
        </w:rPr>
        <w:t xml:space="preserve">SIP </w:t>
      </w:r>
      <w:r>
        <w:rPr>
          <w:rFonts w:hint="eastAsia"/>
        </w:rPr>
        <w:t>信令阶段使用</w:t>
      </w:r>
      <w:r>
        <w:rPr>
          <w:rFonts w:hint="eastAsia"/>
        </w:rPr>
        <w:t xml:space="preserve"> sip </w:t>
      </w:r>
      <w:r>
        <w:rPr>
          <w:rFonts w:hint="eastAsia"/>
        </w:rPr>
        <w:t>过滤器，进入</w:t>
      </w:r>
      <w:r>
        <w:rPr>
          <w:rFonts w:hint="eastAsia"/>
        </w:rPr>
        <w:t xml:space="preserve"> RTP </w:t>
      </w:r>
      <w:r>
        <w:rPr>
          <w:rFonts w:hint="eastAsia"/>
        </w:rPr>
        <w:t>分析阶段后切换为</w:t>
      </w:r>
      <w:r>
        <w:rPr>
          <w:rFonts w:hint="eastAsia"/>
        </w:rPr>
        <w:t xml:space="preserve"> rtp </w:t>
      </w:r>
      <w:r>
        <w:rPr>
          <w:rFonts w:hint="eastAsia"/>
        </w:rPr>
        <w:t>过滤器。</w:t>
      </w:r>
    </w:p>
    <w:p w14:paraId="18B87AD3" w14:textId="77777777" w:rsidR="00F24019" w:rsidRDefault="00F24019">
      <w:pPr>
        <w:ind w:firstLine="308"/>
      </w:pPr>
      <w:r>
        <w:rPr>
          <w:rFonts w:hint="eastAsia"/>
        </w:rPr>
        <w:t>当服务器需要转发媒体流，在</w:t>
      </w:r>
      <w:r>
        <w:rPr>
          <w:rFonts w:hint="eastAsia"/>
        </w:rPr>
        <w:t xml:space="preserve"> miniSIPServer </w:t>
      </w:r>
      <w:r>
        <w:rPr>
          <w:rFonts w:hint="eastAsia"/>
        </w:rPr>
        <w:t>中为</w:t>
      </w:r>
      <w:r>
        <w:rPr>
          <w:rFonts w:hint="eastAsia"/>
        </w:rPr>
        <w:t xml:space="preserve"> wty </w:t>
      </w:r>
      <w:r>
        <w:rPr>
          <w:rFonts w:hint="eastAsia"/>
        </w:rPr>
        <w:t>和</w:t>
      </w:r>
      <w:r>
        <w:rPr>
          <w:rFonts w:hint="eastAsia"/>
        </w:rPr>
        <w:t xml:space="preserve"> jpg </w:t>
      </w:r>
      <w:r>
        <w:rPr>
          <w:rFonts w:hint="eastAsia"/>
        </w:rPr>
        <w:t>开启转发。</w:t>
      </w:r>
    </w:p>
    <w:p w14:paraId="784CA15A" w14:textId="77777777" w:rsidR="00F24019" w:rsidRDefault="00F24019">
      <w:pPr>
        <w:ind w:firstLine="308"/>
      </w:pPr>
    </w:p>
    <w:p w14:paraId="2ED6FC72" w14:textId="77777777" w:rsidR="00F24019" w:rsidRDefault="00F24019">
      <w:pPr>
        <w:ind w:firstLine="308"/>
      </w:pPr>
      <w:r>
        <w:rPr>
          <w:rFonts w:hint="eastAsia"/>
          <w:b/>
          <w:bCs/>
        </w:rPr>
        <w:t>2</w:t>
      </w:r>
      <w:r>
        <w:rPr>
          <w:b/>
          <w:bCs/>
        </w:rPr>
        <w:t xml:space="preserve">.3 </w:t>
      </w:r>
      <w:r>
        <w:rPr>
          <w:rFonts w:hint="eastAsia"/>
          <w:b/>
          <w:bCs/>
        </w:rPr>
        <w:t>语音呼叫切换为视频呼叫</w:t>
      </w:r>
    </w:p>
    <w:p w14:paraId="089F79E8" w14:textId="77777777" w:rsidR="00F24019" w:rsidRDefault="00F24019">
      <w:pPr>
        <w:ind w:firstLine="308"/>
      </w:pPr>
      <w:r>
        <w:rPr>
          <w:rFonts w:hint="eastAsia"/>
        </w:rPr>
        <w:t>仍抓包</w:t>
      </w:r>
      <w:r>
        <w:rPr>
          <w:rFonts w:hint="eastAsia"/>
        </w:rPr>
        <w:t xml:space="preserve"> wty </w:t>
      </w:r>
      <w:r>
        <w:rPr>
          <w:rFonts w:hint="eastAsia"/>
        </w:rPr>
        <w:t>呼叫</w:t>
      </w:r>
      <w:r>
        <w:rPr>
          <w:rFonts w:hint="eastAsia"/>
        </w:rPr>
        <w:t xml:space="preserve"> jpg</w:t>
      </w:r>
      <w:r>
        <w:t xml:space="preserve"> </w:t>
      </w:r>
      <w:r>
        <w:rPr>
          <w:rFonts w:hint="eastAsia"/>
        </w:rPr>
        <w:t>过程，在语音呼叫接通后，</w:t>
      </w:r>
      <w:r>
        <w:rPr>
          <w:rFonts w:hint="eastAsia"/>
        </w:rPr>
        <w:t>wty</w:t>
      </w:r>
      <w:r>
        <w:t xml:space="preserve"> </w:t>
      </w:r>
      <w:r>
        <w:rPr>
          <w:rFonts w:hint="eastAsia"/>
        </w:rPr>
        <w:t>发起视频切换请求，保持视频通话片刻，点击「关闭视频」，切回语音呼叫。</w:t>
      </w:r>
    </w:p>
    <w:p w14:paraId="6914809C" w14:textId="41853924" w:rsidR="00F24019" w:rsidRDefault="002B0E54">
      <w:pPr>
        <w:ind w:firstLine="308"/>
      </w:pPr>
      <w:r>
        <w:rPr>
          <w:noProof/>
        </w:rPr>
        <w:drawing>
          <wp:anchor distT="0" distB="0" distL="114935" distR="114935" simplePos="0" relativeHeight="251662848" behindDoc="0" locked="0" layoutInCell="0" allowOverlap="1" wp14:anchorId="5F3C6CC4" wp14:editId="687DE9F5">
            <wp:simplePos x="0" y="0"/>
            <wp:positionH relativeFrom="margin">
              <wp:posOffset>837565</wp:posOffset>
            </wp:positionH>
            <wp:positionV relativeFrom="paragraph">
              <wp:posOffset>229870</wp:posOffset>
            </wp:positionV>
            <wp:extent cx="3598545" cy="1849120"/>
            <wp:effectExtent l="0" t="0" r="0" b="0"/>
            <wp:wrapTopAndBottom/>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a:extLst>
                        <a:ext uri="{28A0092B-C50C-407E-A947-70E740481C1C}">
                          <a14:useLocalDpi xmlns:a14="http://schemas.microsoft.com/office/drawing/2010/main" val="0"/>
                        </a:ext>
                      </a:extLst>
                    </a:blip>
                    <a:srcRect l="-35" t="-69" r="-35" b="-69"/>
                    <a:stretch>
                      <a:fillRect/>
                    </a:stretch>
                  </pic:blipFill>
                  <pic:spPr bwMode="auto">
                    <a:xfrm>
                      <a:off x="0" y="0"/>
                      <a:ext cx="3598545" cy="1849120"/>
                    </a:xfrm>
                    <a:prstGeom prst="rect">
                      <a:avLst/>
                    </a:prstGeom>
                    <a:solidFill>
                      <a:srgbClr val="FFFFFF"/>
                    </a:solidFill>
                  </pic:spPr>
                </pic:pic>
              </a:graphicData>
            </a:graphic>
            <wp14:sizeRelH relativeFrom="page">
              <wp14:pctWidth>0</wp14:pctWidth>
            </wp14:sizeRelH>
            <wp14:sizeRelV relativeFrom="page">
              <wp14:pctHeight>0</wp14:pctHeight>
            </wp14:sizeRelV>
          </wp:anchor>
        </w:drawing>
      </w:r>
      <w:r w:rsidR="00F24019">
        <w:rPr>
          <w:rFonts w:hint="eastAsia"/>
        </w:rPr>
        <w:t>捕获到的部分内容如下：</w:t>
      </w:r>
    </w:p>
    <w:p w14:paraId="5296DDE0" w14:textId="77777777" w:rsidR="00F24019" w:rsidRDefault="00F24019">
      <w:pPr>
        <w:ind w:firstLine="308"/>
      </w:pPr>
    </w:p>
    <w:p w14:paraId="00CAC839" w14:textId="77777777" w:rsidR="00F24019" w:rsidRDefault="00F24019">
      <w:pPr>
        <w:ind w:firstLine="308"/>
      </w:pPr>
      <w:r>
        <w:rPr>
          <w:rFonts w:hint="eastAsia"/>
        </w:rPr>
        <w:t>其中，第一次切换视频后的反向同步见</w:t>
      </w:r>
      <w:r>
        <w:rPr>
          <w:rFonts w:hint="eastAsia"/>
        </w:rPr>
        <w:t xml:space="preserve"> Frame</w:t>
      </w:r>
      <w:r>
        <w:t xml:space="preserve"> 6264</w:t>
      </w:r>
      <w:r>
        <w:rPr>
          <w:rFonts w:hint="eastAsia"/>
        </w:rPr>
        <w:t>，</w:t>
      </w:r>
      <w:r>
        <w:t>6265</w:t>
      </w:r>
      <w:r>
        <w:rPr>
          <w:rFonts w:hint="eastAsia"/>
        </w:rPr>
        <w:t>，</w:t>
      </w:r>
      <w:r>
        <w:t>6362</w:t>
      </w:r>
      <w:r>
        <w:rPr>
          <w:rFonts w:hint="eastAsia"/>
        </w:rPr>
        <w:t xml:space="preserve"> </w:t>
      </w:r>
      <w:r>
        <w:rPr>
          <w:rFonts w:hint="eastAsia"/>
        </w:rPr>
        <w:t>和</w:t>
      </w:r>
      <w:r>
        <w:rPr>
          <w:rFonts w:hint="eastAsia"/>
        </w:rPr>
        <w:t xml:space="preserve"> </w:t>
      </w:r>
      <w:r>
        <w:t>6476</w:t>
      </w:r>
      <w:r>
        <w:rPr>
          <w:rFonts w:hint="eastAsia"/>
        </w:rPr>
        <w:t>，第二次关闭视频后的反向同步见</w:t>
      </w:r>
      <w:r>
        <w:rPr>
          <w:rFonts w:hint="eastAsia"/>
        </w:rPr>
        <w:t xml:space="preserve"> Frame</w:t>
      </w:r>
      <w:r>
        <w:t xml:space="preserve"> 16898</w:t>
      </w:r>
      <w:r>
        <w:rPr>
          <w:rFonts w:hint="eastAsia"/>
        </w:rPr>
        <w:t>，</w:t>
      </w:r>
      <w:r>
        <w:t>16899</w:t>
      </w:r>
      <w:r>
        <w:rPr>
          <w:rFonts w:hint="eastAsia"/>
        </w:rPr>
        <w:t>，</w:t>
      </w:r>
      <w:r>
        <w:t xml:space="preserve">16910 </w:t>
      </w:r>
      <w:r>
        <w:rPr>
          <w:rFonts w:hint="eastAsia"/>
        </w:rPr>
        <w:t>和</w:t>
      </w:r>
      <w:r>
        <w:rPr>
          <w:rFonts w:hint="eastAsia"/>
        </w:rPr>
        <w:t xml:space="preserve"> 1</w:t>
      </w:r>
      <w:r>
        <w:t>6958</w:t>
      </w:r>
      <w:r>
        <w:rPr>
          <w:rFonts w:hint="eastAsia"/>
        </w:rPr>
        <w:t>。</w:t>
      </w:r>
    </w:p>
    <w:p w14:paraId="7E6FF11E" w14:textId="77777777" w:rsidR="00F24019" w:rsidRDefault="00F24019">
      <w:pPr>
        <w:ind w:firstLine="308"/>
      </w:pPr>
      <w:r>
        <w:rPr>
          <w:rFonts w:hint="eastAsia"/>
        </w:rPr>
        <w:t>具体分析见</w:t>
      </w:r>
      <w:r>
        <w:rPr>
          <w:rFonts w:hint="eastAsia"/>
        </w:rPr>
        <w:t xml:space="preserve"> </w:t>
      </w:r>
      <w:r>
        <w:t>3.1</w:t>
      </w:r>
      <w:r>
        <w:rPr>
          <w:rFonts w:hint="eastAsia"/>
        </w:rPr>
        <w:t xml:space="preserve"> </w:t>
      </w:r>
      <w:r>
        <w:rPr>
          <w:rFonts w:hint="eastAsia"/>
        </w:rPr>
        <w:t>和</w:t>
      </w:r>
      <w:r>
        <w:rPr>
          <w:rFonts w:hint="eastAsia"/>
        </w:rPr>
        <w:t xml:space="preserve"> </w:t>
      </w:r>
      <w:r>
        <w:t xml:space="preserve">3.2 </w:t>
      </w:r>
      <w:r>
        <w:rPr>
          <w:rFonts w:hint="eastAsia"/>
        </w:rPr>
        <w:t>节。</w:t>
      </w:r>
    </w:p>
    <w:p w14:paraId="278217DE" w14:textId="77777777" w:rsidR="00F24019" w:rsidRDefault="00F24019">
      <w:pPr>
        <w:ind w:firstLine="308"/>
      </w:pPr>
    </w:p>
    <w:p w14:paraId="44DA6A5A" w14:textId="77777777" w:rsidR="00F24019" w:rsidRDefault="00F24019">
      <w:pPr>
        <w:ind w:firstLine="308"/>
      </w:pPr>
      <w:r>
        <w:rPr>
          <w:rFonts w:hint="eastAsia"/>
          <w:b/>
          <w:bCs/>
        </w:rPr>
        <w:t>2</w:t>
      </w:r>
      <w:r>
        <w:rPr>
          <w:b/>
          <w:bCs/>
        </w:rPr>
        <w:t xml:space="preserve">.4 </w:t>
      </w:r>
      <w:r>
        <w:rPr>
          <w:rFonts w:hint="eastAsia"/>
          <w:b/>
          <w:bCs/>
        </w:rPr>
        <w:t>RTP</w:t>
      </w:r>
      <w:r>
        <w:rPr>
          <w:b/>
          <w:bCs/>
        </w:rPr>
        <w:t xml:space="preserve"> </w:t>
      </w:r>
      <w:r>
        <w:rPr>
          <w:rFonts w:hint="eastAsia"/>
          <w:b/>
          <w:bCs/>
        </w:rPr>
        <w:t>媒体流捕获与解析</w:t>
      </w:r>
    </w:p>
    <w:p w14:paraId="0A2EDC36" w14:textId="1CD09573" w:rsidR="00F24019" w:rsidRDefault="002B0E54">
      <w:pPr>
        <w:ind w:firstLine="308"/>
      </w:pPr>
      <w:r>
        <w:rPr>
          <w:noProof/>
        </w:rPr>
        <w:lastRenderedPageBreak/>
        <w:drawing>
          <wp:anchor distT="0" distB="0" distL="114935" distR="114935" simplePos="0" relativeHeight="251660800" behindDoc="0" locked="0" layoutInCell="0" allowOverlap="1" wp14:anchorId="37D38CF5" wp14:editId="6C3DE03E">
            <wp:simplePos x="0" y="0"/>
            <wp:positionH relativeFrom="margin">
              <wp:posOffset>837565</wp:posOffset>
            </wp:positionH>
            <wp:positionV relativeFrom="paragraph">
              <wp:posOffset>239395</wp:posOffset>
            </wp:positionV>
            <wp:extent cx="3597910" cy="1636395"/>
            <wp:effectExtent l="0" t="0" r="0" b="0"/>
            <wp:wrapTopAndBottom/>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a:extLst>
                        <a:ext uri="{28A0092B-C50C-407E-A947-70E740481C1C}">
                          <a14:useLocalDpi xmlns:a14="http://schemas.microsoft.com/office/drawing/2010/main" val="0"/>
                        </a:ext>
                      </a:extLst>
                    </a:blip>
                    <a:srcRect l="-52" t="-116" r="-52" b="-116"/>
                    <a:stretch>
                      <a:fillRect/>
                    </a:stretch>
                  </pic:blipFill>
                  <pic:spPr bwMode="auto">
                    <a:xfrm>
                      <a:off x="0" y="0"/>
                      <a:ext cx="3597910" cy="1636395"/>
                    </a:xfrm>
                    <a:prstGeom prst="rect">
                      <a:avLst/>
                    </a:prstGeom>
                    <a:solidFill>
                      <a:srgbClr val="FFFFFF"/>
                    </a:solidFill>
                  </pic:spPr>
                </pic:pic>
              </a:graphicData>
            </a:graphic>
            <wp14:sizeRelH relativeFrom="page">
              <wp14:pctWidth>0</wp14:pctWidth>
            </wp14:sizeRelH>
            <wp14:sizeRelV relativeFrom="page">
              <wp14:pctHeight>0</wp14:pctHeight>
            </wp14:sizeRelV>
          </wp:anchor>
        </w:drawing>
      </w:r>
      <w:r w:rsidR="00F24019">
        <w:rPr>
          <w:rFonts w:hint="eastAsia"/>
        </w:rPr>
        <w:t>捕获并筛取</w:t>
      </w:r>
      <w:r w:rsidR="00F24019">
        <w:rPr>
          <w:rFonts w:hint="eastAsia"/>
        </w:rPr>
        <w:t xml:space="preserve"> RTP</w:t>
      </w:r>
      <w:r w:rsidR="00F24019">
        <w:t xml:space="preserve"> </w:t>
      </w:r>
      <w:r w:rsidR="00F24019">
        <w:rPr>
          <w:rFonts w:hint="eastAsia"/>
        </w:rPr>
        <w:t>协议包如下：（媒体流较长，仅展示部分结果）</w:t>
      </w:r>
    </w:p>
    <w:p w14:paraId="42C2AB1B" w14:textId="77777777" w:rsidR="00F24019" w:rsidRDefault="00F24019">
      <w:pPr>
        <w:ind w:firstLine="308"/>
      </w:pPr>
    </w:p>
    <w:p w14:paraId="412AFA15" w14:textId="77777777" w:rsidR="00F24019" w:rsidRDefault="00F24019">
      <w:pPr>
        <w:ind w:firstLine="308"/>
      </w:pPr>
      <w:r>
        <w:rPr>
          <w:rFonts w:hint="eastAsia"/>
        </w:rPr>
        <w:t>用</w:t>
      </w:r>
      <w:r>
        <w:rPr>
          <w:rFonts w:hint="eastAsia"/>
        </w:rPr>
        <w:t xml:space="preserve"> Wireshark </w:t>
      </w:r>
      <w:r>
        <w:rPr>
          <w:rFonts w:hint="eastAsia"/>
        </w:rPr>
        <w:t>解析</w:t>
      </w:r>
      <w:r>
        <w:rPr>
          <w:rFonts w:hint="eastAsia"/>
        </w:rPr>
        <w:t xml:space="preserve"> RTP </w:t>
      </w:r>
      <w:r>
        <w:rPr>
          <w:rFonts w:hint="eastAsia"/>
        </w:rPr>
        <w:t>流，得到以下音频：</w:t>
      </w:r>
    </w:p>
    <w:p w14:paraId="28C8D837" w14:textId="39B40399" w:rsidR="00F24019" w:rsidRDefault="002B0E54">
      <w:pPr>
        <w:ind w:firstLine="308"/>
        <w:rPr>
          <w:lang w:val="zh-CN"/>
        </w:rPr>
      </w:pPr>
      <w:r>
        <w:rPr>
          <w:noProof/>
        </w:rPr>
        <w:drawing>
          <wp:anchor distT="0" distB="0" distL="114935" distR="114935" simplePos="0" relativeHeight="251661824" behindDoc="0" locked="0" layoutInCell="0" allowOverlap="1" wp14:anchorId="4D2C0159" wp14:editId="07AAACCE">
            <wp:simplePos x="0" y="0"/>
            <wp:positionH relativeFrom="margin">
              <wp:align>center</wp:align>
            </wp:positionH>
            <wp:positionV relativeFrom="paragraph">
              <wp:posOffset>24130</wp:posOffset>
            </wp:positionV>
            <wp:extent cx="3597910" cy="2258695"/>
            <wp:effectExtent l="0" t="0" r="0" b="0"/>
            <wp:wrapTopAndBottom/>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a:extLst>
                        <a:ext uri="{28A0092B-C50C-407E-A947-70E740481C1C}">
                          <a14:useLocalDpi xmlns:a14="http://schemas.microsoft.com/office/drawing/2010/main" val="0"/>
                        </a:ext>
                      </a:extLst>
                    </a:blip>
                    <a:srcRect l="-52" t="-84" r="-52" b="-84"/>
                    <a:stretch>
                      <a:fillRect/>
                    </a:stretch>
                  </pic:blipFill>
                  <pic:spPr bwMode="auto">
                    <a:xfrm>
                      <a:off x="0" y="0"/>
                      <a:ext cx="3597910" cy="2258695"/>
                    </a:xfrm>
                    <a:prstGeom prst="rect">
                      <a:avLst/>
                    </a:prstGeom>
                    <a:solidFill>
                      <a:srgbClr val="FFFFFF"/>
                    </a:solidFill>
                  </pic:spPr>
                </pic:pic>
              </a:graphicData>
            </a:graphic>
            <wp14:sizeRelH relativeFrom="page">
              <wp14:pctWidth>0</wp14:pctWidth>
            </wp14:sizeRelH>
            <wp14:sizeRelV relativeFrom="page">
              <wp14:pctHeight>0</wp14:pctHeight>
            </wp14:sizeRelV>
          </wp:anchor>
        </w:drawing>
      </w:r>
    </w:p>
    <w:p w14:paraId="3C1B6EA0" w14:textId="77777777" w:rsidR="00F24019" w:rsidRDefault="00F24019">
      <w:pPr>
        <w:ind w:firstLine="308"/>
      </w:pPr>
      <w:r>
        <w:rPr>
          <w:rFonts w:hint="eastAsia"/>
        </w:rPr>
        <w:t>可以验证，音频能够连续播放。具体分析见</w:t>
      </w:r>
      <w:r>
        <w:rPr>
          <w:rFonts w:hint="eastAsia"/>
        </w:rPr>
        <w:t xml:space="preserve"> </w:t>
      </w:r>
      <w:r>
        <w:t xml:space="preserve">3.3 </w:t>
      </w:r>
      <w:r>
        <w:rPr>
          <w:rFonts w:hint="eastAsia"/>
        </w:rPr>
        <w:t>节。</w:t>
      </w:r>
    </w:p>
    <w:p w14:paraId="036FD642" w14:textId="77777777" w:rsidR="00F24019" w:rsidRDefault="00F24019">
      <w:pPr>
        <w:ind w:firstLine="308"/>
      </w:pPr>
    </w:p>
    <w:p w14:paraId="747B4531" w14:textId="77777777" w:rsidR="00F24019" w:rsidRDefault="00F24019">
      <w:pPr>
        <w:pStyle w:val="TOC1"/>
        <w:ind w:firstLineChars="128" w:firstLine="308"/>
      </w:pPr>
      <w:r>
        <w:rPr>
          <w:rFonts w:ascii="Times New Roman" w:hAnsi="Times New Roman" w:cs="Times New Roman"/>
        </w:rPr>
        <w:t>三</w:t>
      </w:r>
      <w:r>
        <w:rPr>
          <w:rFonts w:ascii="Times New Roman" w:hAnsi="Times New Roman" w:cs="Times New Roman"/>
          <w:b w:val="0"/>
        </w:rPr>
        <w:t>、</w:t>
      </w:r>
      <w:r>
        <w:rPr>
          <w:rFonts w:ascii="Times New Roman" w:hAnsi="Times New Roman" w:cs="Times New Roman"/>
          <w:bCs w:val="0"/>
        </w:rPr>
        <w:t>实验结果分析</w:t>
      </w:r>
    </w:p>
    <w:p w14:paraId="381A50E1" w14:textId="77777777" w:rsidR="00F24019" w:rsidRDefault="00F24019">
      <w:pPr>
        <w:ind w:firstLine="308"/>
      </w:pPr>
      <w:r>
        <w:rPr>
          <w:rFonts w:hint="eastAsia"/>
          <w:b/>
          <w:bCs/>
        </w:rPr>
        <w:t>3</w:t>
      </w:r>
      <w:r>
        <w:rPr>
          <w:b/>
          <w:bCs/>
        </w:rPr>
        <w:t xml:space="preserve">.1 </w:t>
      </w:r>
      <w:r>
        <w:rPr>
          <w:rFonts w:hint="eastAsia"/>
          <w:b/>
          <w:bCs/>
        </w:rPr>
        <w:t>语音呼叫切换为视频呼叫（</w:t>
      </w:r>
      <w:r>
        <w:rPr>
          <w:rFonts w:hint="eastAsia"/>
          <w:b/>
          <w:bCs/>
        </w:rPr>
        <w:t xml:space="preserve">re-INVITE </w:t>
      </w:r>
      <w:r>
        <w:rPr>
          <w:rFonts w:hint="eastAsia"/>
          <w:b/>
          <w:bCs/>
        </w:rPr>
        <w:t>信令分析）</w:t>
      </w:r>
    </w:p>
    <w:p w14:paraId="649D86C0" w14:textId="77777777" w:rsidR="00F24019" w:rsidRDefault="00F24019">
      <w:pPr>
        <w:ind w:firstLine="308"/>
      </w:pPr>
      <w:r>
        <w:rPr>
          <w:rFonts w:hint="eastAsia"/>
        </w:rPr>
        <w:t>该部分抓包记录了一个完整的媒体变更过程：主叫与被叫先建立普通语音通话，随后由手机</w:t>
      </w:r>
      <w:r>
        <w:rPr>
          <w:rFonts w:hint="eastAsia"/>
        </w:rPr>
        <w:t xml:space="preserve"> 1 </w:t>
      </w:r>
      <w:r>
        <w:rPr>
          <w:rFonts w:hint="eastAsia"/>
        </w:rPr>
        <w:t>在通话中发起</w:t>
      </w:r>
      <w:r>
        <w:rPr>
          <w:rFonts w:hint="eastAsia"/>
        </w:rPr>
        <w:t xml:space="preserve"> re-INVITE </w:t>
      </w:r>
      <w:r>
        <w:rPr>
          <w:rFonts w:hint="eastAsia"/>
        </w:rPr>
        <w:t>新增视频媒体；视频建立后，手机</w:t>
      </w:r>
      <w:r>
        <w:rPr>
          <w:rFonts w:hint="eastAsia"/>
        </w:rPr>
        <w:t xml:space="preserve"> 1 </w:t>
      </w:r>
      <w:r>
        <w:rPr>
          <w:rFonts w:hint="eastAsia"/>
        </w:rPr>
        <w:t>再次发起</w:t>
      </w:r>
      <w:r>
        <w:rPr>
          <w:rFonts w:hint="eastAsia"/>
        </w:rPr>
        <w:t xml:space="preserve"> re-INVITE </w:t>
      </w:r>
      <w:r>
        <w:rPr>
          <w:rFonts w:hint="eastAsia"/>
        </w:rPr>
        <w:t>关闭视频，最后会话回到纯语音状态。由于</w:t>
      </w:r>
      <w:r>
        <w:rPr>
          <w:rFonts w:hint="eastAsia"/>
        </w:rPr>
        <w:t xml:space="preserve"> miniSIPServer </w:t>
      </w:r>
      <w:r>
        <w:rPr>
          <w:rFonts w:hint="eastAsia"/>
        </w:rPr>
        <w:t>在主叫侧和被叫侧分别维护对话，因此抓包中除了主叫侧的</w:t>
      </w:r>
      <w:r>
        <w:rPr>
          <w:rFonts w:hint="eastAsia"/>
        </w:rPr>
        <w:t xml:space="preserve"> CSeq: 21 INVITE</w:t>
      </w:r>
      <w:r>
        <w:rPr>
          <w:rFonts w:hint="eastAsia"/>
        </w:rPr>
        <w:t>、</w:t>
      </w:r>
      <w:r>
        <w:rPr>
          <w:rFonts w:hint="eastAsia"/>
        </w:rPr>
        <w:t xml:space="preserve">22 INVITE </w:t>
      </w:r>
      <w:r>
        <w:rPr>
          <w:rFonts w:hint="eastAsia"/>
        </w:rPr>
        <w:t>外，还能看到服务器转发形成的</w:t>
      </w:r>
      <w:r>
        <w:rPr>
          <w:rFonts w:hint="eastAsia"/>
        </w:rPr>
        <w:t xml:space="preserve"> CSeq: 30</w:t>
      </w:r>
      <w:r>
        <w:rPr>
          <w:rFonts w:hint="eastAsia"/>
        </w:rPr>
        <w:t>、</w:t>
      </w:r>
      <w:r>
        <w:rPr>
          <w:rFonts w:hint="eastAsia"/>
        </w:rPr>
        <w:t xml:space="preserve">31 </w:t>
      </w:r>
      <w:r>
        <w:rPr>
          <w:rFonts w:hint="eastAsia"/>
        </w:rPr>
        <w:t>以及对端对应的</w:t>
      </w:r>
      <w:r>
        <w:rPr>
          <w:rFonts w:hint="eastAsia"/>
        </w:rPr>
        <w:t xml:space="preserve"> CSeq: 111</w:t>
      </w:r>
      <w:r>
        <w:rPr>
          <w:rFonts w:hint="eastAsia"/>
        </w:rPr>
        <w:t>、</w:t>
      </w:r>
      <w:r>
        <w:rPr>
          <w:rFonts w:hint="eastAsia"/>
        </w:rPr>
        <w:t xml:space="preserve">112 </w:t>
      </w:r>
      <w:r>
        <w:rPr>
          <w:rFonts w:hint="eastAsia"/>
        </w:rPr>
        <w:t>等</w:t>
      </w:r>
      <w:r>
        <w:rPr>
          <w:rFonts w:hint="eastAsia"/>
        </w:rPr>
        <w:t xml:space="preserve"> in-dialog INVITE</w:t>
      </w:r>
      <w:r>
        <w:rPr>
          <w:rFonts w:hint="eastAsia"/>
        </w:rPr>
        <w:t>。</w:t>
      </w:r>
    </w:p>
    <w:p w14:paraId="0A476ABD" w14:textId="77777777" w:rsidR="00F24019" w:rsidRDefault="00F24019">
      <w:pPr>
        <w:ind w:firstLine="308"/>
      </w:pPr>
      <w:r>
        <w:rPr>
          <w:rFonts w:hint="eastAsia"/>
        </w:rPr>
        <w:t>从时间顺序看，</w:t>
      </w:r>
      <w:r>
        <w:rPr>
          <w:rFonts w:hint="eastAsia"/>
        </w:rPr>
        <w:t xml:space="preserve">12.253s </w:t>
      </w:r>
      <w:r>
        <w:rPr>
          <w:rFonts w:hint="eastAsia"/>
        </w:rPr>
        <w:t>左右普通语音通话已经通过</w:t>
      </w:r>
      <w:r>
        <w:rPr>
          <w:rFonts w:hint="eastAsia"/>
        </w:rPr>
        <w:t xml:space="preserve"> INVITE/200 OK/ACK </w:t>
      </w:r>
      <w:r>
        <w:rPr>
          <w:rFonts w:hint="eastAsia"/>
        </w:rPr>
        <w:t>建立。</w:t>
      </w:r>
      <w:r>
        <w:rPr>
          <w:rFonts w:hint="eastAsia"/>
        </w:rPr>
        <w:t xml:space="preserve">15.082s </w:t>
      </w:r>
      <w:r>
        <w:rPr>
          <w:rFonts w:hint="eastAsia"/>
        </w:rPr>
        <w:t>左右，手机</w:t>
      </w:r>
      <w:r>
        <w:rPr>
          <w:rFonts w:hint="eastAsia"/>
        </w:rPr>
        <w:t xml:space="preserve"> 1 </w:t>
      </w:r>
      <w:r>
        <w:rPr>
          <w:rFonts w:hint="eastAsia"/>
        </w:rPr>
        <w:t>发送</w:t>
      </w:r>
      <w:r>
        <w:rPr>
          <w:rFonts w:hint="eastAsia"/>
        </w:rPr>
        <w:t xml:space="preserve"> CSeq: 21 INVITE</w:t>
      </w:r>
      <w:r>
        <w:rPr>
          <w:rFonts w:hint="eastAsia"/>
        </w:rPr>
        <w:t>，并在</w:t>
      </w:r>
      <w:r>
        <w:rPr>
          <w:rFonts w:hint="eastAsia"/>
        </w:rPr>
        <w:t xml:space="preserve"> SDP </w:t>
      </w:r>
      <w:r>
        <w:rPr>
          <w:rFonts w:hint="eastAsia"/>
        </w:rPr>
        <w:t>中新增</w:t>
      </w:r>
      <w:r>
        <w:rPr>
          <w:rFonts w:hint="eastAsia"/>
        </w:rPr>
        <w:t xml:space="preserve"> m=video </w:t>
      </w:r>
      <w:r>
        <w:rPr>
          <w:rFonts w:hint="eastAsia"/>
        </w:rPr>
        <w:t>字段，请求把当前语音会话升级为音视频会话；</w:t>
      </w:r>
      <w:r>
        <w:rPr>
          <w:rFonts w:hint="eastAsia"/>
        </w:rPr>
        <w:t xml:space="preserve">15.689s </w:t>
      </w:r>
      <w:r>
        <w:rPr>
          <w:rFonts w:hint="eastAsia"/>
        </w:rPr>
        <w:t>左右服务器向主叫返回携带音频和视频</w:t>
      </w:r>
      <w:r>
        <w:rPr>
          <w:rFonts w:hint="eastAsia"/>
        </w:rPr>
        <w:t xml:space="preserve"> SDP </w:t>
      </w:r>
      <w:r>
        <w:rPr>
          <w:rFonts w:hint="eastAsia"/>
        </w:rPr>
        <w:t>的</w:t>
      </w:r>
      <w:r>
        <w:rPr>
          <w:rFonts w:hint="eastAsia"/>
        </w:rPr>
        <w:t xml:space="preserve"> 200 OK</w:t>
      </w:r>
      <w:r>
        <w:rPr>
          <w:rFonts w:hint="eastAsia"/>
        </w:rPr>
        <w:t>，</w:t>
      </w:r>
      <w:r>
        <w:rPr>
          <w:rFonts w:hint="eastAsia"/>
        </w:rPr>
        <w:t xml:space="preserve">15.806s </w:t>
      </w:r>
      <w:r>
        <w:rPr>
          <w:rFonts w:hint="eastAsia"/>
        </w:rPr>
        <w:t>左右主叫发送</w:t>
      </w:r>
      <w:r>
        <w:rPr>
          <w:rFonts w:hint="eastAsia"/>
        </w:rPr>
        <w:t xml:space="preserve"> ACK</w:t>
      </w:r>
      <w:r>
        <w:rPr>
          <w:rFonts w:hint="eastAsia"/>
        </w:rPr>
        <w:t>，视频切换建立完成。随后在</w:t>
      </w:r>
      <w:r>
        <w:rPr>
          <w:rFonts w:hint="eastAsia"/>
        </w:rPr>
        <w:t xml:space="preserve"> 44.091s </w:t>
      </w:r>
      <w:r>
        <w:rPr>
          <w:rFonts w:hint="eastAsia"/>
        </w:rPr>
        <w:t>左右，手机</w:t>
      </w:r>
      <w:r>
        <w:rPr>
          <w:rFonts w:hint="eastAsia"/>
        </w:rPr>
        <w:t xml:space="preserve"> 1 </w:t>
      </w:r>
      <w:r>
        <w:rPr>
          <w:rFonts w:hint="eastAsia"/>
        </w:rPr>
        <w:t>再次发送</w:t>
      </w:r>
      <w:r>
        <w:rPr>
          <w:rFonts w:hint="eastAsia"/>
        </w:rPr>
        <w:t xml:space="preserve"> CSeq: 22 INVITE </w:t>
      </w:r>
      <w:r>
        <w:rPr>
          <w:rFonts w:hint="eastAsia"/>
        </w:rPr>
        <w:t>关闭视频；</w:t>
      </w:r>
      <w:r>
        <w:rPr>
          <w:rFonts w:hint="eastAsia"/>
        </w:rPr>
        <w:t xml:space="preserve">44.693s </w:t>
      </w:r>
      <w:r>
        <w:rPr>
          <w:rFonts w:hint="eastAsia"/>
        </w:rPr>
        <w:t>左右主叫收到对应的</w:t>
      </w:r>
      <w:r>
        <w:rPr>
          <w:rFonts w:hint="eastAsia"/>
        </w:rPr>
        <w:t xml:space="preserve"> 200 OK</w:t>
      </w:r>
      <w:r>
        <w:rPr>
          <w:rFonts w:hint="eastAsia"/>
        </w:rPr>
        <w:t>，</w:t>
      </w:r>
      <w:r>
        <w:rPr>
          <w:rFonts w:hint="eastAsia"/>
        </w:rPr>
        <w:t xml:space="preserve">46.153s </w:t>
      </w:r>
      <w:r>
        <w:rPr>
          <w:rFonts w:hint="eastAsia"/>
        </w:rPr>
        <w:t>左右发送</w:t>
      </w:r>
      <w:r>
        <w:rPr>
          <w:rFonts w:hint="eastAsia"/>
        </w:rPr>
        <w:t xml:space="preserve"> ACK</w:t>
      </w:r>
      <w:r>
        <w:rPr>
          <w:rFonts w:hint="eastAsia"/>
        </w:rPr>
        <w:t>，媒体状态重新回到仅保留语音。</w:t>
      </w:r>
    </w:p>
    <w:p w14:paraId="70D69938" w14:textId="77777777" w:rsidR="00F24019" w:rsidRDefault="00F24019">
      <w:pPr>
        <w:ind w:firstLine="308"/>
        <w:rPr>
          <w:b/>
          <w:bCs/>
        </w:rPr>
      </w:pPr>
      <w:r>
        <w:rPr>
          <w:rFonts w:hint="eastAsia"/>
        </w:rPr>
        <w:t>绘制这一阶段的时序图如下：</w:t>
      </w:r>
    </w:p>
    <w:p w14:paraId="73C0DAE6" w14:textId="77777777" w:rsidR="00F24019" w:rsidRDefault="00F24019">
      <w:pPr>
        <w:ind w:firstLine="308"/>
        <w:rPr>
          <w:b/>
          <w:bCs/>
        </w:rPr>
      </w:pPr>
    </w:p>
    <w:p w14:paraId="489A9693" w14:textId="77777777" w:rsidR="00F24019" w:rsidRDefault="00F24019">
      <w:pPr>
        <w:ind w:firstLine="308"/>
        <w:rPr>
          <w:b/>
          <w:bCs/>
        </w:rPr>
      </w:pPr>
    </w:p>
    <w:p w14:paraId="6D8F6A54" w14:textId="77777777" w:rsidR="00F24019" w:rsidRDefault="00F24019">
      <w:pPr>
        <w:ind w:firstLine="308"/>
        <w:rPr>
          <w:b/>
          <w:bCs/>
        </w:rPr>
      </w:pPr>
    </w:p>
    <w:p w14:paraId="31EF0C0E" w14:textId="77777777" w:rsidR="00F24019" w:rsidRDefault="00F24019">
      <w:pPr>
        <w:ind w:firstLine="308"/>
        <w:rPr>
          <w:b/>
          <w:bCs/>
        </w:rPr>
      </w:pPr>
    </w:p>
    <w:p w14:paraId="3AAE5286" w14:textId="77777777" w:rsidR="00F24019" w:rsidRDefault="00F24019">
      <w:pPr>
        <w:ind w:firstLine="308"/>
        <w:rPr>
          <w:b/>
          <w:bCs/>
        </w:rPr>
      </w:pPr>
    </w:p>
    <w:p w14:paraId="4CA0A590" w14:textId="798791B3" w:rsidR="00F24019" w:rsidRDefault="00F24019">
      <w:pPr>
        <w:ind w:firstLine="308"/>
        <w:rPr>
          <w:b/>
          <w:bCs/>
        </w:rPr>
      </w:pPr>
      <w:r>
        <w:rPr>
          <w:rFonts w:hint="eastAsia"/>
          <w:b/>
          <w:bCs/>
        </w:rPr>
        <w:t>对于上图关键阶段的说明如下</w:t>
      </w:r>
      <w:r w:rsidR="002B0E54">
        <w:rPr>
          <w:noProof/>
        </w:rPr>
        <w:drawing>
          <wp:anchor distT="0" distB="0" distL="114935" distR="114935" simplePos="0" relativeHeight="251663872" behindDoc="0" locked="0" layoutInCell="0" allowOverlap="1" wp14:anchorId="2D7BBA91" wp14:editId="7ED9831B">
            <wp:simplePos x="0" y="0"/>
            <wp:positionH relativeFrom="margin">
              <wp:align>center</wp:align>
            </wp:positionH>
            <wp:positionV relativeFrom="margin">
              <wp:align>top</wp:align>
            </wp:positionV>
            <wp:extent cx="1798955" cy="6975475"/>
            <wp:effectExtent l="0" t="0" r="0" b="0"/>
            <wp:wrapTopAndBottom/>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a:extLst>
                        <a:ext uri="{28A0092B-C50C-407E-A947-70E740481C1C}">
                          <a14:useLocalDpi xmlns:a14="http://schemas.microsoft.com/office/drawing/2010/main" val="0"/>
                        </a:ext>
                      </a:extLst>
                    </a:blip>
                    <a:srcRect l="-720" t="-17" r="-1297" b="-255"/>
                    <a:stretch>
                      <a:fillRect/>
                    </a:stretch>
                  </pic:blipFill>
                  <pic:spPr bwMode="auto">
                    <a:xfrm>
                      <a:off x="0" y="0"/>
                      <a:ext cx="1798955" cy="6975475"/>
                    </a:xfrm>
                    <a:prstGeom prst="rect">
                      <a:avLst/>
                    </a:prstGeom>
                    <a:solidFill>
                      <a:srgbClr val="FFFFFF"/>
                    </a:solidFill>
                  </pic:spPr>
                </pic:pic>
              </a:graphicData>
            </a:graphic>
            <wp14:sizeRelH relativeFrom="page">
              <wp14:pctWidth>0</wp14:pctWidth>
            </wp14:sizeRelH>
            <wp14:sizeRelV relativeFrom="page">
              <wp14:pctHeight>0</wp14:pctHeight>
            </wp14:sizeRelV>
          </wp:anchor>
        </w:drawing>
      </w:r>
      <w:r>
        <w:rPr>
          <w:rFonts w:hint="eastAsia"/>
          <w:b/>
          <w:bCs/>
        </w:rPr>
        <w:t>：</w:t>
      </w:r>
    </w:p>
    <w:tbl>
      <w:tblPr>
        <w:tblW w:w="0" w:type="auto"/>
        <w:jc w:val="center"/>
        <w:tblLayout w:type="fixed"/>
        <w:tblLook w:val="0000" w:firstRow="0" w:lastRow="0" w:firstColumn="0" w:lastColumn="0" w:noHBand="0" w:noVBand="0"/>
      </w:tblPr>
      <w:tblGrid>
        <w:gridCol w:w="1806"/>
        <w:gridCol w:w="3119"/>
        <w:gridCol w:w="3311"/>
      </w:tblGrid>
      <w:tr w:rsidR="00F24019" w14:paraId="17F39E00" w14:textId="77777777">
        <w:trPr>
          <w:jc w:val="center"/>
        </w:trPr>
        <w:tc>
          <w:tcPr>
            <w:tcW w:w="180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9FC58B5" w14:textId="77777777" w:rsidR="00F24019" w:rsidRDefault="00F24019">
            <w:pPr>
              <w:jc w:val="center"/>
            </w:pPr>
            <w:r>
              <w:rPr>
                <w:rFonts w:hint="eastAsia"/>
                <w:b/>
                <w:bCs/>
              </w:rPr>
              <w:t>阶段</w:t>
            </w:r>
          </w:p>
        </w:tc>
        <w:tc>
          <w:tcPr>
            <w:tcW w:w="311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0E3F7F6" w14:textId="77777777" w:rsidR="00F24019" w:rsidRDefault="00F24019">
            <w:pPr>
              <w:jc w:val="center"/>
            </w:pPr>
            <w:r>
              <w:rPr>
                <w:rFonts w:hint="eastAsia"/>
                <w:b/>
                <w:bCs/>
              </w:rPr>
              <w:t>关键报文</w:t>
            </w:r>
          </w:p>
        </w:tc>
        <w:tc>
          <w:tcPr>
            <w:tcW w:w="3311" w:type="dxa"/>
            <w:tcBorders>
              <w:top w:val="single" w:sz="4" w:space="0" w:color="000000"/>
              <w:left w:val="single" w:sz="4" w:space="0" w:color="000000"/>
              <w:bottom w:val="single" w:sz="4" w:space="0" w:color="000000"/>
              <w:right w:val="single" w:sz="4" w:space="0" w:color="000000"/>
            </w:tcBorders>
            <w:shd w:val="clear" w:color="auto" w:fill="D9D9D9"/>
          </w:tcPr>
          <w:p w14:paraId="74AC7AE5" w14:textId="77777777" w:rsidR="00F24019" w:rsidRDefault="00F24019">
            <w:pPr>
              <w:jc w:val="center"/>
            </w:pPr>
            <w:r>
              <w:rPr>
                <w:rFonts w:hint="eastAsia"/>
                <w:b/>
                <w:bCs/>
              </w:rPr>
              <w:t>说明</w:t>
            </w:r>
          </w:p>
        </w:tc>
      </w:tr>
      <w:tr w:rsidR="00F24019" w14:paraId="722FD487" w14:textId="77777777">
        <w:trPr>
          <w:jc w:val="center"/>
        </w:trPr>
        <w:tc>
          <w:tcPr>
            <w:tcW w:w="1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80134BF" w14:textId="77777777" w:rsidR="00F24019" w:rsidRDefault="00F24019">
            <w:pPr>
              <w:jc w:val="center"/>
            </w:pPr>
            <w:r>
              <w:t>语音通话已建立</w:t>
            </w:r>
          </w:p>
        </w:tc>
        <w:tc>
          <w:tcPr>
            <w:tcW w:w="31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1517FEA" w14:textId="77777777" w:rsidR="00F24019" w:rsidRDefault="00F24019">
            <w:r>
              <w:t>INVITE -&gt; 200 OK -&gt; ACK</w:t>
            </w:r>
          </w:p>
        </w:tc>
        <w:tc>
          <w:tcPr>
            <w:tcW w:w="3311" w:type="dxa"/>
            <w:tcBorders>
              <w:top w:val="single" w:sz="4" w:space="0" w:color="000000"/>
              <w:left w:val="single" w:sz="4" w:space="0" w:color="000000"/>
              <w:bottom w:val="single" w:sz="4" w:space="0" w:color="000000"/>
              <w:right w:val="single" w:sz="4" w:space="0" w:color="000000"/>
            </w:tcBorders>
            <w:shd w:val="clear" w:color="auto" w:fill="auto"/>
          </w:tcPr>
          <w:p w14:paraId="0EA53004" w14:textId="77777777" w:rsidR="00F24019" w:rsidRDefault="00F24019">
            <w:r>
              <w:rPr>
                <w:rFonts w:hint="eastAsia"/>
              </w:rPr>
              <w:t>在普通语音会话已经建立的基础上进行媒体变更，而不是新建独立会话</w:t>
            </w:r>
          </w:p>
        </w:tc>
      </w:tr>
      <w:tr w:rsidR="00F24019" w14:paraId="0940BA21" w14:textId="77777777">
        <w:trPr>
          <w:jc w:val="center"/>
        </w:trPr>
        <w:tc>
          <w:tcPr>
            <w:tcW w:w="1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FF93F65" w14:textId="77777777" w:rsidR="00F24019" w:rsidRDefault="00F24019">
            <w:pPr>
              <w:jc w:val="center"/>
            </w:pPr>
            <w:r>
              <w:t>开启视频</w:t>
            </w:r>
          </w:p>
        </w:tc>
        <w:tc>
          <w:tcPr>
            <w:tcW w:w="31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801E561" w14:textId="77777777" w:rsidR="00F24019" w:rsidRDefault="00F24019">
            <w:r>
              <w:t>re-INVITE</w:t>
            </w:r>
            <w:r>
              <w:t>（</w:t>
            </w:r>
            <w:r>
              <w:t>CSeq: 21 INVITE</w:t>
            </w:r>
            <w:r>
              <w:t>）</w:t>
            </w:r>
          </w:p>
        </w:tc>
        <w:tc>
          <w:tcPr>
            <w:tcW w:w="3311" w:type="dxa"/>
            <w:tcBorders>
              <w:top w:val="single" w:sz="4" w:space="0" w:color="000000"/>
              <w:left w:val="single" w:sz="4" w:space="0" w:color="000000"/>
              <w:bottom w:val="single" w:sz="4" w:space="0" w:color="000000"/>
              <w:right w:val="single" w:sz="4" w:space="0" w:color="000000"/>
            </w:tcBorders>
            <w:shd w:val="clear" w:color="auto" w:fill="auto"/>
          </w:tcPr>
          <w:p w14:paraId="4BC96BFE" w14:textId="77777777" w:rsidR="00F24019" w:rsidRDefault="00F24019">
            <w:r>
              <w:rPr>
                <w:rFonts w:hint="eastAsia"/>
              </w:rPr>
              <w:t>主叫通过</w:t>
            </w:r>
            <w:r>
              <w:rPr>
                <w:rFonts w:hint="eastAsia"/>
              </w:rPr>
              <w:t xml:space="preserve"> in-dialog INVITE </w:t>
            </w:r>
            <w:r>
              <w:rPr>
                <w:rFonts w:hint="eastAsia"/>
              </w:rPr>
              <w:t>修改现有会话</w:t>
            </w:r>
            <w:r>
              <w:rPr>
                <w:rFonts w:hint="eastAsia"/>
              </w:rPr>
              <w:t xml:space="preserve"> SDP</w:t>
            </w:r>
            <w:r>
              <w:rPr>
                <w:rFonts w:hint="eastAsia"/>
              </w:rPr>
              <w:t>，在原音频基础上新增视频媒体</w:t>
            </w:r>
          </w:p>
        </w:tc>
      </w:tr>
      <w:tr w:rsidR="00F24019" w14:paraId="7B9AE892" w14:textId="77777777">
        <w:trPr>
          <w:jc w:val="center"/>
        </w:trPr>
        <w:tc>
          <w:tcPr>
            <w:tcW w:w="1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3314913" w14:textId="77777777" w:rsidR="00F24019" w:rsidRDefault="00F24019">
            <w:pPr>
              <w:jc w:val="center"/>
            </w:pPr>
            <w:r>
              <w:lastRenderedPageBreak/>
              <w:t>视频确认</w:t>
            </w:r>
          </w:p>
        </w:tc>
        <w:tc>
          <w:tcPr>
            <w:tcW w:w="31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4CD2382" w14:textId="77777777" w:rsidR="00F24019" w:rsidRDefault="00F24019">
            <w:r>
              <w:t>200 OK</w:t>
            </w:r>
            <w:r>
              <w:t>（</w:t>
            </w:r>
            <w:r>
              <w:t>CSeq: 21 INVITE</w:t>
            </w:r>
            <w:r>
              <w:t>）</w:t>
            </w:r>
          </w:p>
        </w:tc>
        <w:tc>
          <w:tcPr>
            <w:tcW w:w="3311" w:type="dxa"/>
            <w:tcBorders>
              <w:top w:val="single" w:sz="4" w:space="0" w:color="000000"/>
              <w:left w:val="single" w:sz="4" w:space="0" w:color="000000"/>
              <w:bottom w:val="single" w:sz="4" w:space="0" w:color="000000"/>
              <w:right w:val="single" w:sz="4" w:space="0" w:color="000000"/>
            </w:tcBorders>
            <w:shd w:val="clear" w:color="auto" w:fill="auto"/>
          </w:tcPr>
          <w:p w14:paraId="2CD8289D" w14:textId="77777777" w:rsidR="00F24019" w:rsidRDefault="00F24019">
            <w:r>
              <w:rPr>
                <w:rFonts w:hint="eastAsia"/>
              </w:rPr>
              <w:t>被叫接受视频媒体变更，并返回包含</w:t>
            </w:r>
            <w:r>
              <w:rPr>
                <w:rFonts w:hint="eastAsia"/>
              </w:rPr>
              <w:t xml:space="preserve"> m=audio </w:t>
            </w:r>
            <w:r>
              <w:rPr>
                <w:rFonts w:hint="eastAsia"/>
              </w:rPr>
              <w:t>与</w:t>
            </w:r>
            <w:r>
              <w:rPr>
                <w:rFonts w:hint="eastAsia"/>
              </w:rPr>
              <w:t xml:space="preserve"> m=video </w:t>
            </w:r>
            <w:r>
              <w:rPr>
                <w:rFonts w:hint="eastAsia"/>
              </w:rPr>
              <w:t>的</w:t>
            </w:r>
            <w:r>
              <w:rPr>
                <w:rFonts w:hint="eastAsia"/>
              </w:rPr>
              <w:t xml:space="preserve"> SDP answer</w:t>
            </w:r>
          </w:p>
        </w:tc>
      </w:tr>
      <w:tr w:rsidR="00F24019" w14:paraId="2B880F62" w14:textId="77777777">
        <w:trPr>
          <w:jc w:val="center"/>
        </w:trPr>
        <w:tc>
          <w:tcPr>
            <w:tcW w:w="1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D92B91" w14:textId="77777777" w:rsidR="00F24019" w:rsidRDefault="00F24019">
            <w:pPr>
              <w:jc w:val="center"/>
            </w:pPr>
            <w:r>
              <w:t>视频建立完成</w:t>
            </w:r>
          </w:p>
        </w:tc>
        <w:tc>
          <w:tcPr>
            <w:tcW w:w="31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6691D57" w14:textId="77777777" w:rsidR="00F24019" w:rsidRDefault="00F24019">
            <w:r>
              <w:t>ACK</w:t>
            </w:r>
            <w:r>
              <w:t>（</w:t>
            </w:r>
            <w:r>
              <w:t>CSeq: 21 ACK</w:t>
            </w:r>
            <w:r>
              <w:t>）</w:t>
            </w:r>
          </w:p>
        </w:tc>
        <w:tc>
          <w:tcPr>
            <w:tcW w:w="3311" w:type="dxa"/>
            <w:tcBorders>
              <w:top w:val="single" w:sz="4" w:space="0" w:color="000000"/>
              <w:left w:val="single" w:sz="4" w:space="0" w:color="000000"/>
              <w:bottom w:val="single" w:sz="4" w:space="0" w:color="000000"/>
              <w:right w:val="single" w:sz="4" w:space="0" w:color="000000"/>
            </w:tcBorders>
            <w:shd w:val="clear" w:color="auto" w:fill="auto"/>
          </w:tcPr>
          <w:p w14:paraId="299746E9" w14:textId="77777777" w:rsidR="00F24019" w:rsidRDefault="00F24019">
            <w:r>
              <w:rPr>
                <w:rFonts w:hint="eastAsia"/>
              </w:rPr>
              <w:t>主叫确认收到</w:t>
            </w:r>
            <w:r>
              <w:rPr>
                <w:rFonts w:hint="eastAsia"/>
              </w:rPr>
              <w:t xml:space="preserve"> 200 OK</w:t>
            </w:r>
            <w:r>
              <w:rPr>
                <w:rFonts w:hint="eastAsia"/>
              </w:rPr>
              <w:t>，语音会话升级为音视频会话</w:t>
            </w:r>
          </w:p>
        </w:tc>
      </w:tr>
      <w:tr w:rsidR="00F24019" w14:paraId="02FB4586" w14:textId="77777777">
        <w:trPr>
          <w:jc w:val="center"/>
        </w:trPr>
        <w:tc>
          <w:tcPr>
            <w:tcW w:w="1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DC2DD4F" w14:textId="77777777" w:rsidR="00F24019" w:rsidRDefault="00F24019">
            <w:pPr>
              <w:jc w:val="center"/>
            </w:pPr>
            <w:r>
              <w:t>关闭视频</w:t>
            </w:r>
          </w:p>
        </w:tc>
        <w:tc>
          <w:tcPr>
            <w:tcW w:w="31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7B0F275" w14:textId="77777777" w:rsidR="00F24019" w:rsidRDefault="00F24019">
            <w:r>
              <w:t>re-INVITE</w:t>
            </w:r>
            <w:r>
              <w:t>（</w:t>
            </w:r>
            <w:r>
              <w:t>CSeq: 22 INVITE</w:t>
            </w:r>
            <w:r>
              <w:t>）</w:t>
            </w:r>
          </w:p>
        </w:tc>
        <w:tc>
          <w:tcPr>
            <w:tcW w:w="3311" w:type="dxa"/>
            <w:tcBorders>
              <w:top w:val="single" w:sz="4" w:space="0" w:color="000000"/>
              <w:left w:val="single" w:sz="4" w:space="0" w:color="000000"/>
              <w:bottom w:val="single" w:sz="4" w:space="0" w:color="000000"/>
              <w:right w:val="single" w:sz="4" w:space="0" w:color="000000"/>
            </w:tcBorders>
            <w:shd w:val="clear" w:color="auto" w:fill="auto"/>
          </w:tcPr>
          <w:p w14:paraId="3A525107" w14:textId="77777777" w:rsidR="00F24019" w:rsidRDefault="00F24019">
            <w:r>
              <w:rPr>
                <w:rFonts w:hint="eastAsia"/>
              </w:rPr>
              <w:t>主叫再次修改</w:t>
            </w:r>
            <w:r>
              <w:rPr>
                <w:rFonts w:hint="eastAsia"/>
              </w:rPr>
              <w:t xml:space="preserve"> SDP</w:t>
            </w:r>
            <w:r>
              <w:rPr>
                <w:rFonts w:hint="eastAsia"/>
              </w:rPr>
              <w:t>，要求停止当前视频发送状态并回到语音主导状态</w:t>
            </w:r>
          </w:p>
        </w:tc>
      </w:tr>
      <w:tr w:rsidR="00F24019" w14:paraId="3489849C" w14:textId="77777777">
        <w:trPr>
          <w:jc w:val="center"/>
        </w:trPr>
        <w:tc>
          <w:tcPr>
            <w:tcW w:w="18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CA6E032" w14:textId="77777777" w:rsidR="00F24019" w:rsidRDefault="00F24019">
            <w:pPr>
              <w:jc w:val="center"/>
            </w:pPr>
            <w:r>
              <w:t>关闭完成</w:t>
            </w:r>
          </w:p>
        </w:tc>
        <w:tc>
          <w:tcPr>
            <w:tcW w:w="31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8F3D90D" w14:textId="77777777" w:rsidR="00F24019" w:rsidRDefault="00F24019">
            <w:r>
              <w:t>200 OK + ACK</w:t>
            </w:r>
          </w:p>
        </w:tc>
        <w:tc>
          <w:tcPr>
            <w:tcW w:w="3311" w:type="dxa"/>
            <w:tcBorders>
              <w:top w:val="single" w:sz="4" w:space="0" w:color="000000"/>
              <w:left w:val="single" w:sz="4" w:space="0" w:color="000000"/>
              <w:bottom w:val="single" w:sz="4" w:space="0" w:color="000000"/>
              <w:right w:val="single" w:sz="4" w:space="0" w:color="000000"/>
            </w:tcBorders>
            <w:shd w:val="clear" w:color="auto" w:fill="auto"/>
          </w:tcPr>
          <w:p w14:paraId="2DDA8E15" w14:textId="77777777" w:rsidR="00F24019" w:rsidRDefault="00F24019">
            <w:r>
              <w:rPr>
                <w:rFonts w:hint="eastAsia"/>
              </w:rPr>
              <w:t>双方确认媒体状态变更，视频流结束，语音继续保持</w:t>
            </w:r>
          </w:p>
        </w:tc>
      </w:tr>
    </w:tbl>
    <w:p w14:paraId="1AB12B5E" w14:textId="77777777" w:rsidR="00F24019" w:rsidRDefault="00F24019">
      <w:pPr>
        <w:ind w:firstLine="308"/>
      </w:pPr>
    </w:p>
    <w:p w14:paraId="19D96EB2" w14:textId="7DE412EF" w:rsidR="00F24019" w:rsidRDefault="002B0E54">
      <w:pPr>
        <w:ind w:firstLine="308"/>
      </w:pPr>
      <w:r>
        <w:rPr>
          <w:noProof/>
        </w:rPr>
        <w:drawing>
          <wp:anchor distT="0" distB="0" distL="114935" distR="114935" simplePos="0" relativeHeight="251664896" behindDoc="0" locked="0" layoutInCell="0" allowOverlap="1" wp14:anchorId="6B537C51" wp14:editId="68180E28">
            <wp:simplePos x="0" y="0"/>
            <wp:positionH relativeFrom="margin">
              <wp:posOffset>837565</wp:posOffset>
            </wp:positionH>
            <wp:positionV relativeFrom="paragraph">
              <wp:posOffset>620395</wp:posOffset>
            </wp:positionV>
            <wp:extent cx="3598545" cy="3119755"/>
            <wp:effectExtent l="0" t="0" r="0" b="0"/>
            <wp:wrapTopAndBottom/>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a:extLst>
                        <a:ext uri="{28A0092B-C50C-407E-A947-70E740481C1C}">
                          <a14:useLocalDpi xmlns:a14="http://schemas.microsoft.com/office/drawing/2010/main" val="0"/>
                        </a:ext>
                      </a:extLst>
                    </a:blip>
                    <a:srcRect l="-35" t="-40" r="-35" b="-40"/>
                    <a:stretch>
                      <a:fillRect/>
                    </a:stretch>
                  </pic:blipFill>
                  <pic:spPr bwMode="auto">
                    <a:xfrm>
                      <a:off x="0" y="0"/>
                      <a:ext cx="3598545" cy="3119755"/>
                    </a:xfrm>
                    <a:prstGeom prst="rect">
                      <a:avLst/>
                    </a:prstGeom>
                    <a:solidFill>
                      <a:srgbClr val="FFFFFF"/>
                    </a:solidFill>
                  </pic:spPr>
                </pic:pic>
              </a:graphicData>
            </a:graphic>
            <wp14:sizeRelH relativeFrom="page">
              <wp14:pctWidth>0</wp14:pctWidth>
            </wp14:sizeRelH>
            <wp14:sizeRelV relativeFrom="page">
              <wp14:pctHeight>0</wp14:pctHeight>
            </wp14:sizeRelV>
          </wp:anchor>
        </w:drawing>
      </w:r>
      <w:r w:rsidR="00F24019">
        <w:rPr>
          <w:rFonts w:hint="eastAsia"/>
        </w:rPr>
        <w:t>首先分析“语音切换为视频呼叫”的第一条</w:t>
      </w:r>
      <w:r w:rsidR="00F24019">
        <w:rPr>
          <w:rFonts w:hint="eastAsia"/>
        </w:rPr>
        <w:t xml:space="preserve"> re-INVITE</w:t>
      </w:r>
      <w:r w:rsidR="00F24019">
        <w:rPr>
          <w:rFonts w:hint="eastAsia"/>
        </w:rPr>
        <w:t>。主叫在现有对话内发送</w:t>
      </w:r>
      <w:r w:rsidR="00F24019">
        <w:rPr>
          <w:rFonts w:hint="eastAsia"/>
        </w:rPr>
        <w:t xml:space="preserve"> INVITE sip:jpg@10.29.221.162 SIP/2.0</w:t>
      </w:r>
      <w:r w:rsidR="00F24019">
        <w:rPr>
          <w:rFonts w:hint="eastAsia"/>
        </w:rPr>
        <w:t>，</w:t>
      </w:r>
      <w:r w:rsidR="00F24019">
        <w:rPr>
          <w:rFonts w:hint="eastAsia"/>
        </w:rPr>
        <w:t xml:space="preserve">CSeq </w:t>
      </w:r>
      <w:r w:rsidR="00F24019">
        <w:rPr>
          <w:rFonts w:hint="eastAsia"/>
        </w:rPr>
        <w:t>从语音阶段的</w:t>
      </w:r>
      <w:r w:rsidR="00F24019">
        <w:rPr>
          <w:rFonts w:hint="eastAsia"/>
        </w:rPr>
        <w:t xml:space="preserve"> 20 </w:t>
      </w:r>
      <w:r w:rsidR="00F24019">
        <w:rPr>
          <w:rFonts w:hint="eastAsia"/>
        </w:rPr>
        <w:t>增加为</w:t>
      </w:r>
      <w:r w:rsidR="00F24019">
        <w:rPr>
          <w:rFonts w:hint="eastAsia"/>
        </w:rPr>
        <w:t xml:space="preserve"> 21</w:t>
      </w:r>
      <w:r w:rsidR="00F24019">
        <w:rPr>
          <w:rFonts w:hint="eastAsia"/>
        </w:rPr>
        <w:t>，并在</w:t>
      </w:r>
      <w:r w:rsidR="00F24019">
        <w:rPr>
          <w:rFonts w:hint="eastAsia"/>
        </w:rPr>
        <w:t xml:space="preserve"> Subject </w:t>
      </w:r>
      <w:r w:rsidR="00F24019">
        <w:rPr>
          <w:rFonts w:hint="eastAsia"/>
        </w:rPr>
        <w:t>中标记为</w:t>
      </w:r>
      <w:r w:rsidR="00F24019">
        <w:rPr>
          <w:rFonts w:hint="eastAsia"/>
        </w:rPr>
        <w:t xml:space="preserve"> Media change</w:t>
      </w:r>
      <w:r w:rsidR="00F24019">
        <w:rPr>
          <w:rFonts w:hint="eastAsia"/>
        </w:rPr>
        <w:t>。报文内容如下：</w:t>
      </w:r>
    </w:p>
    <w:p w14:paraId="45786952" w14:textId="77777777" w:rsidR="00F24019" w:rsidRDefault="00F24019">
      <w:pPr>
        <w:ind w:firstLine="308"/>
      </w:pPr>
    </w:p>
    <w:p w14:paraId="376D53A5" w14:textId="77777777" w:rsidR="00F24019" w:rsidRDefault="00F24019">
      <w:pPr>
        <w:ind w:firstLine="308"/>
        <w:rPr>
          <w:b/>
          <w:bCs/>
        </w:rPr>
      </w:pPr>
      <w:r>
        <w:rPr>
          <w:rFonts w:hint="eastAsia"/>
        </w:rPr>
        <w:t>该报文的核心头域内容及作用说明如下：</w:t>
      </w:r>
    </w:p>
    <w:tbl>
      <w:tblPr>
        <w:tblW w:w="0" w:type="auto"/>
        <w:jc w:val="center"/>
        <w:tblLayout w:type="fixed"/>
        <w:tblLook w:val="0000" w:firstRow="0" w:lastRow="0" w:firstColumn="0" w:lastColumn="0" w:noHBand="0" w:noVBand="0"/>
      </w:tblPr>
      <w:tblGrid>
        <w:gridCol w:w="957"/>
        <w:gridCol w:w="4109"/>
        <w:gridCol w:w="3170"/>
      </w:tblGrid>
      <w:tr w:rsidR="00F24019" w14:paraId="23C10C62" w14:textId="77777777">
        <w:trPr>
          <w:jc w:val="center"/>
        </w:trPr>
        <w:tc>
          <w:tcPr>
            <w:tcW w:w="95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82EA725" w14:textId="77777777" w:rsidR="00F24019" w:rsidRDefault="00F24019">
            <w:pPr>
              <w:jc w:val="center"/>
            </w:pPr>
            <w:r>
              <w:rPr>
                <w:rFonts w:hint="eastAsia"/>
                <w:b/>
                <w:bCs/>
              </w:rPr>
              <w:t>头域</w:t>
            </w:r>
          </w:p>
        </w:tc>
        <w:tc>
          <w:tcPr>
            <w:tcW w:w="410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0CF3E36" w14:textId="77777777" w:rsidR="00F24019" w:rsidRDefault="00F24019">
            <w:pPr>
              <w:jc w:val="center"/>
            </w:pPr>
            <w:r>
              <w:rPr>
                <w:rFonts w:hint="eastAsia"/>
                <w:b/>
                <w:bCs/>
              </w:rPr>
              <w:t>抓包值</w:t>
            </w:r>
          </w:p>
        </w:tc>
        <w:tc>
          <w:tcPr>
            <w:tcW w:w="3170" w:type="dxa"/>
            <w:tcBorders>
              <w:top w:val="single" w:sz="4" w:space="0" w:color="000000"/>
              <w:left w:val="single" w:sz="4" w:space="0" w:color="000000"/>
              <w:bottom w:val="single" w:sz="4" w:space="0" w:color="000000"/>
              <w:right w:val="single" w:sz="4" w:space="0" w:color="000000"/>
            </w:tcBorders>
            <w:shd w:val="clear" w:color="auto" w:fill="D9D9D9"/>
          </w:tcPr>
          <w:p w14:paraId="19927C8E" w14:textId="77777777" w:rsidR="00F24019" w:rsidRDefault="00F24019">
            <w:pPr>
              <w:jc w:val="center"/>
            </w:pPr>
            <w:r>
              <w:rPr>
                <w:rFonts w:hint="eastAsia"/>
                <w:b/>
                <w:bCs/>
              </w:rPr>
              <w:t>说明</w:t>
            </w:r>
          </w:p>
        </w:tc>
      </w:tr>
      <w:tr w:rsidR="00F24019" w14:paraId="3B5E3DF6" w14:textId="77777777">
        <w:trPr>
          <w:jc w:val="center"/>
        </w:trPr>
        <w:tc>
          <w:tcPr>
            <w:tcW w:w="95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004D94D" w14:textId="77777777" w:rsidR="00F24019" w:rsidRDefault="00F24019">
            <w:pPr>
              <w:jc w:val="center"/>
            </w:pPr>
            <w:r>
              <w:t>Request-Line</w:t>
            </w:r>
          </w:p>
        </w:tc>
        <w:tc>
          <w:tcPr>
            <w:tcW w:w="410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51146AD" w14:textId="77777777" w:rsidR="00F24019" w:rsidRDefault="00F24019">
            <w:r>
              <w:t>INVITE sip:jpg@10.29.221.162 SIP/2.0</w:t>
            </w:r>
          </w:p>
        </w:tc>
        <w:tc>
          <w:tcPr>
            <w:tcW w:w="3170" w:type="dxa"/>
            <w:tcBorders>
              <w:top w:val="single" w:sz="4" w:space="0" w:color="000000"/>
              <w:left w:val="single" w:sz="4" w:space="0" w:color="000000"/>
              <w:bottom w:val="single" w:sz="4" w:space="0" w:color="000000"/>
              <w:right w:val="single" w:sz="4" w:space="0" w:color="000000"/>
            </w:tcBorders>
            <w:shd w:val="clear" w:color="auto" w:fill="auto"/>
          </w:tcPr>
          <w:p w14:paraId="52D11D4F" w14:textId="77777777" w:rsidR="00F24019" w:rsidRDefault="00F24019">
            <w:r>
              <w:rPr>
                <w:rFonts w:hint="eastAsia"/>
              </w:rPr>
              <w:t>说明这是一条对已建立会话进行媒体修改的</w:t>
            </w:r>
            <w:r>
              <w:rPr>
                <w:rFonts w:hint="eastAsia"/>
              </w:rPr>
              <w:t xml:space="preserve"> in-dialog INVITE</w:t>
            </w:r>
          </w:p>
        </w:tc>
      </w:tr>
      <w:tr w:rsidR="00F24019" w14:paraId="5B35FD3E" w14:textId="77777777">
        <w:trPr>
          <w:jc w:val="center"/>
        </w:trPr>
        <w:tc>
          <w:tcPr>
            <w:tcW w:w="95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97BCD2D" w14:textId="77777777" w:rsidR="00F24019" w:rsidRDefault="00F24019">
            <w:pPr>
              <w:jc w:val="center"/>
            </w:pPr>
            <w:r>
              <w:t>Via</w:t>
            </w:r>
          </w:p>
        </w:tc>
        <w:tc>
          <w:tcPr>
            <w:tcW w:w="410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D7B03C7" w14:textId="77777777" w:rsidR="00F24019" w:rsidRDefault="00F24019">
            <w:r>
              <w:t>SIP/2.0/UDP 10.129.1.37:48167;</w:t>
            </w:r>
          </w:p>
          <w:p w14:paraId="434CA742" w14:textId="77777777" w:rsidR="00F24019" w:rsidRDefault="00F24019">
            <w:r>
              <w:t>branch=z9hG4bK.Gkdz52lDd;rport</w:t>
            </w:r>
          </w:p>
        </w:tc>
        <w:tc>
          <w:tcPr>
            <w:tcW w:w="3170" w:type="dxa"/>
            <w:tcBorders>
              <w:top w:val="single" w:sz="4" w:space="0" w:color="000000"/>
              <w:left w:val="single" w:sz="4" w:space="0" w:color="000000"/>
              <w:bottom w:val="single" w:sz="4" w:space="0" w:color="000000"/>
              <w:right w:val="single" w:sz="4" w:space="0" w:color="000000"/>
            </w:tcBorders>
            <w:shd w:val="clear" w:color="auto" w:fill="auto"/>
          </w:tcPr>
          <w:p w14:paraId="6EB97121" w14:textId="77777777" w:rsidR="00F24019" w:rsidRDefault="00F24019">
            <w:r>
              <w:rPr>
                <w:rFonts w:hint="eastAsia"/>
              </w:rPr>
              <w:t>标识主叫侧这次媒体变更事务的分支</w:t>
            </w:r>
          </w:p>
        </w:tc>
      </w:tr>
      <w:tr w:rsidR="00F24019" w14:paraId="06501D0B" w14:textId="77777777">
        <w:trPr>
          <w:jc w:val="center"/>
        </w:trPr>
        <w:tc>
          <w:tcPr>
            <w:tcW w:w="95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1410FE9" w14:textId="77777777" w:rsidR="00F24019" w:rsidRDefault="00F24019">
            <w:pPr>
              <w:jc w:val="center"/>
            </w:pPr>
            <w:r>
              <w:t>From</w:t>
            </w:r>
          </w:p>
        </w:tc>
        <w:tc>
          <w:tcPr>
            <w:tcW w:w="410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80C360F" w14:textId="77777777" w:rsidR="00F24019" w:rsidRDefault="00F24019">
            <w:r>
              <w:t>&lt;sip:wty@10.29.221.162&gt;;</w:t>
            </w:r>
          </w:p>
          <w:p w14:paraId="0782C42E" w14:textId="77777777" w:rsidR="00F24019" w:rsidRDefault="00F24019">
            <w:r>
              <w:t>tag=qd~2f-KOh</w:t>
            </w:r>
          </w:p>
        </w:tc>
        <w:tc>
          <w:tcPr>
            <w:tcW w:w="3170" w:type="dxa"/>
            <w:tcBorders>
              <w:top w:val="single" w:sz="4" w:space="0" w:color="000000"/>
              <w:left w:val="single" w:sz="4" w:space="0" w:color="000000"/>
              <w:bottom w:val="single" w:sz="4" w:space="0" w:color="000000"/>
              <w:right w:val="single" w:sz="4" w:space="0" w:color="000000"/>
            </w:tcBorders>
            <w:shd w:val="clear" w:color="auto" w:fill="auto"/>
          </w:tcPr>
          <w:p w14:paraId="3EACCD63" w14:textId="77777777" w:rsidR="00F24019" w:rsidRDefault="00F24019">
            <w:r>
              <w:rPr>
                <w:rFonts w:hint="eastAsia"/>
              </w:rPr>
              <w:t>保持主叫侧对话身份不变，说明仍属于原通话会话</w:t>
            </w:r>
          </w:p>
        </w:tc>
      </w:tr>
      <w:tr w:rsidR="00F24019" w14:paraId="36D5FB68" w14:textId="77777777">
        <w:trPr>
          <w:jc w:val="center"/>
        </w:trPr>
        <w:tc>
          <w:tcPr>
            <w:tcW w:w="95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A76ECD0" w14:textId="77777777" w:rsidR="00F24019" w:rsidRDefault="00F24019">
            <w:pPr>
              <w:jc w:val="center"/>
            </w:pPr>
            <w:r>
              <w:t>To</w:t>
            </w:r>
          </w:p>
        </w:tc>
        <w:tc>
          <w:tcPr>
            <w:tcW w:w="410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F67BBC8" w14:textId="77777777" w:rsidR="00F24019" w:rsidRDefault="00F24019">
            <w:r>
              <w:t>&lt;sip:jpg@10.29.221.162&gt;;</w:t>
            </w:r>
          </w:p>
          <w:p w14:paraId="599BC7CA" w14:textId="77777777" w:rsidR="00F24019" w:rsidRDefault="00F24019">
            <w:r>
              <w:t>tag=5aa3801ce57bec13</w:t>
            </w:r>
          </w:p>
        </w:tc>
        <w:tc>
          <w:tcPr>
            <w:tcW w:w="3170" w:type="dxa"/>
            <w:tcBorders>
              <w:top w:val="single" w:sz="4" w:space="0" w:color="000000"/>
              <w:left w:val="single" w:sz="4" w:space="0" w:color="000000"/>
              <w:bottom w:val="single" w:sz="4" w:space="0" w:color="000000"/>
              <w:right w:val="single" w:sz="4" w:space="0" w:color="000000"/>
            </w:tcBorders>
            <w:shd w:val="clear" w:color="auto" w:fill="auto"/>
          </w:tcPr>
          <w:p w14:paraId="484C6BF2" w14:textId="77777777" w:rsidR="00F24019" w:rsidRDefault="00F24019">
            <w:r>
              <w:rPr>
                <w:rFonts w:hint="eastAsia"/>
              </w:rPr>
              <w:t>保持原有被叫</w:t>
            </w:r>
            <w:r>
              <w:rPr>
                <w:rFonts w:hint="eastAsia"/>
              </w:rPr>
              <w:t xml:space="preserve"> tag</w:t>
            </w:r>
            <w:r>
              <w:rPr>
                <w:rFonts w:hint="eastAsia"/>
              </w:rPr>
              <w:t>，说明不是新发起呼叫，而是修改当前对话</w:t>
            </w:r>
          </w:p>
        </w:tc>
      </w:tr>
      <w:tr w:rsidR="00F24019" w14:paraId="170A2AC6" w14:textId="77777777">
        <w:trPr>
          <w:jc w:val="center"/>
        </w:trPr>
        <w:tc>
          <w:tcPr>
            <w:tcW w:w="95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A1A8C1D" w14:textId="77777777" w:rsidR="00F24019" w:rsidRDefault="00F24019">
            <w:pPr>
              <w:jc w:val="center"/>
            </w:pPr>
            <w:r>
              <w:t>Call-ID</w:t>
            </w:r>
          </w:p>
        </w:tc>
        <w:tc>
          <w:tcPr>
            <w:tcW w:w="410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77E0B60" w14:textId="77777777" w:rsidR="00F24019" w:rsidRDefault="00F24019">
            <w:r>
              <w:t>A5rtNV3qNQ</w:t>
            </w:r>
          </w:p>
        </w:tc>
        <w:tc>
          <w:tcPr>
            <w:tcW w:w="3170" w:type="dxa"/>
            <w:tcBorders>
              <w:top w:val="single" w:sz="4" w:space="0" w:color="000000"/>
              <w:left w:val="single" w:sz="4" w:space="0" w:color="000000"/>
              <w:bottom w:val="single" w:sz="4" w:space="0" w:color="000000"/>
              <w:right w:val="single" w:sz="4" w:space="0" w:color="000000"/>
            </w:tcBorders>
            <w:shd w:val="clear" w:color="auto" w:fill="auto"/>
          </w:tcPr>
          <w:p w14:paraId="39874FB8" w14:textId="77777777" w:rsidR="00F24019" w:rsidRDefault="00F24019">
            <w:r>
              <w:rPr>
                <w:rFonts w:hint="eastAsia"/>
              </w:rPr>
              <w:t>与前面的普通语音通话保持一致，证明是同一会话内的媒体更新</w:t>
            </w:r>
          </w:p>
        </w:tc>
      </w:tr>
      <w:tr w:rsidR="00F24019" w14:paraId="0CB6F80E" w14:textId="77777777">
        <w:trPr>
          <w:jc w:val="center"/>
        </w:trPr>
        <w:tc>
          <w:tcPr>
            <w:tcW w:w="95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C17BB1A" w14:textId="77777777" w:rsidR="00F24019" w:rsidRDefault="00F24019">
            <w:pPr>
              <w:jc w:val="center"/>
            </w:pPr>
            <w:r>
              <w:lastRenderedPageBreak/>
              <w:t>CSeq</w:t>
            </w:r>
          </w:p>
        </w:tc>
        <w:tc>
          <w:tcPr>
            <w:tcW w:w="410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571D818" w14:textId="77777777" w:rsidR="00F24019" w:rsidRDefault="00F24019">
            <w:r>
              <w:t>21 INVITE</w:t>
            </w:r>
          </w:p>
        </w:tc>
        <w:tc>
          <w:tcPr>
            <w:tcW w:w="3170" w:type="dxa"/>
            <w:tcBorders>
              <w:top w:val="single" w:sz="4" w:space="0" w:color="000000"/>
              <w:left w:val="single" w:sz="4" w:space="0" w:color="000000"/>
              <w:bottom w:val="single" w:sz="4" w:space="0" w:color="000000"/>
              <w:right w:val="single" w:sz="4" w:space="0" w:color="000000"/>
            </w:tcBorders>
            <w:shd w:val="clear" w:color="auto" w:fill="auto"/>
          </w:tcPr>
          <w:p w14:paraId="6B7BF01A" w14:textId="77777777" w:rsidR="00F24019" w:rsidRDefault="00F24019">
            <w:r>
              <w:rPr>
                <w:rFonts w:hint="eastAsia"/>
              </w:rPr>
              <w:t>相较于初始语音呼叫的</w:t>
            </w:r>
            <w:r>
              <w:rPr>
                <w:rFonts w:hint="eastAsia"/>
              </w:rPr>
              <w:t xml:space="preserve"> 20 INVITE </w:t>
            </w:r>
            <w:r>
              <w:rPr>
                <w:rFonts w:hint="eastAsia"/>
              </w:rPr>
              <w:t>递增</w:t>
            </w:r>
            <w:r>
              <w:rPr>
                <w:rFonts w:hint="eastAsia"/>
              </w:rPr>
              <w:t xml:space="preserve"> 1</w:t>
            </w:r>
            <w:r>
              <w:rPr>
                <w:rFonts w:hint="eastAsia"/>
              </w:rPr>
              <w:t>，用于标识新的会话修改请求</w:t>
            </w:r>
          </w:p>
        </w:tc>
      </w:tr>
      <w:tr w:rsidR="00F24019" w14:paraId="09167679" w14:textId="77777777">
        <w:trPr>
          <w:jc w:val="center"/>
        </w:trPr>
        <w:tc>
          <w:tcPr>
            <w:tcW w:w="95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256E60F" w14:textId="77777777" w:rsidR="00F24019" w:rsidRDefault="00F24019">
            <w:pPr>
              <w:jc w:val="center"/>
            </w:pPr>
            <w:r>
              <w:t>Subject</w:t>
            </w:r>
          </w:p>
        </w:tc>
        <w:tc>
          <w:tcPr>
            <w:tcW w:w="410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AC4B766" w14:textId="77777777" w:rsidR="00F24019" w:rsidRDefault="00F24019">
            <w:r>
              <w:t>Media change</w:t>
            </w:r>
          </w:p>
        </w:tc>
        <w:tc>
          <w:tcPr>
            <w:tcW w:w="3170" w:type="dxa"/>
            <w:tcBorders>
              <w:top w:val="single" w:sz="4" w:space="0" w:color="000000"/>
              <w:left w:val="single" w:sz="4" w:space="0" w:color="000000"/>
              <w:bottom w:val="single" w:sz="4" w:space="0" w:color="000000"/>
              <w:right w:val="single" w:sz="4" w:space="0" w:color="000000"/>
            </w:tcBorders>
            <w:shd w:val="clear" w:color="auto" w:fill="auto"/>
          </w:tcPr>
          <w:p w14:paraId="27BC97C0" w14:textId="77777777" w:rsidR="00F24019" w:rsidRDefault="00F24019">
            <w:r>
              <w:rPr>
                <w:rFonts w:hint="eastAsia"/>
              </w:rPr>
              <w:t>明确提示该</w:t>
            </w:r>
            <w:r>
              <w:rPr>
                <w:rFonts w:hint="eastAsia"/>
              </w:rPr>
              <w:t xml:space="preserve"> INVITE </w:t>
            </w:r>
            <w:r>
              <w:rPr>
                <w:rFonts w:hint="eastAsia"/>
              </w:rPr>
              <w:t>的用途是媒体属性变更</w:t>
            </w:r>
          </w:p>
        </w:tc>
      </w:tr>
      <w:tr w:rsidR="00F24019" w14:paraId="70D2DFAE" w14:textId="77777777">
        <w:trPr>
          <w:jc w:val="center"/>
        </w:trPr>
        <w:tc>
          <w:tcPr>
            <w:tcW w:w="95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DCBABA4" w14:textId="77777777" w:rsidR="00F24019" w:rsidRDefault="00F24019">
            <w:pPr>
              <w:jc w:val="center"/>
            </w:pPr>
            <w:r>
              <w:t>Content-Type</w:t>
            </w:r>
          </w:p>
        </w:tc>
        <w:tc>
          <w:tcPr>
            <w:tcW w:w="410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9848872" w14:textId="77777777" w:rsidR="00F24019" w:rsidRDefault="00F24019">
            <w:r>
              <w:t>application/sdp</w:t>
            </w:r>
          </w:p>
        </w:tc>
        <w:tc>
          <w:tcPr>
            <w:tcW w:w="3170" w:type="dxa"/>
            <w:tcBorders>
              <w:top w:val="single" w:sz="4" w:space="0" w:color="000000"/>
              <w:left w:val="single" w:sz="4" w:space="0" w:color="000000"/>
              <w:bottom w:val="single" w:sz="4" w:space="0" w:color="000000"/>
              <w:right w:val="single" w:sz="4" w:space="0" w:color="000000"/>
            </w:tcBorders>
            <w:shd w:val="clear" w:color="auto" w:fill="auto"/>
          </w:tcPr>
          <w:p w14:paraId="7C735D65" w14:textId="77777777" w:rsidR="00F24019" w:rsidRDefault="00F24019">
            <w:r>
              <w:rPr>
                <w:rFonts w:hint="eastAsia"/>
              </w:rPr>
              <w:t>表明消息体中携带新的媒体描述信息</w:t>
            </w:r>
          </w:p>
        </w:tc>
      </w:tr>
      <w:tr w:rsidR="00F24019" w14:paraId="1AB23A77" w14:textId="77777777">
        <w:trPr>
          <w:jc w:val="center"/>
        </w:trPr>
        <w:tc>
          <w:tcPr>
            <w:tcW w:w="95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4DBF6F1" w14:textId="77777777" w:rsidR="00F24019" w:rsidRDefault="00F24019">
            <w:pPr>
              <w:jc w:val="center"/>
            </w:pPr>
            <w:r>
              <w:t xml:space="preserve">SDP </w:t>
            </w:r>
            <w:r>
              <w:t>关键变化</w:t>
            </w:r>
          </w:p>
        </w:tc>
        <w:tc>
          <w:tcPr>
            <w:tcW w:w="410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59D6892" w14:textId="77777777" w:rsidR="00F24019" w:rsidRDefault="00F24019">
            <w:r>
              <w:t>m=audio 38250 RTP/AVP 0 8 101</w:t>
            </w:r>
            <w:r>
              <w:t>；</w:t>
            </w:r>
          </w:p>
          <w:p w14:paraId="62C18DE4" w14:textId="77777777" w:rsidR="00F24019" w:rsidRDefault="00F24019">
            <w:r>
              <w:t>m=video 46885 RTP/AVP 96 97 98 99</w:t>
            </w:r>
          </w:p>
        </w:tc>
        <w:tc>
          <w:tcPr>
            <w:tcW w:w="3170" w:type="dxa"/>
            <w:tcBorders>
              <w:top w:val="single" w:sz="4" w:space="0" w:color="000000"/>
              <w:left w:val="single" w:sz="4" w:space="0" w:color="000000"/>
              <w:bottom w:val="single" w:sz="4" w:space="0" w:color="000000"/>
              <w:right w:val="single" w:sz="4" w:space="0" w:color="000000"/>
            </w:tcBorders>
            <w:shd w:val="clear" w:color="auto" w:fill="auto"/>
          </w:tcPr>
          <w:p w14:paraId="366D5066" w14:textId="77777777" w:rsidR="00F24019" w:rsidRDefault="00F24019">
            <w:r>
              <w:rPr>
                <w:rFonts w:hint="eastAsia"/>
              </w:rPr>
              <w:t>与纯语音阶段相比，新增了</w:t>
            </w:r>
            <w:r>
              <w:rPr>
                <w:rFonts w:hint="eastAsia"/>
              </w:rPr>
              <w:t xml:space="preserve"> m=video </w:t>
            </w:r>
            <w:r>
              <w:rPr>
                <w:rFonts w:hint="eastAsia"/>
              </w:rPr>
              <w:t>字段和视频端口</w:t>
            </w:r>
            <w:r>
              <w:rPr>
                <w:rFonts w:hint="eastAsia"/>
              </w:rPr>
              <w:t xml:space="preserve"> 46885</w:t>
            </w:r>
            <w:r>
              <w:rPr>
                <w:rFonts w:hint="eastAsia"/>
              </w:rPr>
              <w:t>，这是切换视频的关键证据</w:t>
            </w:r>
          </w:p>
        </w:tc>
      </w:tr>
    </w:tbl>
    <w:p w14:paraId="42799FCD" w14:textId="77777777" w:rsidR="00F24019" w:rsidRDefault="00F24019">
      <w:pPr>
        <w:ind w:firstLine="308"/>
      </w:pPr>
    </w:p>
    <w:p w14:paraId="4EF45AA2" w14:textId="77777777" w:rsidR="00F24019" w:rsidRDefault="00F24019">
      <w:pPr>
        <w:ind w:firstLine="308"/>
      </w:pPr>
      <w:r>
        <w:rPr>
          <w:rFonts w:hint="eastAsia"/>
        </w:rPr>
        <w:t>从这条</w:t>
      </w:r>
      <w:r>
        <w:rPr>
          <w:rFonts w:hint="eastAsia"/>
        </w:rPr>
        <w:t xml:space="preserve"> re-INVITE </w:t>
      </w:r>
      <w:r>
        <w:rPr>
          <w:rFonts w:hint="eastAsia"/>
        </w:rPr>
        <w:t>的</w:t>
      </w:r>
      <w:r>
        <w:rPr>
          <w:rFonts w:hint="eastAsia"/>
        </w:rPr>
        <w:t xml:space="preserve"> SDP </w:t>
      </w:r>
      <w:r>
        <w:rPr>
          <w:rFonts w:hint="eastAsia"/>
        </w:rPr>
        <w:t>可以看出，音频媒体仍然保留在</w:t>
      </w:r>
      <w:r>
        <w:rPr>
          <w:rFonts w:hint="eastAsia"/>
        </w:rPr>
        <w:t xml:space="preserve"> m=audio 38250 RTP/AVP 0 8 101</w:t>
      </w:r>
      <w:r>
        <w:rPr>
          <w:rFonts w:hint="eastAsia"/>
        </w:rPr>
        <w:t>，而新增的视频媒体为</w:t>
      </w:r>
      <w:r>
        <w:rPr>
          <w:rFonts w:hint="eastAsia"/>
        </w:rPr>
        <w:t xml:space="preserve"> m=video 46885 RTP/AVP 96 97 98 99</w:t>
      </w:r>
      <w:r>
        <w:rPr>
          <w:rFonts w:hint="eastAsia"/>
        </w:rPr>
        <w:t>，对应的</w:t>
      </w:r>
      <w:r>
        <w:rPr>
          <w:rFonts w:hint="eastAsia"/>
        </w:rPr>
        <w:t xml:space="preserve"> a=rtpmap </w:t>
      </w:r>
      <w:r>
        <w:rPr>
          <w:rFonts w:hint="eastAsia"/>
        </w:rPr>
        <w:t>分别映射到</w:t>
      </w:r>
      <w:r>
        <w:rPr>
          <w:rFonts w:hint="eastAsia"/>
        </w:rPr>
        <w:t xml:space="preserve"> H265</w:t>
      </w:r>
      <w:r>
        <w:rPr>
          <w:rFonts w:hint="eastAsia"/>
        </w:rPr>
        <w:t>、</w:t>
      </w:r>
      <w:r>
        <w:rPr>
          <w:rFonts w:hint="eastAsia"/>
        </w:rPr>
        <w:t>H264</w:t>
      </w:r>
      <w:r>
        <w:rPr>
          <w:rFonts w:hint="eastAsia"/>
        </w:rPr>
        <w:t>、</w:t>
      </w:r>
      <w:r>
        <w:rPr>
          <w:rFonts w:hint="eastAsia"/>
        </w:rPr>
        <w:t xml:space="preserve">AV1 </w:t>
      </w:r>
      <w:r>
        <w:rPr>
          <w:rFonts w:hint="eastAsia"/>
        </w:rPr>
        <w:t>和</w:t>
      </w:r>
      <w:r>
        <w:rPr>
          <w:rFonts w:hint="eastAsia"/>
        </w:rPr>
        <w:t xml:space="preserve"> VP8</w:t>
      </w:r>
      <w:r>
        <w:rPr>
          <w:rFonts w:hint="eastAsia"/>
        </w:rPr>
        <w:t>。也就是说，视频切换并不是替换掉原有音频，而是在现有语音会话上追加一个视频媒体描述。服务器随后将该请求转发给被叫侧，在抓包中体现为</w:t>
      </w:r>
      <w:r>
        <w:rPr>
          <w:rFonts w:hint="eastAsia"/>
        </w:rPr>
        <w:t xml:space="preserve"> 10.29.221.162 -&gt; 10.29.230.70 </w:t>
      </w:r>
      <w:r>
        <w:rPr>
          <w:rFonts w:hint="eastAsia"/>
        </w:rPr>
        <w:t>的</w:t>
      </w:r>
      <w:r>
        <w:rPr>
          <w:rFonts w:hint="eastAsia"/>
        </w:rPr>
        <w:t xml:space="preserve"> CSeq: 30 INVITE</w:t>
      </w:r>
      <w:r>
        <w:rPr>
          <w:rFonts w:hint="eastAsia"/>
        </w:rPr>
        <w:t>。</w:t>
      </w:r>
    </w:p>
    <w:p w14:paraId="0F45C68E" w14:textId="77777777" w:rsidR="00F24019" w:rsidRDefault="00F24019">
      <w:pPr>
        <w:ind w:firstLine="308"/>
        <w:rPr>
          <w:b/>
          <w:bCs/>
        </w:rPr>
      </w:pPr>
      <w:r>
        <w:rPr>
          <w:rFonts w:hint="eastAsia"/>
        </w:rPr>
        <w:t>被叫侧接受视频切换后，服务器向主叫返回</w:t>
      </w:r>
      <w:r>
        <w:rPr>
          <w:rFonts w:hint="eastAsia"/>
        </w:rPr>
        <w:t xml:space="preserve"> 200 OK</w:t>
      </w:r>
      <w:r>
        <w:rPr>
          <w:rFonts w:hint="eastAsia"/>
        </w:rPr>
        <w:t>（</w:t>
      </w:r>
      <w:r>
        <w:rPr>
          <w:rFonts w:hint="eastAsia"/>
        </w:rPr>
        <w:t>CSeq: 21 INVITE</w:t>
      </w:r>
      <w:r>
        <w:rPr>
          <w:rFonts w:hint="eastAsia"/>
        </w:rPr>
        <w:t>）。该响应说明被叫已经同意当前会话升级为音视频通话，其核心头域内容及作用说明如下：</w:t>
      </w:r>
    </w:p>
    <w:tbl>
      <w:tblPr>
        <w:tblW w:w="0" w:type="auto"/>
        <w:jc w:val="center"/>
        <w:tblLayout w:type="fixed"/>
        <w:tblLook w:val="0000" w:firstRow="0" w:lastRow="0" w:firstColumn="0" w:lastColumn="0" w:noHBand="0" w:noVBand="0"/>
      </w:tblPr>
      <w:tblGrid>
        <w:gridCol w:w="1382"/>
        <w:gridCol w:w="3684"/>
        <w:gridCol w:w="3170"/>
      </w:tblGrid>
      <w:tr w:rsidR="00F24019" w14:paraId="44F2556D" w14:textId="77777777">
        <w:trPr>
          <w:jc w:val="center"/>
        </w:trPr>
        <w:tc>
          <w:tcPr>
            <w:tcW w:w="138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2DEF6ED" w14:textId="77777777" w:rsidR="00F24019" w:rsidRDefault="00F24019">
            <w:pPr>
              <w:jc w:val="center"/>
            </w:pPr>
            <w:r>
              <w:rPr>
                <w:rFonts w:hint="eastAsia"/>
                <w:b/>
                <w:bCs/>
              </w:rPr>
              <w:t>头域</w:t>
            </w:r>
          </w:p>
        </w:tc>
        <w:tc>
          <w:tcPr>
            <w:tcW w:w="368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EB3A48F" w14:textId="77777777" w:rsidR="00F24019" w:rsidRDefault="00F24019">
            <w:pPr>
              <w:jc w:val="center"/>
            </w:pPr>
            <w:r>
              <w:rPr>
                <w:rFonts w:hint="eastAsia"/>
                <w:b/>
                <w:bCs/>
              </w:rPr>
              <w:t>抓包值</w:t>
            </w:r>
          </w:p>
        </w:tc>
        <w:tc>
          <w:tcPr>
            <w:tcW w:w="3170" w:type="dxa"/>
            <w:tcBorders>
              <w:top w:val="single" w:sz="4" w:space="0" w:color="000000"/>
              <w:left w:val="single" w:sz="4" w:space="0" w:color="000000"/>
              <w:bottom w:val="single" w:sz="4" w:space="0" w:color="000000"/>
              <w:right w:val="single" w:sz="4" w:space="0" w:color="000000"/>
            </w:tcBorders>
            <w:shd w:val="clear" w:color="auto" w:fill="D9D9D9"/>
          </w:tcPr>
          <w:p w14:paraId="0CBCE037" w14:textId="77777777" w:rsidR="00F24019" w:rsidRDefault="00F24019">
            <w:pPr>
              <w:jc w:val="center"/>
            </w:pPr>
            <w:r>
              <w:rPr>
                <w:rFonts w:hint="eastAsia"/>
                <w:b/>
                <w:bCs/>
              </w:rPr>
              <w:t>说明</w:t>
            </w:r>
          </w:p>
        </w:tc>
      </w:tr>
      <w:tr w:rsidR="00F24019" w14:paraId="295B78C7" w14:textId="77777777">
        <w:trPr>
          <w:jc w:val="center"/>
        </w:trPr>
        <w:tc>
          <w:tcPr>
            <w:tcW w:w="138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FC42053" w14:textId="77777777" w:rsidR="00F24019" w:rsidRDefault="00F24019">
            <w:pPr>
              <w:jc w:val="center"/>
            </w:pPr>
            <w:r>
              <w:t>Status-Line</w:t>
            </w:r>
          </w:p>
        </w:tc>
        <w:tc>
          <w:tcPr>
            <w:tcW w:w="36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218CEF1" w14:textId="77777777" w:rsidR="00F24019" w:rsidRDefault="00F24019">
            <w:r>
              <w:t>SIP/2.0 200 OK</w:t>
            </w:r>
          </w:p>
        </w:tc>
        <w:tc>
          <w:tcPr>
            <w:tcW w:w="3170" w:type="dxa"/>
            <w:tcBorders>
              <w:top w:val="single" w:sz="4" w:space="0" w:color="000000"/>
              <w:left w:val="single" w:sz="4" w:space="0" w:color="000000"/>
              <w:bottom w:val="single" w:sz="4" w:space="0" w:color="000000"/>
              <w:right w:val="single" w:sz="4" w:space="0" w:color="000000"/>
            </w:tcBorders>
            <w:shd w:val="clear" w:color="auto" w:fill="auto"/>
          </w:tcPr>
          <w:p w14:paraId="4CC7D5A2" w14:textId="77777777" w:rsidR="00F24019" w:rsidRDefault="00F24019">
            <w:r>
              <w:rPr>
                <w:rFonts w:hint="eastAsia"/>
              </w:rPr>
              <w:t>表示被叫接受本次媒体变更请求</w:t>
            </w:r>
          </w:p>
        </w:tc>
      </w:tr>
      <w:tr w:rsidR="00F24019" w14:paraId="45723026" w14:textId="77777777">
        <w:trPr>
          <w:jc w:val="center"/>
        </w:trPr>
        <w:tc>
          <w:tcPr>
            <w:tcW w:w="138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535245D" w14:textId="77777777" w:rsidR="00F24019" w:rsidRDefault="00F24019">
            <w:pPr>
              <w:jc w:val="center"/>
            </w:pPr>
            <w:r>
              <w:t>Via</w:t>
            </w:r>
          </w:p>
        </w:tc>
        <w:tc>
          <w:tcPr>
            <w:tcW w:w="36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2C0D4DB" w14:textId="77777777" w:rsidR="00F24019" w:rsidRDefault="00F24019">
            <w:r>
              <w:t>SIP/2.0/UDP 10.129.1.37:48167;</w:t>
            </w:r>
          </w:p>
          <w:p w14:paraId="4AB2C3ED" w14:textId="77777777" w:rsidR="00F24019" w:rsidRDefault="00F24019">
            <w:r>
              <w:t>branch=z9hG4bK.Gkdz52lDd;</w:t>
            </w:r>
          </w:p>
          <w:p w14:paraId="47134A4B" w14:textId="77777777" w:rsidR="00F24019" w:rsidRDefault="00F24019">
            <w:r>
              <w:t>received=10.129.1.37;rport=48167</w:t>
            </w:r>
          </w:p>
        </w:tc>
        <w:tc>
          <w:tcPr>
            <w:tcW w:w="3170" w:type="dxa"/>
            <w:tcBorders>
              <w:top w:val="single" w:sz="4" w:space="0" w:color="000000"/>
              <w:left w:val="single" w:sz="4" w:space="0" w:color="000000"/>
              <w:bottom w:val="single" w:sz="4" w:space="0" w:color="000000"/>
              <w:right w:val="single" w:sz="4" w:space="0" w:color="000000"/>
            </w:tcBorders>
            <w:shd w:val="clear" w:color="auto" w:fill="auto"/>
          </w:tcPr>
          <w:p w14:paraId="4A15E800" w14:textId="77777777" w:rsidR="00F24019" w:rsidRDefault="00F24019">
            <w:r>
              <w:rPr>
                <w:rFonts w:hint="eastAsia"/>
              </w:rPr>
              <w:t>说明该</w:t>
            </w:r>
            <w:r>
              <w:rPr>
                <w:rFonts w:hint="eastAsia"/>
              </w:rPr>
              <w:t xml:space="preserve"> 200 OK </w:t>
            </w:r>
            <w:r>
              <w:rPr>
                <w:rFonts w:hint="eastAsia"/>
              </w:rPr>
              <w:t>对应主叫发出的</w:t>
            </w:r>
            <w:r>
              <w:rPr>
                <w:rFonts w:hint="eastAsia"/>
              </w:rPr>
              <w:t xml:space="preserve"> re-INVITE </w:t>
            </w:r>
            <w:r>
              <w:rPr>
                <w:rFonts w:hint="eastAsia"/>
              </w:rPr>
              <w:t>事务</w:t>
            </w:r>
          </w:p>
        </w:tc>
      </w:tr>
      <w:tr w:rsidR="00F24019" w14:paraId="144D182E" w14:textId="77777777">
        <w:trPr>
          <w:jc w:val="center"/>
        </w:trPr>
        <w:tc>
          <w:tcPr>
            <w:tcW w:w="138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8AE0E13" w14:textId="77777777" w:rsidR="00F24019" w:rsidRDefault="00F24019">
            <w:pPr>
              <w:jc w:val="center"/>
            </w:pPr>
            <w:r>
              <w:t>From</w:t>
            </w:r>
          </w:p>
        </w:tc>
        <w:tc>
          <w:tcPr>
            <w:tcW w:w="36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85EDACC" w14:textId="77777777" w:rsidR="00F24019" w:rsidRDefault="00F24019">
            <w:r>
              <w:t>&lt;sip:wty@10.29.221.162&gt;;</w:t>
            </w:r>
          </w:p>
          <w:p w14:paraId="49FCB387" w14:textId="77777777" w:rsidR="00F24019" w:rsidRDefault="00F24019">
            <w:r>
              <w:t>tag=qd~2f-KOh</w:t>
            </w:r>
          </w:p>
        </w:tc>
        <w:tc>
          <w:tcPr>
            <w:tcW w:w="3170" w:type="dxa"/>
            <w:tcBorders>
              <w:top w:val="single" w:sz="4" w:space="0" w:color="000000"/>
              <w:left w:val="single" w:sz="4" w:space="0" w:color="000000"/>
              <w:bottom w:val="single" w:sz="4" w:space="0" w:color="000000"/>
              <w:right w:val="single" w:sz="4" w:space="0" w:color="000000"/>
            </w:tcBorders>
            <w:shd w:val="clear" w:color="auto" w:fill="auto"/>
          </w:tcPr>
          <w:p w14:paraId="7E801FB3" w14:textId="77777777" w:rsidR="00F24019" w:rsidRDefault="00F24019">
            <w:r>
              <w:rPr>
                <w:rFonts w:hint="eastAsia"/>
              </w:rPr>
              <w:t>保持主叫身份不变</w:t>
            </w:r>
          </w:p>
        </w:tc>
      </w:tr>
      <w:tr w:rsidR="00F24019" w14:paraId="3D2A8090" w14:textId="77777777">
        <w:trPr>
          <w:jc w:val="center"/>
        </w:trPr>
        <w:tc>
          <w:tcPr>
            <w:tcW w:w="138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CA563D1" w14:textId="77777777" w:rsidR="00F24019" w:rsidRDefault="00F24019">
            <w:pPr>
              <w:jc w:val="center"/>
            </w:pPr>
            <w:r>
              <w:t>To</w:t>
            </w:r>
          </w:p>
        </w:tc>
        <w:tc>
          <w:tcPr>
            <w:tcW w:w="36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FF3313A" w14:textId="77777777" w:rsidR="00F24019" w:rsidRDefault="00F24019">
            <w:r>
              <w:t>&lt;sip:jpg@10.29.221.162&gt;;</w:t>
            </w:r>
          </w:p>
          <w:p w14:paraId="4FB451EA" w14:textId="77777777" w:rsidR="00F24019" w:rsidRDefault="00F24019">
            <w:r>
              <w:t>tag=5aa3801ce57bec13</w:t>
            </w:r>
          </w:p>
        </w:tc>
        <w:tc>
          <w:tcPr>
            <w:tcW w:w="3170" w:type="dxa"/>
            <w:tcBorders>
              <w:top w:val="single" w:sz="4" w:space="0" w:color="000000"/>
              <w:left w:val="single" w:sz="4" w:space="0" w:color="000000"/>
              <w:bottom w:val="single" w:sz="4" w:space="0" w:color="000000"/>
              <w:right w:val="single" w:sz="4" w:space="0" w:color="000000"/>
            </w:tcBorders>
            <w:shd w:val="clear" w:color="auto" w:fill="auto"/>
          </w:tcPr>
          <w:p w14:paraId="53B761A9" w14:textId="77777777" w:rsidR="00F24019" w:rsidRDefault="00F24019">
            <w:r>
              <w:rPr>
                <w:rFonts w:hint="eastAsia"/>
              </w:rPr>
              <w:t>保持原有被叫</w:t>
            </w:r>
            <w:r>
              <w:rPr>
                <w:rFonts w:hint="eastAsia"/>
              </w:rPr>
              <w:t xml:space="preserve"> tag</w:t>
            </w:r>
            <w:r>
              <w:rPr>
                <w:rFonts w:hint="eastAsia"/>
              </w:rPr>
              <w:t>，不新建对话</w:t>
            </w:r>
          </w:p>
        </w:tc>
      </w:tr>
      <w:tr w:rsidR="00F24019" w14:paraId="5D6DE1CB" w14:textId="77777777">
        <w:trPr>
          <w:jc w:val="center"/>
        </w:trPr>
        <w:tc>
          <w:tcPr>
            <w:tcW w:w="138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292EAEF" w14:textId="77777777" w:rsidR="00F24019" w:rsidRDefault="00F24019">
            <w:pPr>
              <w:jc w:val="center"/>
            </w:pPr>
            <w:r>
              <w:t>Call-ID</w:t>
            </w:r>
          </w:p>
        </w:tc>
        <w:tc>
          <w:tcPr>
            <w:tcW w:w="36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94B8566" w14:textId="77777777" w:rsidR="00F24019" w:rsidRDefault="00F24019">
            <w:r>
              <w:t>A5rtNV3qNQ</w:t>
            </w:r>
          </w:p>
        </w:tc>
        <w:tc>
          <w:tcPr>
            <w:tcW w:w="3170" w:type="dxa"/>
            <w:tcBorders>
              <w:top w:val="single" w:sz="4" w:space="0" w:color="000000"/>
              <w:left w:val="single" w:sz="4" w:space="0" w:color="000000"/>
              <w:bottom w:val="single" w:sz="4" w:space="0" w:color="000000"/>
              <w:right w:val="single" w:sz="4" w:space="0" w:color="000000"/>
            </w:tcBorders>
            <w:shd w:val="clear" w:color="auto" w:fill="auto"/>
          </w:tcPr>
          <w:p w14:paraId="61498B32" w14:textId="77777777" w:rsidR="00F24019" w:rsidRDefault="00F24019">
            <w:r>
              <w:rPr>
                <w:rFonts w:hint="eastAsia"/>
              </w:rPr>
              <w:t>与原语音通话一致，说明媒体升级发生在同一</w:t>
            </w:r>
            <w:r>
              <w:rPr>
                <w:rFonts w:hint="eastAsia"/>
              </w:rPr>
              <w:t xml:space="preserve"> SIP </w:t>
            </w:r>
            <w:r>
              <w:rPr>
                <w:rFonts w:hint="eastAsia"/>
              </w:rPr>
              <w:t>会话中</w:t>
            </w:r>
          </w:p>
        </w:tc>
      </w:tr>
      <w:tr w:rsidR="00F24019" w14:paraId="4B9B62A6" w14:textId="77777777">
        <w:trPr>
          <w:jc w:val="center"/>
        </w:trPr>
        <w:tc>
          <w:tcPr>
            <w:tcW w:w="138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B7C0069" w14:textId="77777777" w:rsidR="00F24019" w:rsidRDefault="00F24019">
            <w:pPr>
              <w:jc w:val="center"/>
            </w:pPr>
            <w:r>
              <w:t>CSeq</w:t>
            </w:r>
          </w:p>
        </w:tc>
        <w:tc>
          <w:tcPr>
            <w:tcW w:w="36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F28A9EA" w14:textId="77777777" w:rsidR="00F24019" w:rsidRDefault="00F24019">
            <w:r>
              <w:t>21 INVITE</w:t>
            </w:r>
          </w:p>
        </w:tc>
        <w:tc>
          <w:tcPr>
            <w:tcW w:w="3170" w:type="dxa"/>
            <w:tcBorders>
              <w:top w:val="single" w:sz="4" w:space="0" w:color="000000"/>
              <w:left w:val="single" w:sz="4" w:space="0" w:color="000000"/>
              <w:bottom w:val="single" w:sz="4" w:space="0" w:color="000000"/>
              <w:right w:val="single" w:sz="4" w:space="0" w:color="000000"/>
            </w:tcBorders>
            <w:shd w:val="clear" w:color="auto" w:fill="auto"/>
          </w:tcPr>
          <w:p w14:paraId="160B53D2" w14:textId="77777777" w:rsidR="00F24019" w:rsidRDefault="00F24019">
            <w:r>
              <w:rPr>
                <w:rFonts w:hint="eastAsia"/>
              </w:rPr>
              <w:t>直接对应开启视频的</w:t>
            </w:r>
            <w:r>
              <w:rPr>
                <w:rFonts w:hint="eastAsia"/>
              </w:rPr>
              <w:t xml:space="preserve"> re-INVITE</w:t>
            </w:r>
          </w:p>
        </w:tc>
      </w:tr>
      <w:tr w:rsidR="00F24019" w14:paraId="702216F0" w14:textId="77777777">
        <w:trPr>
          <w:jc w:val="center"/>
        </w:trPr>
        <w:tc>
          <w:tcPr>
            <w:tcW w:w="138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3245F76" w14:textId="77777777" w:rsidR="00F24019" w:rsidRDefault="00F24019">
            <w:pPr>
              <w:jc w:val="center"/>
            </w:pPr>
            <w:r>
              <w:t>Content-Type</w:t>
            </w:r>
          </w:p>
        </w:tc>
        <w:tc>
          <w:tcPr>
            <w:tcW w:w="36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56EED96" w14:textId="77777777" w:rsidR="00F24019" w:rsidRDefault="00F24019">
            <w:r>
              <w:t>application/sdp</w:t>
            </w:r>
          </w:p>
        </w:tc>
        <w:tc>
          <w:tcPr>
            <w:tcW w:w="3170" w:type="dxa"/>
            <w:tcBorders>
              <w:top w:val="single" w:sz="4" w:space="0" w:color="000000"/>
              <w:left w:val="single" w:sz="4" w:space="0" w:color="000000"/>
              <w:bottom w:val="single" w:sz="4" w:space="0" w:color="000000"/>
              <w:right w:val="single" w:sz="4" w:space="0" w:color="000000"/>
            </w:tcBorders>
            <w:shd w:val="clear" w:color="auto" w:fill="auto"/>
          </w:tcPr>
          <w:p w14:paraId="4B9D646A" w14:textId="77777777" w:rsidR="00F24019" w:rsidRDefault="00F24019">
            <w:r>
              <w:rPr>
                <w:rFonts w:hint="eastAsia"/>
              </w:rPr>
              <w:t>返回媒体变更后的</w:t>
            </w:r>
            <w:r>
              <w:rPr>
                <w:rFonts w:hint="eastAsia"/>
              </w:rPr>
              <w:t xml:space="preserve"> SDP answer</w:t>
            </w:r>
          </w:p>
        </w:tc>
      </w:tr>
      <w:tr w:rsidR="00F24019" w14:paraId="49BD5CA5" w14:textId="77777777">
        <w:trPr>
          <w:jc w:val="center"/>
        </w:trPr>
        <w:tc>
          <w:tcPr>
            <w:tcW w:w="138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6D6EC9F" w14:textId="77777777" w:rsidR="00F24019" w:rsidRDefault="00F24019">
            <w:pPr>
              <w:jc w:val="center"/>
            </w:pPr>
            <w:r>
              <w:t>SDP</w:t>
            </w:r>
          </w:p>
          <w:p w14:paraId="5E407E48" w14:textId="77777777" w:rsidR="00F24019" w:rsidRDefault="00F24019">
            <w:pPr>
              <w:jc w:val="center"/>
            </w:pPr>
            <w:r>
              <w:t>关键变化</w:t>
            </w:r>
          </w:p>
        </w:tc>
        <w:tc>
          <w:tcPr>
            <w:tcW w:w="36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B3966EC" w14:textId="77777777" w:rsidR="00F24019" w:rsidRDefault="00F24019">
            <w:r>
              <w:t>m=audio 46621 RTP/AVP 0 8 101</w:t>
            </w:r>
            <w:r>
              <w:t>；</w:t>
            </w:r>
          </w:p>
          <w:p w14:paraId="142E529D" w14:textId="77777777" w:rsidR="00F24019" w:rsidRDefault="00F24019">
            <w:r>
              <w:t>m=video 41631 RTP/AVP 96 97 98 99</w:t>
            </w:r>
            <w:r>
              <w:t>；</w:t>
            </w:r>
          </w:p>
          <w:p w14:paraId="502413A5" w14:textId="77777777" w:rsidR="00F24019" w:rsidRDefault="00F24019">
            <w:r>
              <w:t>a=recvonly</w:t>
            </w:r>
          </w:p>
        </w:tc>
        <w:tc>
          <w:tcPr>
            <w:tcW w:w="3170" w:type="dxa"/>
            <w:tcBorders>
              <w:top w:val="single" w:sz="4" w:space="0" w:color="000000"/>
              <w:left w:val="single" w:sz="4" w:space="0" w:color="000000"/>
              <w:bottom w:val="single" w:sz="4" w:space="0" w:color="000000"/>
              <w:right w:val="single" w:sz="4" w:space="0" w:color="000000"/>
            </w:tcBorders>
            <w:shd w:val="clear" w:color="auto" w:fill="auto"/>
          </w:tcPr>
          <w:p w14:paraId="13128D24" w14:textId="77777777" w:rsidR="00F24019" w:rsidRDefault="00F24019">
            <w:r>
              <w:rPr>
                <w:rFonts w:hint="eastAsia"/>
              </w:rPr>
              <w:t>被叫返回自己的音频端口</w:t>
            </w:r>
            <w:r>
              <w:rPr>
                <w:rFonts w:hint="eastAsia"/>
              </w:rPr>
              <w:t xml:space="preserve"> 46621 </w:t>
            </w:r>
            <w:r>
              <w:rPr>
                <w:rFonts w:hint="eastAsia"/>
              </w:rPr>
              <w:t>和视频端口</w:t>
            </w:r>
            <w:r>
              <w:rPr>
                <w:rFonts w:hint="eastAsia"/>
              </w:rPr>
              <w:t xml:space="preserve"> 41631</w:t>
            </w:r>
            <w:r>
              <w:rPr>
                <w:rFonts w:hint="eastAsia"/>
              </w:rPr>
              <w:t>，并在视频部分声明</w:t>
            </w:r>
            <w:r>
              <w:rPr>
                <w:rFonts w:hint="eastAsia"/>
              </w:rPr>
              <w:t xml:space="preserve"> recvonly</w:t>
            </w:r>
            <w:r>
              <w:rPr>
                <w:rFonts w:hint="eastAsia"/>
              </w:rPr>
              <w:t>，表示当前视频方向已经发生协商</w:t>
            </w:r>
          </w:p>
        </w:tc>
      </w:tr>
    </w:tbl>
    <w:p w14:paraId="0097F31F" w14:textId="77777777" w:rsidR="00F24019" w:rsidRDefault="00F24019">
      <w:pPr>
        <w:ind w:firstLine="308"/>
      </w:pPr>
    </w:p>
    <w:p w14:paraId="6056A32F" w14:textId="77777777" w:rsidR="00F24019" w:rsidRDefault="00F24019">
      <w:pPr>
        <w:ind w:firstLine="308"/>
      </w:pPr>
      <w:r>
        <w:rPr>
          <w:rFonts w:hint="eastAsia"/>
        </w:rPr>
        <w:t>主叫随后发送</w:t>
      </w:r>
      <w:r>
        <w:rPr>
          <w:rFonts w:hint="eastAsia"/>
        </w:rPr>
        <w:t xml:space="preserve"> ACK sip:jpg@10.29.221.162 SIP/2.0</w:t>
      </w:r>
      <w:r>
        <w:rPr>
          <w:rFonts w:hint="eastAsia"/>
        </w:rPr>
        <w:t>，</w:t>
      </w:r>
      <w:r>
        <w:rPr>
          <w:rFonts w:hint="eastAsia"/>
        </w:rPr>
        <w:t xml:space="preserve">CSeq </w:t>
      </w:r>
      <w:r>
        <w:rPr>
          <w:rFonts w:hint="eastAsia"/>
        </w:rPr>
        <w:t>为</w:t>
      </w:r>
      <w:r>
        <w:rPr>
          <w:rFonts w:hint="eastAsia"/>
        </w:rPr>
        <w:t xml:space="preserve"> 21 ACK</w:t>
      </w:r>
      <w:r>
        <w:rPr>
          <w:rFonts w:hint="eastAsia"/>
        </w:rPr>
        <w:t>，表示已经收到并接受这次</w:t>
      </w:r>
      <w:r>
        <w:rPr>
          <w:rFonts w:hint="eastAsia"/>
        </w:rPr>
        <w:t xml:space="preserve"> 200 OK</w:t>
      </w:r>
      <w:r>
        <w:rPr>
          <w:rFonts w:hint="eastAsia"/>
        </w:rPr>
        <w:t>。</w:t>
      </w:r>
      <w:r>
        <w:rPr>
          <w:rFonts w:hint="eastAsia"/>
        </w:rPr>
        <w:t xml:space="preserve">ACK </w:t>
      </w:r>
      <w:r>
        <w:rPr>
          <w:rFonts w:hint="eastAsia"/>
        </w:rPr>
        <w:t>到达后，视频切换完成，双方进入带视频能力的会话状态。抓包中同时还能看到另一条对话腿上的</w:t>
      </w:r>
      <w:r>
        <w:rPr>
          <w:rFonts w:hint="eastAsia"/>
        </w:rPr>
        <w:t xml:space="preserve"> CSeq: 111 INVITE</w:t>
      </w:r>
      <w:r>
        <w:rPr>
          <w:rFonts w:hint="eastAsia"/>
        </w:rPr>
        <w:t>、</w:t>
      </w:r>
      <w:r>
        <w:rPr>
          <w:rFonts w:hint="eastAsia"/>
        </w:rPr>
        <w:t xml:space="preserve">CSeq: 28 INVITE </w:t>
      </w:r>
      <w:r>
        <w:rPr>
          <w:rFonts w:hint="eastAsia"/>
        </w:rPr>
        <w:t>及对应</w:t>
      </w:r>
      <w:r>
        <w:rPr>
          <w:rFonts w:hint="eastAsia"/>
        </w:rPr>
        <w:t xml:space="preserve"> 200 OK/ACK</w:t>
      </w:r>
      <w:r>
        <w:rPr>
          <w:rFonts w:hint="eastAsia"/>
        </w:rPr>
        <w:t>，这说明</w:t>
      </w:r>
      <w:r>
        <w:rPr>
          <w:rFonts w:hint="eastAsia"/>
        </w:rPr>
        <w:t xml:space="preserve"> miniSIPServer </w:t>
      </w:r>
      <w:r>
        <w:rPr>
          <w:rFonts w:hint="eastAsia"/>
        </w:rPr>
        <w:t>作为</w:t>
      </w:r>
      <w:r>
        <w:rPr>
          <w:rFonts w:hint="eastAsia"/>
        </w:rPr>
        <w:t xml:space="preserve"> B2BUA</w:t>
      </w:r>
      <w:r>
        <w:rPr>
          <w:rFonts w:hint="eastAsia"/>
        </w:rPr>
        <w:t>，会分别在主叫侧和被叫侧维护媒体变更。</w:t>
      </w:r>
    </w:p>
    <w:p w14:paraId="76BF2162" w14:textId="77777777" w:rsidR="00F24019" w:rsidRDefault="00F24019">
      <w:pPr>
        <w:ind w:firstLine="308"/>
      </w:pPr>
      <w:r>
        <w:rPr>
          <w:rFonts w:hint="eastAsia"/>
        </w:rPr>
        <w:t>再看“关闭视频”阶段。</w:t>
      </w:r>
      <w:r>
        <w:rPr>
          <w:rFonts w:hint="eastAsia"/>
        </w:rPr>
        <w:t xml:space="preserve">44.091s </w:t>
      </w:r>
      <w:r>
        <w:rPr>
          <w:rFonts w:hint="eastAsia"/>
        </w:rPr>
        <w:t>左右，主叫发送第二条媒体变更请求，即</w:t>
      </w:r>
      <w:r>
        <w:rPr>
          <w:rFonts w:hint="eastAsia"/>
        </w:rPr>
        <w:t xml:space="preserve"> CSeq: 22 INVITE</w:t>
      </w:r>
      <w:r>
        <w:rPr>
          <w:rFonts w:hint="eastAsia"/>
        </w:rPr>
        <w:t>。它仍然使用</w:t>
      </w:r>
      <w:r>
        <w:rPr>
          <w:rFonts w:hint="eastAsia"/>
        </w:rPr>
        <w:t xml:space="preserve"> Subject: Media change</w:t>
      </w:r>
      <w:r>
        <w:rPr>
          <w:rFonts w:hint="eastAsia"/>
        </w:rPr>
        <w:t>，</w:t>
      </w:r>
      <w:r>
        <w:rPr>
          <w:rFonts w:hint="eastAsia"/>
        </w:rPr>
        <w:t xml:space="preserve">Call-ID </w:t>
      </w:r>
      <w:r>
        <w:rPr>
          <w:rFonts w:hint="eastAsia"/>
        </w:rPr>
        <w:t>也仍然是</w:t>
      </w:r>
      <w:r>
        <w:rPr>
          <w:rFonts w:hint="eastAsia"/>
        </w:rPr>
        <w:t xml:space="preserve"> A5rtNV3qNQ</w:t>
      </w:r>
      <w:r>
        <w:rPr>
          <w:rFonts w:hint="eastAsia"/>
        </w:rPr>
        <w:t>，但这次的目的已经不是新增视频，而是终止当前视频发送状态。报文内容如下：</w:t>
      </w:r>
    </w:p>
    <w:p w14:paraId="1D7093B5" w14:textId="1D3F869E" w:rsidR="00F24019" w:rsidRDefault="002B0E54">
      <w:pPr>
        <w:ind w:firstLine="308"/>
        <w:rPr>
          <w:lang w:val="zh-CN"/>
        </w:rPr>
      </w:pPr>
      <w:r>
        <w:rPr>
          <w:noProof/>
        </w:rPr>
        <w:lastRenderedPageBreak/>
        <w:drawing>
          <wp:anchor distT="0" distB="0" distL="114935" distR="114935" simplePos="0" relativeHeight="251665920" behindDoc="0" locked="0" layoutInCell="0" allowOverlap="1" wp14:anchorId="14D9BB8E" wp14:editId="7E8707B4">
            <wp:simplePos x="0" y="0"/>
            <wp:positionH relativeFrom="margin">
              <wp:align>center</wp:align>
            </wp:positionH>
            <wp:positionV relativeFrom="paragraph">
              <wp:posOffset>89535</wp:posOffset>
            </wp:positionV>
            <wp:extent cx="3598545" cy="3192145"/>
            <wp:effectExtent l="0" t="0" r="0" b="0"/>
            <wp:wrapTopAndBottom/>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a:extLst>
                        <a:ext uri="{28A0092B-C50C-407E-A947-70E740481C1C}">
                          <a14:useLocalDpi xmlns:a14="http://schemas.microsoft.com/office/drawing/2010/main" val="0"/>
                        </a:ext>
                      </a:extLst>
                    </a:blip>
                    <a:srcRect l="-35" t="-40" r="-35" b="-40"/>
                    <a:stretch>
                      <a:fillRect/>
                    </a:stretch>
                  </pic:blipFill>
                  <pic:spPr bwMode="auto">
                    <a:xfrm>
                      <a:off x="0" y="0"/>
                      <a:ext cx="3598545" cy="3192145"/>
                    </a:xfrm>
                    <a:prstGeom prst="rect">
                      <a:avLst/>
                    </a:prstGeom>
                    <a:solidFill>
                      <a:srgbClr val="FFFFFF"/>
                    </a:solidFill>
                  </pic:spPr>
                </pic:pic>
              </a:graphicData>
            </a:graphic>
            <wp14:sizeRelH relativeFrom="page">
              <wp14:pctWidth>0</wp14:pctWidth>
            </wp14:sizeRelH>
            <wp14:sizeRelV relativeFrom="page">
              <wp14:pctHeight>0</wp14:pctHeight>
            </wp14:sizeRelV>
          </wp:anchor>
        </w:drawing>
      </w:r>
    </w:p>
    <w:p w14:paraId="02DF37D6" w14:textId="77777777" w:rsidR="00F24019" w:rsidRPr="00547D2E" w:rsidRDefault="00F24019">
      <w:pPr>
        <w:ind w:firstLine="308"/>
      </w:pPr>
      <w:r w:rsidRPr="00547D2E">
        <w:rPr>
          <w:rFonts w:hint="eastAsia"/>
        </w:rPr>
        <w:t>其核心头域内容及作用说明如下：</w:t>
      </w:r>
    </w:p>
    <w:tbl>
      <w:tblPr>
        <w:tblW w:w="0" w:type="auto"/>
        <w:jc w:val="center"/>
        <w:tblLayout w:type="fixed"/>
        <w:tblLook w:val="0000" w:firstRow="0" w:lastRow="0" w:firstColumn="0" w:lastColumn="0" w:noHBand="0" w:noVBand="0"/>
      </w:tblPr>
      <w:tblGrid>
        <w:gridCol w:w="957"/>
        <w:gridCol w:w="3685"/>
        <w:gridCol w:w="3594"/>
      </w:tblGrid>
      <w:tr w:rsidR="00F24019" w14:paraId="6538225A" w14:textId="77777777">
        <w:trPr>
          <w:jc w:val="center"/>
        </w:trPr>
        <w:tc>
          <w:tcPr>
            <w:tcW w:w="95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86DBF3E" w14:textId="77777777" w:rsidR="00F24019" w:rsidRDefault="00F24019">
            <w:pPr>
              <w:jc w:val="center"/>
            </w:pPr>
            <w:r>
              <w:rPr>
                <w:rFonts w:hint="eastAsia"/>
                <w:b/>
                <w:bCs/>
              </w:rPr>
              <w:t>头域</w:t>
            </w:r>
          </w:p>
        </w:tc>
        <w:tc>
          <w:tcPr>
            <w:tcW w:w="368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54E97B3" w14:textId="77777777" w:rsidR="00F24019" w:rsidRDefault="00F24019">
            <w:pPr>
              <w:jc w:val="center"/>
            </w:pPr>
            <w:r>
              <w:rPr>
                <w:rFonts w:hint="eastAsia"/>
                <w:b/>
                <w:bCs/>
              </w:rPr>
              <w:t>抓包值</w:t>
            </w:r>
          </w:p>
        </w:tc>
        <w:tc>
          <w:tcPr>
            <w:tcW w:w="3594" w:type="dxa"/>
            <w:tcBorders>
              <w:top w:val="single" w:sz="4" w:space="0" w:color="000000"/>
              <w:left w:val="single" w:sz="4" w:space="0" w:color="000000"/>
              <w:bottom w:val="single" w:sz="4" w:space="0" w:color="000000"/>
              <w:right w:val="single" w:sz="4" w:space="0" w:color="000000"/>
            </w:tcBorders>
            <w:shd w:val="clear" w:color="auto" w:fill="D9D9D9"/>
          </w:tcPr>
          <w:p w14:paraId="231E8745" w14:textId="77777777" w:rsidR="00F24019" w:rsidRDefault="00F24019">
            <w:pPr>
              <w:jc w:val="center"/>
            </w:pPr>
            <w:r>
              <w:rPr>
                <w:rFonts w:hint="eastAsia"/>
                <w:b/>
                <w:bCs/>
              </w:rPr>
              <w:t>说明</w:t>
            </w:r>
          </w:p>
        </w:tc>
      </w:tr>
      <w:tr w:rsidR="00F24019" w14:paraId="4018AE47" w14:textId="77777777">
        <w:trPr>
          <w:jc w:val="center"/>
        </w:trPr>
        <w:tc>
          <w:tcPr>
            <w:tcW w:w="95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58AD10E" w14:textId="77777777" w:rsidR="00F24019" w:rsidRDefault="00F24019">
            <w:pPr>
              <w:jc w:val="center"/>
            </w:pPr>
            <w:r>
              <w:t>Request-Line</w:t>
            </w:r>
          </w:p>
        </w:tc>
        <w:tc>
          <w:tcPr>
            <w:tcW w:w="36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982D151" w14:textId="77777777" w:rsidR="00F24019" w:rsidRDefault="00F24019">
            <w:r>
              <w:t>INVITE sip:jpg@10.29.221.162 SIP/2.0</w:t>
            </w:r>
          </w:p>
        </w:tc>
        <w:tc>
          <w:tcPr>
            <w:tcW w:w="3594" w:type="dxa"/>
            <w:tcBorders>
              <w:top w:val="single" w:sz="4" w:space="0" w:color="000000"/>
              <w:left w:val="single" w:sz="4" w:space="0" w:color="000000"/>
              <w:bottom w:val="single" w:sz="4" w:space="0" w:color="000000"/>
              <w:right w:val="single" w:sz="4" w:space="0" w:color="000000"/>
            </w:tcBorders>
            <w:shd w:val="clear" w:color="auto" w:fill="auto"/>
          </w:tcPr>
          <w:p w14:paraId="1AA4D1FE" w14:textId="77777777" w:rsidR="00F24019" w:rsidRDefault="00F24019">
            <w:r>
              <w:rPr>
                <w:rFonts w:hint="eastAsia"/>
              </w:rPr>
              <w:t>仍然是对原有会话的</w:t>
            </w:r>
            <w:r>
              <w:rPr>
                <w:rFonts w:hint="eastAsia"/>
              </w:rPr>
              <w:t xml:space="preserve"> in-dialog INVITE</w:t>
            </w:r>
            <w:r>
              <w:rPr>
                <w:rFonts w:hint="eastAsia"/>
              </w:rPr>
              <w:t>，而不是重新发起新通话</w:t>
            </w:r>
          </w:p>
        </w:tc>
      </w:tr>
      <w:tr w:rsidR="00F24019" w14:paraId="6355F6D7" w14:textId="77777777">
        <w:trPr>
          <w:jc w:val="center"/>
        </w:trPr>
        <w:tc>
          <w:tcPr>
            <w:tcW w:w="95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DE2ABB1" w14:textId="77777777" w:rsidR="00F24019" w:rsidRDefault="00F24019">
            <w:pPr>
              <w:jc w:val="center"/>
            </w:pPr>
            <w:r>
              <w:t>Via</w:t>
            </w:r>
          </w:p>
        </w:tc>
        <w:tc>
          <w:tcPr>
            <w:tcW w:w="36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BE16D3B" w14:textId="77777777" w:rsidR="00F24019" w:rsidRDefault="00F24019">
            <w:r>
              <w:t>SIP/2.0/UDP 10.129.1.37:48167;</w:t>
            </w:r>
          </w:p>
          <w:p w14:paraId="222858A9" w14:textId="77777777" w:rsidR="00F24019" w:rsidRDefault="00F24019">
            <w:r>
              <w:t>branch=z9hG4bK.ltMOCe3nr;rport</w:t>
            </w:r>
          </w:p>
        </w:tc>
        <w:tc>
          <w:tcPr>
            <w:tcW w:w="3594" w:type="dxa"/>
            <w:tcBorders>
              <w:top w:val="single" w:sz="4" w:space="0" w:color="000000"/>
              <w:left w:val="single" w:sz="4" w:space="0" w:color="000000"/>
              <w:bottom w:val="single" w:sz="4" w:space="0" w:color="000000"/>
              <w:right w:val="single" w:sz="4" w:space="0" w:color="000000"/>
            </w:tcBorders>
            <w:shd w:val="clear" w:color="auto" w:fill="auto"/>
          </w:tcPr>
          <w:p w14:paraId="00DE1846" w14:textId="77777777" w:rsidR="00F24019" w:rsidRDefault="00F24019">
            <w:r>
              <w:rPr>
                <w:rFonts w:hint="eastAsia"/>
              </w:rPr>
              <w:t>标识关闭视频阶段的事务分支</w:t>
            </w:r>
          </w:p>
        </w:tc>
      </w:tr>
      <w:tr w:rsidR="00F24019" w14:paraId="33877F69" w14:textId="77777777">
        <w:trPr>
          <w:jc w:val="center"/>
        </w:trPr>
        <w:tc>
          <w:tcPr>
            <w:tcW w:w="95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3EB85E6" w14:textId="77777777" w:rsidR="00F24019" w:rsidRDefault="00F24019">
            <w:pPr>
              <w:jc w:val="center"/>
            </w:pPr>
            <w:r>
              <w:t>From</w:t>
            </w:r>
          </w:p>
        </w:tc>
        <w:tc>
          <w:tcPr>
            <w:tcW w:w="36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D7CAE29" w14:textId="77777777" w:rsidR="00F24019" w:rsidRDefault="00F24019">
            <w:r>
              <w:t>&lt;sip:wty@10.29.221.162&gt;;</w:t>
            </w:r>
          </w:p>
          <w:p w14:paraId="23321A10" w14:textId="77777777" w:rsidR="00F24019" w:rsidRDefault="00F24019">
            <w:r>
              <w:t>tag=qd~2f-KOh</w:t>
            </w:r>
          </w:p>
        </w:tc>
        <w:tc>
          <w:tcPr>
            <w:tcW w:w="3594" w:type="dxa"/>
            <w:tcBorders>
              <w:top w:val="single" w:sz="4" w:space="0" w:color="000000"/>
              <w:left w:val="single" w:sz="4" w:space="0" w:color="000000"/>
              <w:bottom w:val="single" w:sz="4" w:space="0" w:color="000000"/>
              <w:right w:val="single" w:sz="4" w:space="0" w:color="000000"/>
            </w:tcBorders>
            <w:shd w:val="clear" w:color="auto" w:fill="auto"/>
          </w:tcPr>
          <w:p w14:paraId="541E9002" w14:textId="77777777" w:rsidR="00F24019" w:rsidRDefault="00F24019">
            <w:r>
              <w:rPr>
                <w:rFonts w:hint="eastAsia"/>
              </w:rPr>
              <w:t>维持原主叫对话标识</w:t>
            </w:r>
          </w:p>
        </w:tc>
      </w:tr>
      <w:tr w:rsidR="00F24019" w14:paraId="41D155F7" w14:textId="77777777">
        <w:trPr>
          <w:jc w:val="center"/>
        </w:trPr>
        <w:tc>
          <w:tcPr>
            <w:tcW w:w="95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02F9B16" w14:textId="77777777" w:rsidR="00F24019" w:rsidRDefault="00F24019">
            <w:pPr>
              <w:jc w:val="center"/>
            </w:pPr>
            <w:r>
              <w:t>To</w:t>
            </w:r>
          </w:p>
        </w:tc>
        <w:tc>
          <w:tcPr>
            <w:tcW w:w="36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D5D80D1" w14:textId="77777777" w:rsidR="00F24019" w:rsidRDefault="00F24019">
            <w:r>
              <w:t>&lt;sip:jpg@10.29.221.162&gt;;</w:t>
            </w:r>
          </w:p>
          <w:p w14:paraId="3723CC6F" w14:textId="77777777" w:rsidR="00F24019" w:rsidRDefault="00F24019">
            <w:r>
              <w:t>tag=5aa3801ce57bec13</w:t>
            </w:r>
          </w:p>
        </w:tc>
        <w:tc>
          <w:tcPr>
            <w:tcW w:w="3594" w:type="dxa"/>
            <w:tcBorders>
              <w:top w:val="single" w:sz="4" w:space="0" w:color="000000"/>
              <w:left w:val="single" w:sz="4" w:space="0" w:color="000000"/>
              <w:bottom w:val="single" w:sz="4" w:space="0" w:color="000000"/>
              <w:right w:val="single" w:sz="4" w:space="0" w:color="000000"/>
            </w:tcBorders>
            <w:shd w:val="clear" w:color="auto" w:fill="auto"/>
          </w:tcPr>
          <w:p w14:paraId="73669790" w14:textId="77777777" w:rsidR="00F24019" w:rsidRDefault="00F24019">
            <w:r>
              <w:rPr>
                <w:rFonts w:hint="eastAsia"/>
              </w:rPr>
              <w:t>维持原被叫对话标识</w:t>
            </w:r>
          </w:p>
        </w:tc>
      </w:tr>
      <w:tr w:rsidR="00F24019" w14:paraId="6508350A" w14:textId="77777777">
        <w:trPr>
          <w:jc w:val="center"/>
        </w:trPr>
        <w:tc>
          <w:tcPr>
            <w:tcW w:w="95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6DBB8E1" w14:textId="77777777" w:rsidR="00F24019" w:rsidRDefault="00F24019">
            <w:pPr>
              <w:jc w:val="center"/>
            </w:pPr>
            <w:r>
              <w:t>Call-ID</w:t>
            </w:r>
          </w:p>
        </w:tc>
        <w:tc>
          <w:tcPr>
            <w:tcW w:w="36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650428B" w14:textId="77777777" w:rsidR="00F24019" w:rsidRDefault="00F24019">
            <w:r>
              <w:t>A5rtNV3qNQ</w:t>
            </w:r>
          </w:p>
        </w:tc>
        <w:tc>
          <w:tcPr>
            <w:tcW w:w="3594" w:type="dxa"/>
            <w:tcBorders>
              <w:top w:val="single" w:sz="4" w:space="0" w:color="000000"/>
              <w:left w:val="single" w:sz="4" w:space="0" w:color="000000"/>
              <w:bottom w:val="single" w:sz="4" w:space="0" w:color="000000"/>
              <w:right w:val="single" w:sz="4" w:space="0" w:color="000000"/>
            </w:tcBorders>
            <w:shd w:val="clear" w:color="auto" w:fill="auto"/>
          </w:tcPr>
          <w:p w14:paraId="501587D1" w14:textId="77777777" w:rsidR="00F24019" w:rsidRDefault="00F24019">
            <w:r>
              <w:rPr>
                <w:rFonts w:hint="eastAsia"/>
              </w:rPr>
              <w:t>继续沿用原会话标识，说明仍在同一通话中调整媒体</w:t>
            </w:r>
          </w:p>
        </w:tc>
      </w:tr>
      <w:tr w:rsidR="00F24019" w14:paraId="6C1E873A" w14:textId="77777777">
        <w:trPr>
          <w:jc w:val="center"/>
        </w:trPr>
        <w:tc>
          <w:tcPr>
            <w:tcW w:w="95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6E7B1DA" w14:textId="77777777" w:rsidR="00F24019" w:rsidRDefault="00F24019">
            <w:pPr>
              <w:jc w:val="center"/>
            </w:pPr>
            <w:r>
              <w:t>CSeq</w:t>
            </w:r>
          </w:p>
        </w:tc>
        <w:tc>
          <w:tcPr>
            <w:tcW w:w="36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19EBD49" w14:textId="77777777" w:rsidR="00F24019" w:rsidRDefault="00F24019">
            <w:r>
              <w:t>22 INVITE</w:t>
            </w:r>
          </w:p>
        </w:tc>
        <w:tc>
          <w:tcPr>
            <w:tcW w:w="3594" w:type="dxa"/>
            <w:tcBorders>
              <w:top w:val="single" w:sz="4" w:space="0" w:color="000000"/>
              <w:left w:val="single" w:sz="4" w:space="0" w:color="000000"/>
              <w:bottom w:val="single" w:sz="4" w:space="0" w:color="000000"/>
              <w:right w:val="single" w:sz="4" w:space="0" w:color="000000"/>
            </w:tcBorders>
            <w:shd w:val="clear" w:color="auto" w:fill="auto"/>
          </w:tcPr>
          <w:p w14:paraId="41D038C4" w14:textId="77777777" w:rsidR="00F24019" w:rsidRDefault="00F24019">
            <w:r>
              <w:rPr>
                <w:rFonts w:hint="eastAsia"/>
              </w:rPr>
              <w:t>在前一次</w:t>
            </w:r>
            <w:r>
              <w:rPr>
                <w:rFonts w:hint="eastAsia"/>
              </w:rPr>
              <w:t xml:space="preserve"> re-INVITE </w:t>
            </w:r>
            <w:r>
              <w:rPr>
                <w:rFonts w:hint="eastAsia"/>
              </w:rPr>
              <w:t>基础上再次递增，表示新的媒体修改请求</w:t>
            </w:r>
          </w:p>
        </w:tc>
      </w:tr>
      <w:tr w:rsidR="00F24019" w14:paraId="74D1DF5C" w14:textId="77777777">
        <w:trPr>
          <w:jc w:val="center"/>
        </w:trPr>
        <w:tc>
          <w:tcPr>
            <w:tcW w:w="95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A36A112" w14:textId="77777777" w:rsidR="00F24019" w:rsidRDefault="00F24019">
            <w:pPr>
              <w:jc w:val="center"/>
            </w:pPr>
            <w:r>
              <w:t>Subject</w:t>
            </w:r>
          </w:p>
        </w:tc>
        <w:tc>
          <w:tcPr>
            <w:tcW w:w="36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CCE2A0C" w14:textId="77777777" w:rsidR="00F24019" w:rsidRDefault="00F24019">
            <w:r>
              <w:t>Media change</w:t>
            </w:r>
          </w:p>
        </w:tc>
        <w:tc>
          <w:tcPr>
            <w:tcW w:w="3594" w:type="dxa"/>
            <w:tcBorders>
              <w:top w:val="single" w:sz="4" w:space="0" w:color="000000"/>
              <w:left w:val="single" w:sz="4" w:space="0" w:color="000000"/>
              <w:bottom w:val="single" w:sz="4" w:space="0" w:color="000000"/>
              <w:right w:val="single" w:sz="4" w:space="0" w:color="000000"/>
            </w:tcBorders>
            <w:shd w:val="clear" w:color="auto" w:fill="auto"/>
          </w:tcPr>
          <w:p w14:paraId="1C2FE787" w14:textId="77777777" w:rsidR="00F24019" w:rsidRDefault="00F24019">
            <w:r>
              <w:rPr>
                <w:rFonts w:hint="eastAsia"/>
              </w:rPr>
              <w:t>继续表明这次</w:t>
            </w:r>
            <w:r>
              <w:rPr>
                <w:rFonts w:hint="eastAsia"/>
              </w:rPr>
              <w:t xml:space="preserve"> INVITE </w:t>
            </w:r>
            <w:r>
              <w:rPr>
                <w:rFonts w:hint="eastAsia"/>
              </w:rPr>
              <w:t>的本质是媒体属性变更</w:t>
            </w:r>
          </w:p>
        </w:tc>
      </w:tr>
      <w:tr w:rsidR="00F24019" w14:paraId="7005B60F" w14:textId="77777777">
        <w:trPr>
          <w:jc w:val="center"/>
        </w:trPr>
        <w:tc>
          <w:tcPr>
            <w:tcW w:w="95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272CAE7" w14:textId="77777777" w:rsidR="00F24019" w:rsidRDefault="00F24019">
            <w:pPr>
              <w:jc w:val="center"/>
            </w:pPr>
            <w:r>
              <w:t>SDP</w:t>
            </w:r>
            <w:r>
              <w:t>关键变化</w:t>
            </w:r>
          </w:p>
        </w:tc>
        <w:tc>
          <w:tcPr>
            <w:tcW w:w="36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8DECAC5" w14:textId="77777777" w:rsidR="00F24019" w:rsidRDefault="00F24019">
            <w:r>
              <w:t>m=audio 38250 RTP/AVP 0 8 101</w:t>
            </w:r>
            <w:r>
              <w:t>；</w:t>
            </w:r>
          </w:p>
          <w:p w14:paraId="1615D304" w14:textId="77777777" w:rsidR="00F24019" w:rsidRDefault="00F24019">
            <w:r>
              <w:t>m=video 46885 RTP/AVP 96 97 98 99</w:t>
            </w:r>
            <w:r>
              <w:t>；</w:t>
            </w:r>
          </w:p>
          <w:p w14:paraId="5E4D0636" w14:textId="77777777" w:rsidR="00F24019" w:rsidRDefault="00F24019">
            <w:r>
              <w:t>a=recvonly</w:t>
            </w:r>
          </w:p>
        </w:tc>
        <w:tc>
          <w:tcPr>
            <w:tcW w:w="3594" w:type="dxa"/>
            <w:tcBorders>
              <w:top w:val="single" w:sz="4" w:space="0" w:color="000000"/>
              <w:left w:val="single" w:sz="4" w:space="0" w:color="000000"/>
              <w:bottom w:val="single" w:sz="4" w:space="0" w:color="000000"/>
              <w:right w:val="single" w:sz="4" w:space="0" w:color="000000"/>
            </w:tcBorders>
            <w:shd w:val="clear" w:color="auto" w:fill="auto"/>
          </w:tcPr>
          <w:p w14:paraId="4BF42394" w14:textId="77777777" w:rsidR="00F24019" w:rsidRDefault="00F24019">
            <w:r>
              <w:rPr>
                <w:rFonts w:hint="eastAsia"/>
              </w:rPr>
              <w:t>当前抓包里并没有直接删除</w:t>
            </w:r>
            <w:r>
              <w:rPr>
                <w:rFonts w:hint="eastAsia"/>
              </w:rPr>
              <w:t xml:space="preserve"> m=video</w:t>
            </w:r>
            <w:r>
              <w:rPr>
                <w:rFonts w:hint="eastAsia"/>
              </w:rPr>
              <w:t>，而是保留视频媒体描述，并通过</w:t>
            </w:r>
            <w:r>
              <w:rPr>
                <w:rFonts w:hint="eastAsia"/>
              </w:rPr>
              <w:t xml:space="preserve"> recvonly </w:t>
            </w:r>
            <w:r>
              <w:rPr>
                <w:rFonts w:hint="eastAsia"/>
              </w:rPr>
              <w:t>调整媒体方向</w:t>
            </w:r>
          </w:p>
        </w:tc>
      </w:tr>
    </w:tbl>
    <w:p w14:paraId="262660BA" w14:textId="77777777" w:rsidR="00F24019" w:rsidRDefault="00F24019">
      <w:pPr>
        <w:ind w:firstLine="308"/>
      </w:pPr>
    </w:p>
    <w:p w14:paraId="29597C0A" w14:textId="77777777" w:rsidR="00F24019" w:rsidRDefault="00F24019">
      <w:pPr>
        <w:ind w:firstLine="308"/>
        <w:rPr>
          <w:b/>
          <w:bCs/>
        </w:rPr>
      </w:pPr>
      <w:r>
        <w:rPr>
          <w:rFonts w:hint="eastAsia"/>
        </w:rPr>
        <w:t>这里需要特别指出：实验要求中的理想现象是“关闭视频后再次发送</w:t>
      </w:r>
      <w:r>
        <w:rPr>
          <w:rFonts w:hint="eastAsia"/>
        </w:rPr>
        <w:t xml:space="preserve"> re-INVITE</w:t>
      </w:r>
      <w:r>
        <w:rPr>
          <w:rFonts w:hint="eastAsia"/>
        </w:rPr>
        <w:t>，并删除</w:t>
      </w:r>
      <w:r>
        <w:rPr>
          <w:rFonts w:hint="eastAsia"/>
        </w:rPr>
        <w:t xml:space="preserve"> m=video </w:t>
      </w:r>
      <w:r>
        <w:rPr>
          <w:rFonts w:hint="eastAsia"/>
        </w:rPr>
        <w:t>字段，回归纯语音通话”；但当前提供的抓包并没有直接出现“仅保留</w:t>
      </w:r>
      <w:r>
        <w:rPr>
          <w:rFonts w:hint="eastAsia"/>
        </w:rPr>
        <w:t xml:space="preserve"> m=audio</w:t>
      </w:r>
      <w:r>
        <w:rPr>
          <w:rFonts w:hint="eastAsia"/>
        </w:rPr>
        <w:t>、完全删除</w:t>
      </w:r>
      <w:r>
        <w:rPr>
          <w:rFonts w:hint="eastAsia"/>
        </w:rPr>
        <w:t xml:space="preserve"> m=video</w:t>
      </w:r>
      <w:r>
        <w:rPr>
          <w:rFonts w:hint="eastAsia"/>
        </w:rPr>
        <w:t>”的主叫侧</w:t>
      </w:r>
      <w:r>
        <w:rPr>
          <w:rFonts w:hint="eastAsia"/>
        </w:rPr>
        <w:t xml:space="preserve"> SDP</w:t>
      </w:r>
      <w:r>
        <w:rPr>
          <w:rFonts w:hint="eastAsia"/>
        </w:rPr>
        <w:t>。相反，</w:t>
      </w:r>
      <w:r>
        <w:rPr>
          <w:rFonts w:hint="eastAsia"/>
        </w:rPr>
        <w:t xml:space="preserve">Linphone </w:t>
      </w:r>
      <w:r>
        <w:rPr>
          <w:rFonts w:hint="eastAsia"/>
        </w:rPr>
        <w:t>在这次抓包中</w:t>
      </w:r>
      <w:r>
        <w:rPr>
          <w:rFonts w:hint="eastAsia"/>
          <w:color w:val="FF0000"/>
        </w:rPr>
        <w:t>保留了</w:t>
      </w:r>
      <w:r>
        <w:rPr>
          <w:rFonts w:hint="eastAsia"/>
          <w:color w:val="FF0000"/>
        </w:rPr>
        <w:t xml:space="preserve"> m=video</w:t>
      </w:r>
      <w:r>
        <w:rPr>
          <w:rFonts w:hint="eastAsia"/>
          <w:color w:val="FF0000"/>
        </w:rPr>
        <w:t>，并通过</w:t>
      </w:r>
      <w:r>
        <w:rPr>
          <w:rFonts w:hint="eastAsia"/>
          <w:color w:val="FF0000"/>
        </w:rPr>
        <w:t xml:space="preserve"> a=recvonly </w:t>
      </w:r>
      <w:r>
        <w:rPr>
          <w:rFonts w:hint="eastAsia"/>
          <w:color w:val="FF0000"/>
        </w:rPr>
        <w:t>改变视频方向</w:t>
      </w:r>
      <w:r>
        <w:rPr>
          <w:rFonts w:hint="eastAsia"/>
        </w:rPr>
        <w:t>。也就是说，实际实现更接近“先停止本端视频发送，再逐步把视频媒体方向收敛为不可用”，而不是一步删除整段视频媒体描述。</w:t>
      </w:r>
    </w:p>
    <w:p w14:paraId="68F85583" w14:textId="77777777" w:rsidR="00F24019" w:rsidRPr="00547D2E" w:rsidRDefault="00F24019">
      <w:pPr>
        <w:ind w:firstLine="308"/>
      </w:pPr>
      <w:r w:rsidRPr="00547D2E">
        <w:rPr>
          <w:rFonts w:hint="eastAsia"/>
        </w:rPr>
        <w:t>对应地，服务器向主叫返回的</w:t>
      </w:r>
      <w:r w:rsidRPr="00547D2E">
        <w:rPr>
          <w:rFonts w:hint="eastAsia"/>
        </w:rPr>
        <w:t xml:space="preserve"> 200 OK</w:t>
      </w:r>
      <w:r w:rsidRPr="00547D2E">
        <w:rPr>
          <w:rFonts w:hint="eastAsia"/>
        </w:rPr>
        <w:t>（</w:t>
      </w:r>
      <w:r w:rsidRPr="00547D2E">
        <w:rPr>
          <w:rFonts w:hint="eastAsia"/>
        </w:rPr>
        <w:t>CSeq: 22 INVITE</w:t>
      </w:r>
      <w:r w:rsidRPr="00547D2E">
        <w:rPr>
          <w:rFonts w:hint="eastAsia"/>
        </w:rPr>
        <w:t>）中，音频媒体仍然保留，而</w:t>
      </w:r>
      <w:r w:rsidRPr="00547D2E">
        <w:rPr>
          <w:rFonts w:hint="eastAsia"/>
        </w:rPr>
        <w:lastRenderedPageBreak/>
        <w:t>视频媒体部分继续存在，但方向属性已经变为</w:t>
      </w:r>
      <w:r w:rsidRPr="00547D2E">
        <w:rPr>
          <w:rFonts w:hint="eastAsia"/>
        </w:rPr>
        <w:t xml:space="preserve"> a=sendonly</w:t>
      </w:r>
      <w:r w:rsidRPr="00547D2E">
        <w:rPr>
          <w:rFonts w:hint="eastAsia"/>
        </w:rPr>
        <w:t>。其核心头域内容及作用说明如下：</w:t>
      </w:r>
    </w:p>
    <w:tbl>
      <w:tblPr>
        <w:tblW w:w="0" w:type="auto"/>
        <w:jc w:val="center"/>
        <w:tblLayout w:type="fixed"/>
        <w:tblLook w:val="0000" w:firstRow="0" w:lastRow="0" w:firstColumn="0" w:lastColumn="0" w:noHBand="0" w:noVBand="0"/>
      </w:tblPr>
      <w:tblGrid>
        <w:gridCol w:w="1348"/>
        <w:gridCol w:w="3718"/>
        <w:gridCol w:w="3170"/>
      </w:tblGrid>
      <w:tr w:rsidR="00F24019" w14:paraId="03BFA3F7" w14:textId="77777777">
        <w:trPr>
          <w:jc w:val="center"/>
        </w:trPr>
        <w:tc>
          <w:tcPr>
            <w:tcW w:w="134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9F5602E" w14:textId="77777777" w:rsidR="00F24019" w:rsidRDefault="00F24019">
            <w:pPr>
              <w:jc w:val="center"/>
            </w:pPr>
            <w:r>
              <w:rPr>
                <w:rFonts w:hint="eastAsia"/>
                <w:b/>
                <w:bCs/>
              </w:rPr>
              <w:t>头域</w:t>
            </w:r>
          </w:p>
        </w:tc>
        <w:tc>
          <w:tcPr>
            <w:tcW w:w="371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577732A" w14:textId="77777777" w:rsidR="00F24019" w:rsidRDefault="00F24019">
            <w:pPr>
              <w:jc w:val="center"/>
            </w:pPr>
            <w:r>
              <w:rPr>
                <w:rFonts w:hint="eastAsia"/>
                <w:b/>
                <w:bCs/>
              </w:rPr>
              <w:t>抓包值</w:t>
            </w:r>
          </w:p>
        </w:tc>
        <w:tc>
          <w:tcPr>
            <w:tcW w:w="3170" w:type="dxa"/>
            <w:tcBorders>
              <w:top w:val="single" w:sz="4" w:space="0" w:color="000000"/>
              <w:left w:val="single" w:sz="4" w:space="0" w:color="000000"/>
              <w:bottom w:val="single" w:sz="4" w:space="0" w:color="000000"/>
              <w:right w:val="single" w:sz="4" w:space="0" w:color="000000"/>
            </w:tcBorders>
            <w:shd w:val="clear" w:color="auto" w:fill="D9D9D9"/>
          </w:tcPr>
          <w:p w14:paraId="028A03C7" w14:textId="77777777" w:rsidR="00F24019" w:rsidRDefault="00F24019">
            <w:pPr>
              <w:jc w:val="center"/>
            </w:pPr>
            <w:r>
              <w:rPr>
                <w:rFonts w:hint="eastAsia"/>
                <w:b/>
                <w:bCs/>
              </w:rPr>
              <w:t>说明</w:t>
            </w:r>
          </w:p>
        </w:tc>
      </w:tr>
      <w:tr w:rsidR="00F24019" w14:paraId="67EE6D32" w14:textId="77777777">
        <w:trPr>
          <w:jc w:val="center"/>
        </w:trPr>
        <w:tc>
          <w:tcPr>
            <w:tcW w:w="13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A01F6D3" w14:textId="77777777" w:rsidR="00F24019" w:rsidRDefault="00F24019">
            <w:pPr>
              <w:jc w:val="center"/>
            </w:pPr>
            <w:r>
              <w:t>Status-Line</w:t>
            </w:r>
          </w:p>
        </w:tc>
        <w:tc>
          <w:tcPr>
            <w:tcW w:w="371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866E10B" w14:textId="77777777" w:rsidR="00F24019" w:rsidRDefault="00F24019">
            <w:r>
              <w:t>SIP/2.0 200 OK</w:t>
            </w:r>
          </w:p>
        </w:tc>
        <w:tc>
          <w:tcPr>
            <w:tcW w:w="3170" w:type="dxa"/>
            <w:tcBorders>
              <w:top w:val="single" w:sz="4" w:space="0" w:color="000000"/>
              <w:left w:val="single" w:sz="4" w:space="0" w:color="000000"/>
              <w:bottom w:val="single" w:sz="4" w:space="0" w:color="000000"/>
              <w:right w:val="single" w:sz="4" w:space="0" w:color="000000"/>
            </w:tcBorders>
            <w:shd w:val="clear" w:color="auto" w:fill="auto"/>
          </w:tcPr>
          <w:p w14:paraId="4DD46333" w14:textId="77777777" w:rsidR="00F24019" w:rsidRDefault="00F24019">
            <w:r>
              <w:rPr>
                <w:rFonts w:hint="eastAsia"/>
              </w:rPr>
              <w:t>表示被叫接受了本次关闭视频的媒体修改请求</w:t>
            </w:r>
          </w:p>
        </w:tc>
      </w:tr>
      <w:tr w:rsidR="00F24019" w14:paraId="79BF777A" w14:textId="77777777">
        <w:trPr>
          <w:jc w:val="center"/>
        </w:trPr>
        <w:tc>
          <w:tcPr>
            <w:tcW w:w="13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0E016EB" w14:textId="77777777" w:rsidR="00F24019" w:rsidRDefault="00F24019">
            <w:pPr>
              <w:jc w:val="center"/>
            </w:pPr>
            <w:r>
              <w:t>Via</w:t>
            </w:r>
          </w:p>
        </w:tc>
        <w:tc>
          <w:tcPr>
            <w:tcW w:w="371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FDC0398" w14:textId="77777777" w:rsidR="00F24019" w:rsidRDefault="00F24019">
            <w:r>
              <w:t>SIP/2.0/UDP 10.129.1.37:48167;</w:t>
            </w:r>
          </w:p>
          <w:p w14:paraId="6682D055" w14:textId="77777777" w:rsidR="00F24019" w:rsidRDefault="00F24019">
            <w:r>
              <w:t>branch=z9hG4bK.ltMOCe3nr;</w:t>
            </w:r>
          </w:p>
          <w:p w14:paraId="437F3F4B" w14:textId="77777777" w:rsidR="00F24019" w:rsidRDefault="00F24019">
            <w:r>
              <w:t>received=10.129.1.37;rport=48167</w:t>
            </w:r>
          </w:p>
        </w:tc>
        <w:tc>
          <w:tcPr>
            <w:tcW w:w="3170" w:type="dxa"/>
            <w:tcBorders>
              <w:top w:val="single" w:sz="4" w:space="0" w:color="000000"/>
              <w:left w:val="single" w:sz="4" w:space="0" w:color="000000"/>
              <w:bottom w:val="single" w:sz="4" w:space="0" w:color="000000"/>
              <w:right w:val="single" w:sz="4" w:space="0" w:color="000000"/>
            </w:tcBorders>
            <w:shd w:val="clear" w:color="auto" w:fill="auto"/>
          </w:tcPr>
          <w:p w14:paraId="03AC081A" w14:textId="77777777" w:rsidR="00F24019" w:rsidRDefault="00F24019">
            <w:r>
              <w:rPr>
                <w:rFonts w:hint="eastAsia"/>
              </w:rPr>
              <w:t>说明该响应对应主叫发出的</w:t>
            </w:r>
            <w:r>
              <w:rPr>
                <w:rFonts w:hint="eastAsia"/>
              </w:rPr>
              <w:t xml:space="preserve"> CSeq: 22 INVITE</w:t>
            </w:r>
          </w:p>
        </w:tc>
      </w:tr>
      <w:tr w:rsidR="00F24019" w14:paraId="2066B148" w14:textId="77777777">
        <w:trPr>
          <w:jc w:val="center"/>
        </w:trPr>
        <w:tc>
          <w:tcPr>
            <w:tcW w:w="13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1577FB4" w14:textId="77777777" w:rsidR="00F24019" w:rsidRDefault="00F24019">
            <w:pPr>
              <w:jc w:val="center"/>
            </w:pPr>
            <w:r>
              <w:t>From</w:t>
            </w:r>
          </w:p>
        </w:tc>
        <w:tc>
          <w:tcPr>
            <w:tcW w:w="371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4CAE3F2" w14:textId="77777777" w:rsidR="00F24019" w:rsidRDefault="00F24019">
            <w:r>
              <w:t>&lt;sip:wty@10.29.221.162&gt;;</w:t>
            </w:r>
          </w:p>
          <w:p w14:paraId="0697A6AA" w14:textId="77777777" w:rsidR="00F24019" w:rsidRDefault="00F24019">
            <w:r>
              <w:t>tag=qd~2f-KOh</w:t>
            </w:r>
          </w:p>
        </w:tc>
        <w:tc>
          <w:tcPr>
            <w:tcW w:w="3170" w:type="dxa"/>
            <w:tcBorders>
              <w:top w:val="single" w:sz="4" w:space="0" w:color="000000"/>
              <w:left w:val="single" w:sz="4" w:space="0" w:color="000000"/>
              <w:bottom w:val="single" w:sz="4" w:space="0" w:color="000000"/>
              <w:right w:val="single" w:sz="4" w:space="0" w:color="000000"/>
            </w:tcBorders>
            <w:shd w:val="clear" w:color="auto" w:fill="auto"/>
          </w:tcPr>
          <w:p w14:paraId="02E182E1" w14:textId="77777777" w:rsidR="00F24019" w:rsidRDefault="00F24019">
            <w:r>
              <w:rPr>
                <w:rFonts w:hint="eastAsia"/>
              </w:rPr>
              <w:t>保持主叫对话身份不变</w:t>
            </w:r>
          </w:p>
        </w:tc>
      </w:tr>
      <w:tr w:rsidR="00F24019" w14:paraId="7CED8F1B" w14:textId="77777777">
        <w:trPr>
          <w:jc w:val="center"/>
        </w:trPr>
        <w:tc>
          <w:tcPr>
            <w:tcW w:w="13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EABCBD6" w14:textId="77777777" w:rsidR="00F24019" w:rsidRDefault="00F24019">
            <w:pPr>
              <w:jc w:val="center"/>
            </w:pPr>
            <w:r>
              <w:t>To</w:t>
            </w:r>
          </w:p>
        </w:tc>
        <w:tc>
          <w:tcPr>
            <w:tcW w:w="371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FB78F75" w14:textId="77777777" w:rsidR="00F24019" w:rsidRDefault="00F24019">
            <w:r>
              <w:t>&lt;sip:jpg@10.29.221.162&gt;;</w:t>
            </w:r>
          </w:p>
          <w:p w14:paraId="0007569F" w14:textId="77777777" w:rsidR="00F24019" w:rsidRDefault="00F24019">
            <w:r>
              <w:t>tag=5aa3801ce57bec13</w:t>
            </w:r>
          </w:p>
        </w:tc>
        <w:tc>
          <w:tcPr>
            <w:tcW w:w="3170" w:type="dxa"/>
            <w:tcBorders>
              <w:top w:val="single" w:sz="4" w:space="0" w:color="000000"/>
              <w:left w:val="single" w:sz="4" w:space="0" w:color="000000"/>
              <w:bottom w:val="single" w:sz="4" w:space="0" w:color="000000"/>
              <w:right w:val="single" w:sz="4" w:space="0" w:color="000000"/>
            </w:tcBorders>
            <w:shd w:val="clear" w:color="auto" w:fill="auto"/>
          </w:tcPr>
          <w:p w14:paraId="3492C071" w14:textId="77777777" w:rsidR="00F24019" w:rsidRDefault="00F24019">
            <w:r>
              <w:rPr>
                <w:rFonts w:hint="eastAsia"/>
              </w:rPr>
              <w:t>保持被叫对话身份不变</w:t>
            </w:r>
          </w:p>
        </w:tc>
      </w:tr>
      <w:tr w:rsidR="00F24019" w14:paraId="0B820F43" w14:textId="77777777">
        <w:trPr>
          <w:jc w:val="center"/>
        </w:trPr>
        <w:tc>
          <w:tcPr>
            <w:tcW w:w="13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0980767" w14:textId="77777777" w:rsidR="00F24019" w:rsidRDefault="00F24019">
            <w:pPr>
              <w:jc w:val="center"/>
            </w:pPr>
            <w:r>
              <w:t>Call-ID</w:t>
            </w:r>
          </w:p>
        </w:tc>
        <w:tc>
          <w:tcPr>
            <w:tcW w:w="371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360D95B" w14:textId="77777777" w:rsidR="00F24019" w:rsidRDefault="00F24019">
            <w:r>
              <w:t>A5rtNV3qNQ</w:t>
            </w:r>
          </w:p>
        </w:tc>
        <w:tc>
          <w:tcPr>
            <w:tcW w:w="3170" w:type="dxa"/>
            <w:tcBorders>
              <w:top w:val="single" w:sz="4" w:space="0" w:color="000000"/>
              <w:left w:val="single" w:sz="4" w:space="0" w:color="000000"/>
              <w:bottom w:val="single" w:sz="4" w:space="0" w:color="000000"/>
              <w:right w:val="single" w:sz="4" w:space="0" w:color="000000"/>
            </w:tcBorders>
            <w:shd w:val="clear" w:color="auto" w:fill="auto"/>
          </w:tcPr>
          <w:p w14:paraId="557F30DA" w14:textId="77777777" w:rsidR="00F24019" w:rsidRDefault="00F24019">
            <w:r>
              <w:rPr>
                <w:rFonts w:hint="eastAsia"/>
              </w:rPr>
              <w:t>继续属于同一条会话</w:t>
            </w:r>
          </w:p>
        </w:tc>
      </w:tr>
      <w:tr w:rsidR="00F24019" w14:paraId="5C8A6D31" w14:textId="77777777">
        <w:trPr>
          <w:jc w:val="center"/>
        </w:trPr>
        <w:tc>
          <w:tcPr>
            <w:tcW w:w="13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7903EAE" w14:textId="77777777" w:rsidR="00F24019" w:rsidRDefault="00F24019">
            <w:pPr>
              <w:jc w:val="center"/>
            </w:pPr>
            <w:r>
              <w:t>CSeq</w:t>
            </w:r>
          </w:p>
        </w:tc>
        <w:tc>
          <w:tcPr>
            <w:tcW w:w="371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3C15BAD" w14:textId="77777777" w:rsidR="00F24019" w:rsidRDefault="00F24019">
            <w:r>
              <w:t>22 INVITE</w:t>
            </w:r>
          </w:p>
        </w:tc>
        <w:tc>
          <w:tcPr>
            <w:tcW w:w="3170" w:type="dxa"/>
            <w:tcBorders>
              <w:top w:val="single" w:sz="4" w:space="0" w:color="000000"/>
              <w:left w:val="single" w:sz="4" w:space="0" w:color="000000"/>
              <w:bottom w:val="single" w:sz="4" w:space="0" w:color="000000"/>
              <w:right w:val="single" w:sz="4" w:space="0" w:color="000000"/>
            </w:tcBorders>
            <w:shd w:val="clear" w:color="auto" w:fill="auto"/>
          </w:tcPr>
          <w:p w14:paraId="7BE6B3BE" w14:textId="77777777" w:rsidR="00F24019" w:rsidRDefault="00F24019">
            <w:r>
              <w:rPr>
                <w:rFonts w:hint="eastAsia"/>
              </w:rPr>
              <w:t>对应关闭视频动作的第二条</w:t>
            </w:r>
            <w:r>
              <w:rPr>
                <w:rFonts w:hint="eastAsia"/>
              </w:rPr>
              <w:t xml:space="preserve"> re-INVITE</w:t>
            </w:r>
          </w:p>
        </w:tc>
      </w:tr>
      <w:tr w:rsidR="00F24019" w14:paraId="3D7A49A9" w14:textId="77777777">
        <w:trPr>
          <w:jc w:val="center"/>
        </w:trPr>
        <w:tc>
          <w:tcPr>
            <w:tcW w:w="13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58BE3AA" w14:textId="77777777" w:rsidR="00F24019" w:rsidRDefault="00F24019">
            <w:pPr>
              <w:jc w:val="center"/>
            </w:pPr>
            <w:r>
              <w:t>SDP</w:t>
            </w:r>
          </w:p>
          <w:p w14:paraId="22A9DC0F" w14:textId="77777777" w:rsidR="00F24019" w:rsidRDefault="00F24019">
            <w:pPr>
              <w:jc w:val="center"/>
            </w:pPr>
            <w:r>
              <w:t>关键变化</w:t>
            </w:r>
          </w:p>
        </w:tc>
        <w:tc>
          <w:tcPr>
            <w:tcW w:w="371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96BE31E" w14:textId="77777777" w:rsidR="00F24019" w:rsidRDefault="00F24019">
            <w:r>
              <w:t>m=video 41631 RTP/AVP 96 97 98 99</w:t>
            </w:r>
            <w:r>
              <w:t>；</w:t>
            </w:r>
          </w:p>
          <w:p w14:paraId="6AF4F486" w14:textId="77777777" w:rsidR="00F24019" w:rsidRDefault="00F24019">
            <w:r>
              <w:t>a=sendonly</w:t>
            </w:r>
          </w:p>
        </w:tc>
        <w:tc>
          <w:tcPr>
            <w:tcW w:w="3170" w:type="dxa"/>
            <w:tcBorders>
              <w:top w:val="single" w:sz="4" w:space="0" w:color="000000"/>
              <w:left w:val="single" w:sz="4" w:space="0" w:color="000000"/>
              <w:bottom w:val="single" w:sz="4" w:space="0" w:color="000000"/>
              <w:right w:val="single" w:sz="4" w:space="0" w:color="000000"/>
            </w:tcBorders>
            <w:shd w:val="clear" w:color="auto" w:fill="auto"/>
          </w:tcPr>
          <w:p w14:paraId="5255B7D5" w14:textId="77777777" w:rsidR="00F24019" w:rsidRDefault="00F24019">
            <w:r>
              <w:rPr>
                <w:rFonts w:hint="eastAsia"/>
              </w:rPr>
              <w:t>视频媒体并未被立即删除，而是通过</w:t>
            </w:r>
            <w:r>
              <w:rPr>
                <w:rFonts w:hint="eastAsia"/>
              </w:rPr>
              <w:t xml:space="preserve"> sendonly </w:t>
            </w:r>
            <w:r>
              <w:rPr>
                <w:rFonts w:hint="eastAsia"/>
              </w:rPr>
              <w:t>与前述</w:t>
            </w:r>
            <w:r>
              <w:rPr>
                <w:rFonts w:hint="eastAsia"/>
              </w:rPr>
              <w:t xml:space="preserve"> recvonly </w:t>
            </w:r>
            <w:r>
              <w:rPr>
                <w:rFonts w:hint="eastAsia"/>
              </w:rPr>
              <w:t>形成互补方向，表示视频发送状态已经被重新协商</w:t>
            </w:r>
          </w:p>
        </w:tc>
      </w:tr>
    </w:tbl>
    <w:p w14:paraId="1768A5B9" w14:textId="77777777" w:rsidR="00F24019" w:rsidRDefault="00F24019">
      <w:pPr>
        <w:ind w:firstLine="308"/>
      </w:pPr>
    </w:p>
    <w:p w14:paraId="24AA6F11" w14:textId="77777777" w:rsidR="00F24019" w:rsidRDefault="00F24019">
      <w:pPr>
        <w:ind w:firstLine="308"/>
      </w:pPr>
      <w:r>
        <w:rPr>
          <w:rFonts w:hint="eastAsia"/>
        </w:rPr>
        <w:t>在另一条对话腿上，抓包随后还能看到被叫侧发起的</w:t>
      </w:r>
      <w:r>
        <w:rPr>
          <w:rFonts w:hint="eastAsia"/>
        </w:rPr>
        <w:t xml:space="preserve"> CSeq: 112 INVITE</w:t>
      </w:r>
      <w:r>
        <w:rPr>
          <w:rFonts w:hint="eastAsia"/>
        </w:rPr>
        <w:t>，以及服务器转发的</w:t>
      </w:r>
      <w:r>
        <w:rPr>
          <w:rFonts w:hint="eastAsia"/>
        </w:rPr>
        <w:t xml:space="preserve"> CSeq: 29 INVITE</w:t>
      </w:r>
      <w:r>
        <w:rPr>
          <w:rFonts w:hint="eastAsia"/>
        </w:rPr>
        <w:t>；对应的</w:t>
      </w:r>
      <w:r>
        <w:rPr>
          <w:rFonts w:hint="eastAsia"/>
        </w:rPr>
        <w:t xml:space="preserve"> 200 OK </w:t>
      </w:r>
      <w:r>
        <w:rPr>
          <w:rFonts w:hint="eastAsia"/>
        </w:rPr>
        <w:t>中视频媒体方向进一步变成</w:t>
      </w:r>
      <w:r>
        <w:rPr>
          <w:rFonts w:hint="eastAsia"/>
        </w:rPr>
        <w:t xml:space="preserve"> a=inactive</w:t>
      </w:r>
      <w:r>
        <w:rPr>
          <w:rFonts w:hint="eastAsia"/>
        </w:rPr>
        <w:t>。这个现象说明，</w:t>
      </w:r>
      <w:r>
        <w:rPr>
          <w:rFonts w:hint="eastAsia"/>
          <w:color w:val="FF0000"/>
        </w:rPr>
        <w:t>当前客户端与服务器的实现并不是简单“删掉</w:t>
      </w:r>
      <w:r>
        <w:rPr>
          <w:rFonts w:hint="eastAsia"/>
          <w:color w:val="FF0000"/>
        </w:rPr>
        <w:t xml:space="preserve"> m=video</w:t>
      </w:r>
      <w:r>
        <w:rPr>
          <w:rFonts w:hint="eastAsia"/>
          <w:color w:val="FF0000"/>
        </w:rPr>
        <w:t>”，而是先通过方向属性逐步停用视频流，最后把视频媒体收敛到</w:t>
      </w:r>
      <w:r>
        <w:rPr>
          <w:rFonts w:hint="eastAsia"/>
          <w:color w:val="FF0000"/>
        </w:rPr>
        <w:t xml:space="preserve"> inactive </w:t>
      </w:r>
      <w:r>
        <w:rPr>
          <w:rFonts w:hint="eastAsia"/>
          <w:color w:val="FF0000"/>
        </w:rPr>
        <w:t>状态</w:t>
      </w:r>
      <w:r>
        <w:rPr>
          <w:rFonts w:hint="eastAsia"/>
        </w:rPr>
        <w:t>。主叫最终发送</w:t>
      </w:r>
      <w:r>
        <w:rPr>
          <w:rFonts w:hint="eastAsia"/>
        </w:rPr>
        <w:t xml:space="preserve"> ACK</w:t>
      </w:r>
      <w:r>
        <w:rPr>
          <w:rFonts w:hint="eastAsia"/>
        </w:rPr>
        <w:t>（</w:t>
      </w:r>
      <w:r>
        <w:rPr>
          <w:rFonts w:hint="eastAsia"/>
        </w:rPr>
        <w:t>CSeq: 22 ACK</w:t>
      </w:r>
      <w:r>
        <w:rPr>
          <w:rFonts w:hint="eastAsia"/>
        </w:rPr>
        <w:t>）后，关闭视频的会话修改完成。</w:t>
      </w:r>
    </w:p>
    <w:p w14:paraId="3973B63E" w14:textId="77777777" w:rsidR="00F24019" w:rsidRDefault="00F24019">
      <w:pPr>
        <w:ind w:firstLine="308"/>
      </w:pPr>
      <w:r>
        <w:rPr>
          <w:rFonts w:hint="eastAsia"/>
        </w:rPr>
        <w:t xml:space="preserve">re-INVITE </w:t>
      </w:r>
      <w:r>
        <w:rPr>
          <w:rFonts w:hint="eastAsia"/>
        </w:rPr>
        <w:t>的核心作用，就是在“不更换</w:t>
      </w:r>
      <w:r>
        <w:rPr>
          <w:rFonts w:hint="eastAsia"/>
        </w:rPr>
        <w:t xml:space="preserve"> Call-ID</w:t>
      </w:r>
      <w:r>
        <w:rPr>
          <w:rFonts w:hint="eastAsia"/>
        </w:rPr>
        <w:t>、不销毁现有对话”的前提下，重新协商当前会话的媒体属性。视频切换之所以使用</w:t>
      </w:r>
      <w:r>
        <w:rPr>
          <w:rFonts w:hint="eastAsia"/>
        </w:rPr>
        <w:t xml:space="preserve"> re-INVITE</w:t>
      </w:r>
      <w:r>
        <w:rPr>
          <w:rFonts w:hint="eastAsia"/>
        </w:rPr>
        <w:t>，而不是重新发起一个新的</w:t>
      </w:r>
      <w:r>
        <w:rPr>
          <w:rFonts w:hint="eastAsia"/>
        </w:rPr>
        <w:t xml:space="preserve"> INVITE</w:t>
      </w:r>
      <w:r>
        <w:rPr>
          <w:rFonts w:hint="eastAsia"/>
        </w:rPr>
        <w:t>，是因为当前语音通话已经建立，双方已经拥有稳定的对话标识、认证状态和媒体上下文；此时只需要在原会话上更新</w:t>
      </w:r>
      <w:r>
        <w:rPr>
          <w:rFonts w:hint="eastAsia"/>
        </w:rPr>
        <w:t xml:space="preserve"> SDP</w:t>
      </w:r>
      <w:r>
        <w:rPr>
          <w:rFonts w:hint="eastAsia"/>
        </w:rPr>
        <w:t>，增删或调整</w:t>
      </w:r>
      <w:r>
        <w:rPr>
          <w:rFonts w:hint="eastAsia"/>
        </w:rPr>
        <w:t xml:space="preserve"> m=video</w:t>
      </w:r>
      <w:r>
        <w:rPr>
          <w:rFonts w:hint="eastAsia"/>
        </w:rPr>
        <w:t>、端口和方向属性即可。如果重新发起新的</w:t>
      </w:r>
      <w:r>
        <w:rPr>
          <w:rFonts w:hint="eastAsia"/>
        </w:rPr>
        <w:t xml:space="preserve"> INVITE</w:t>
      </w:r>
      <w:r>
        <w:rPr>
          <w:rFonts w:hint="eastAsia"/>
        </w:rPr>
        <w:t>，就会生成新的对话、打断当前语音会话，并使现有媒体状态和会话控制变得复杂。</w:t>
      </w:r>
    </w:p>
    <w:p w14:paraId="272344E9" w14:textId="77777777" w:rsidR="00F24019" w:rsidRDefault="00F24019">
      <w:pPr>
        <w:ind w:firstLine="308"/>
      </w:pPr>
    </w:p>
    <w:p w14:paraId="0F177710" w14:textId="77777777" w:rsidR="00F24019" w:rsidRDefault="00F24019">
      <w:pPr>
        <w:ind w:firstLine="308"/>
      </w:pPr>
      <w:r>
        <w:rPr>
          <w:rFonts w:hint="eastAsia"/>
          <w:b/>
          <w:bCs/>
        </w:rPr>
        <w:t>3</w:t>
      </w:r>
      <w:r>
        <w:rPr>
          <w:b/>
          <w:bCs/>
        </w:rPr>
        <w:t xml:space="preserve">.2 </w:t>
      </w:r>
      <w:r>
        <w:rPr>
          <w:rFonts w:hint="eastAsia"/>
          <w:b/>
          <w:bCs/>
        </w:rPr>
        <w:t>音视频编码协商分析</w:t>
      </w:r>
    </w:p>
    <w:p w14:paraId="123F612E" w14:textId="1BB06B01" w:rsidR="00F24019" w:rsidRDefault="002B0E54">
      <w:pPr>
        <w:ind w:firstLine="308"/>
      </w:pPr>
      <w:r>
        <w:rPr>
          <w:noProof/>
        </w:rPr>
        <w:drawing>
          <wp:anchor distT="0" distB="0" distL="114935" distR="114935" simplePos="0" relativeHeight="251666944" behindDoc="0" locked="0" layoutInCell="0" allowOverlap="1" wp14:anchorId="2655A659" wp14:editId="05229B67">
            <wp:simplePos x="0" y="0"/>
            <wp:positionH relativeFrom="margin">
              <wp:posOffset>837565</wp:posOffset>
            </wp:positionH>
            <wp:positionV relativeFrom="margin">
              <wp:posOffset>7235825</wp:posOffset>
            </wp:positionV>
            <wp:extent cx="3599180" cy="1828165"/>
            <wp:effectExtent l="0" t="0" r="0" b="0"/>
            <wp:wrapTopAndBottom/>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a:extLst>
                        <a:ext uri="{28A0092B-C50C-407E-A947-70E740481C1C}">
                          <a14:useLocalDpi xmlns:a14="http://schemas.microsoft.com/office/drawing/2010/main" val="0"/>
                        </a:ext>
                      </a:extLst>
                    </a:blip>
                    <a:srcRect l="-17" t="-34" r="-17" b="-34"/>
                    <a:stretch>
                      <a:fillRect/>
                    </a:stretch>
                  </pic:blipFill>
                  <pic:spPr bwMode="auto">
                    <a:xfrm>
                      <a:off x="0" y="0"/>
                      <a:ext cx="3599180" cy="1828165"/>
                    </a:xfrm>
                    <a:prstGeom prst="rect">
                      <a:avLst/>
                    </a:prstGeom>
                    <a:solidFill>
                      <a:srgbClr val="FFFFFF"/>
                    </a:solidFill>
                  </pic:spPr>
                </pic:pic>
              </a:graphicData>
            </a:graphic>
            <wp14:sizeRelH relativeFrom="page">
              <wp14:pctWidth>0</wp14:pctWidth>
            </wp14:sizeRelH>
            <wp14:sizeRelV relativeFrom="page">
              <wp14:pctHeight>0</wp14:pctHeight>
            </wp14:sizeRelV>
          </wp:anchor>
        </w:drawing>
      </w:r>
      <w:r w:rsidR="00F24019">
        <w:rPr>
          <w:rFonts w:hint="eastAsia"/>
        </w:rPr>
        <w:t>音频和视频编码的协商过程本质上仍然依赖</w:t>
      </w:r>
      <w:r w:rsidR="00F24019">
        <w:rPr>
          <w:rFonts w:hint="eastAsia"/>
        </w:rPr>
        <w:t xml:space="preserve"> SDP </w:t>
      </w:r>
      <w:r w:rsidR="00F24019">
        <w:rPr>
          <w:rFonts w:hint="eastAsia"/>
        </w:rPr>
        <w:t>完成媒体能力声明和参数匹配，只是相比纯语音场景，新增了视频媒体描述与视频编码集合。</w:t>
      </w:r>
      <w:r w:rsidR="00F24019">
        <w:rPr>
          <w:rFonts w:hint="eastAsia"/>
        </w:rPr>
        <w:t xml:space="preserve">Frame 1949 </w:t>
      </w:r>
      <w:r w:rsidR="00F24019">
        <w:rPr>
          <w:rFonts w:hint="eastAsia"/>
        </w:rPr>
        <w:t>语音呼叫</w:t>
      </w:r>
      <w:r w:rsidR="00F24019">
        <w:rPr>
          <w:rFonts w:hint="eastAsia"/>
        </w:rPr>
        <w:t xml:space="preserve"> INVITE </w:t>
      </w:r>
      <w:r w:rsidR="00F24019">
        <w:rPr>
          <w:rFonts w:hint="eastAsia"/>
        </w:rPr>
        <w:t>的</w:t>
      </w:r>
      <w:r w:rsidR="00F24019">
        <w:rPr>
          <w:rFonts w:hint="eastAsia"/>
        </w:rPr>
        <w:t xml:space="preserve"> SDP </w:t>
      </w:r>
      <w:r w:rsidR="00F24019">
        <w:rPr>
          <w:rFonts w:hint="eastAsia"/>
        </w:rPr>
        <w:t>音频部分如下：</w:t>
      </w:r>
    </w:p>
    <w:p w14:paraId="247FD650" w14:textId="77777777" w:rsidR="00F24019" w:rsidRDefault="00F24019">
      <w:pPr>
        <w:ind w:firstLine="308"/>
      </w:pPr>
    </w:p>
    <w:p w14:paraId="574D822B" w14:textId="2908E9DA" w:rsidR="00F24019" w:rsidRDefault="002B0E54">
      <w:pPr>
        <w:ind w:firstLine="308"/>
      </w:pPr>
      <w:r>
        <w:rPr>
          <w:noProof/>
        </w:rPr>
        <w:drawing>
          <wp:anchor distT="0" distB="0" distL="114935" distR="114935" simplePos="0" relativeHeight="251668992" behindDoc="0" locked="0" layoutInCell="0" allowOverlap="1" wp14:anchorId="004E6BAB" wp14:editId="4B4ECC85">
            <wp:simplePos x="0" y="0"/>
            <wp:positionH relativeFrom="margin">
              <wp:posOffset>837565</wp:posOffset>
            </wp:positionH>
            <wp:positionV relativeFrom="paragraph">
              <wp:posOffset>242570</wp:posOffset>
            </wp:positionV>
            <wp:extent cx="3599180" cy="3228340"/>
            <wp:effectExtent l="0" t="0" r="0" b="0"/>
            <wp:wrapTopAndBottom/>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a:extLst>
                        <a:ext uri="{28A0092B-C50C-407E-A947-70E740481C1C}">
                          <a14:useLocalDpi xmlns:a14="http://schemas.microsoft.com/office/drawing/2010/main" val="0"/>
                        </a:ext>
                      </a:extLst>
                    </a:blip>
                    <a:srcRect l="-17" t="-18" r="-17" b="-18"/>
                    <a:stretch>
                      <a:fillRect/>
                    </a:stretch>
                  </pic:blipFill>
                  <pic:spPr bwMode="auto">
                    <a:xfrm>
                      <a:off x="0" y="0"/>
                      <a:ext cx="3599180" cy="3228340"/>
                    </a:xfrm>
                    <a:prstGeom prst="rect">
                      <a:avLst/>
                    </a:prstGeom>
                    <a:solidFill>
                      <a:srgbClr val="FFFFFF"/>
                    </a:solidFill>
                  </pic:spPr>
                </pic:pic>
              </a:graphicData>
            </a:graphic>
            <wp14:sizeRelH relativeFrom="page">
              <wp14:pctWidth>0</wp14:pctWidth>
            </wp14:sizeRelH>
            <wp14:sizeRelV relativeFrom="page">
              <wp14:pctHeight>0</wp14:pctHeight>
            </wp14:sizeRelV>
          </wp:anchor>
        </w:drawing>
      </w:r>
      <w:r w:rsidR="00F24019">
        <w:rPr>
          <w:rFonts w:hint="eastAsia"/>
        </w:rPr>
        <w:t xml:space="preserve">Frame 6091 </w:t>
      </w:r>
      <w:r w:rsidR="00F24019">
        <w:rPr>
          <w:rFonts w:hint="eastAsia"/>
        </w:rPr>
        <w:t>视频切换</w:t>
      </w:r>
      <w:r w:rsidR="00F24019">
        <w:rPr>
          <w:rFonts w:hint="eastAsia"/>
        </w:rPr>
        <w:t xml:space="preserve"> re-INVITE </w:t>
      </w:r>
      <w:r w:rsidR="00F24019">
        <w:rPr>
          <w:rFonts w:hint="eastAsia"/>
        </w:rPr>
        <w:t>的</w:t>
      </w:r>
      <w:r w:rsidR="00F24019">
        <w:rPr>
          <w:rFonts w:hint="eastAsia"/>
        </w:rPr>
        <w:t xml:space="preserve"> SDP </w:t>
      </w:r>
      <w:r w:rsidR="00F24019">
        <w:rPr>
          <w:rFonts w:hint="eastAsia"/>
        </w:rPr>
        <w:t>部分如下：</w:t>
      </w:r>
    </w:p>
    <w:p w14:paraId="538793EC" w14:textId="77777777" w:rsidR="00F24019" w:rsidRDefault="00F24019"/>
    <w:p w14:paraId="13429895" w14:textId="74D7274D" w:rsidR="00F24019" w:rsidRDefault="002B0E54">
      <w:pPr>
        <w:ind w:firstLine="308"/>
      </w:pPr>
      <w:r>
        <w:rPr>
          <w:noProof/>
        </w:rPr>
        <w:drawing>
          <wp:anchor distT="0" distB="0" distL="114935" distR="114935" simplePos="0" relativeHeight="251667968" behindDoc="0" locked="0" layoutInCell="0" allowOverlap="1" wp14:anchorId="1EFBB461" wp14:editId="50555628">
            <wp:simplePos x="0" y="0"/>
            <wp:positionH relativeFrom="margin">
              <wp:posOffset>836295</wp:posOffset>
            </wp:positionH>
            <wp:positionV relativeFrom="margin">
              <wp:posOffset>4119245</wp:posOffset>
            </wp:positionV>
            <wp:extent cx="3599180" cy="3256915"/>
            <wp:effectExtent l="0" t="0" r="0" b="0"/>
            <wp:wrapTopAndBottom/>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val="0"/>
                        </a:ext>
                      </a:extLst>
                    </a:blip>
                    <a:srcRect l="-17" t="-18" r="-17" b="-18"/>
                    <a:stretch>
                      <a:fillRect/>
                    </a:stretch>
                  </pic:blipFill>
                  <pic:spPr bwMode="auto">
                    <a:xfrm>
                      <a:off x="0" y="0"/>
                      <a:ext cx="3599180" cy="3256915"/>
                    </a:xfrm>
                    <a:prstGeom prst="rect">
                      <a:avLst/>
                    </a:prstGeom>
                    <a:solidFill>
                      <a:srgbClr val="FFFFFF"/>
                    </a:solidFill>
                  </pic:spPr>
                </pic:pic>
              </a:graphicData>
            </a:graphic>
            <wp14:sizeRelH relativeFrom="page">
              <wp14:pctWidth>0</wp14:pctWidth>
            </wp14:sizeRelH>
            <wp14:sizeRelV relativeFrom="page">
              <wp14:pctHeight>0</wp14:pctHeight>
            </wp14:sizeRelV>
          </wp:anchor>
        </w:drawing>
      </w:r>
      <w:r w:rsidR="00F24019">
        <w:rPr>
          <w:rFonts w:hint="eastAsia"/>
        </w:rPr>
        <w:t>Frame 6110 200 OK</w:t>
      </w:r>
      <w:r w:rsidR="00F24019">
        <w:rPr>
          <w:rFonts w:hint="eastAsia"/>
        </w:rPr>
        <w:t>（视频）</w:t>
      </w:r>
      <w:r w:rsidR="00F24019">
        <w:rPr>
          <w:rFonts w:hint="eastAsia"/>
        </w:rPr>
        <w:t xml:space="preserve"> </w:t>
      </w:r>
      <w:r w:rsidR="00F24019">
        <w:rPr>
          <w:rFonts w:hint="eastAsia"/>
        </w:rPr>
        <w:t>的</w:t>
      </w:r>
      <w:r w:rsidR="00F24019">
        <w:rPr>
          <w:rFonts w:hint="eastAsia"/>
        </w:rPr>
        <w:t xml:space="preserve"> SDP </w:t>
      </w:r>
      <w:r w:rsidR="00F24019">
        <w:rPr>
          <w:rFonts w:hint="eastAsia"/>
        </w:rPr>
        <w:t>部分如下：</w:t>
      </w:r>
    </w:p>
    <w:p w14:paraId="7CE4496B" w14:textId="77777777" w:rsidR="00F24019" w:rsidRDefault="00F24019">
      <w:pPr>
        <w:ind w:firstLine="308"/>
      </w:pPr>
    </w:p>
    <w:p w14:paraId="5CE17E0A" w14:textId="77777777" w:rsidR="00F24019" w:rsidRPr="00547D2E" w:rsidRDefault="00F24019">
      <w:pPr>
        <w:ind w:firstLine="308"/>
      </w:pPr>
      <w:r w:rsidRPr="00547D2E">
        <w:rPr>
          <w:rFonts w:hint="eastAsia"/>
        </w:rPr>
        <w:t>首先分析语音呼叫阶段的</w:t>
      </w:r>
      <w:r w:rsidRPr="00547D2E">
        <w:rPr>
          <w:rFonts w:hint="eastAsia"/>
        </w:rPr>
        <w:t xml:space="preserve"> SDP</w:t>
      </w:r>
      <w:r w:rsidRPr="00547D2E">
        <w:rPr>
          <w:rFonts w:hint="eastAsia"/>
        </w:rPr>
        <w:t>。主叫手机</w:t>
      </w:r>
      <w:r w:rsidRPr="00547D2E">
        <w:rPr>
          <w:rFonts w:hint="eastAsia"/>
        </w:rPr>
        <w:t xml:space="preserve"> 1 </w:t>
      </w:r>
      <w:r w:rsidRPr="00547D2E">
        <w:rPr>
          <w:rFonts w:hint="eastAsia"/>
        </w:rPr>
        <w:t>在</w:t>
      </w:r>
      <w:r w:rsidRPr="00547D2E">
        <w:rPr>
          <w:rFonts w:hint="eastAsia"/>
        </w:rPr>
        <w:t xml:space="preserve"> Frame 1949 </w:t>
      </w:r>
      <w:r w:rsidRPr="00547D2E">
        <w:rPr>
          <w:rFonts w:hint="eastAsia"/>
        </w:rPr>
        <w:t>的</w:t>
      </w:r>
      <w:r w:rsidRPr="00547D2E">
        <w:rPr>
          <w:rFonts w:hint="eastAsia"/>
        </w:rPr>
        <w:t xml:space="preserve"> INVITE </w:t>
      </w:r>
      <w:r w:rsidRPr="00547D2E">
        <w:rPr>
          <w:rFonts w:hint="eastAsia"/>
        </w:rPr>
        <w:t>中仅携带音频媒体描述，说明此时会话还是传统语音通话。其核心字段及作用如下：</w:t>
      </w:r>
    </w:p>
    <w:tbl>
      <w:tblPr>
        <w:tblW w:w="0" w:type="auto"/>
        <w:jc w:val="center"/>
        <w:tblLayout w:type="fixed"/>
        <w:tblLook w:val="0000" w:firstRow="0" w:lastRow="0" w:firstColumn="0" w:lastColumn="0" w:noHBand="0" w:noVBand="0"/>
      </w:tblPr>
      <w:tblGrid>
        <w:gridCol w:w="1098"/>
        <w:gridCol w:w="3119"/>
        <w:gridCol w:w="4019"/>
      </w:tblGrid>
      <w:tr w:rsidR="00F24019" w14:paraId="415B3886" w14:textId="77777777">
        <w:trPr>
          <w:jc w:val="center"/>
        </w:trPr>
        <w:tc>
          <w:tcPr>
            <w:tcW w:w="109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1AD1C53" w14:textId="77777777" w:rsidR="00F24019" w:rsidRDefault="00F24019">
            <w:pPr>
              <w:jc w:val="center"/>
            </w:pPr>
            <w:r>
              <w:rPr>
                <w:rFonts w:hint="eastAsia"/>
                <w:b/>
                <w:bCs/>
              </w:rPr>
              <w:t>字段</w:t>
            </w:r>
          </w:p>
        </w:tc>
        <w:tc>
          <w:tcPr>
            <w:tcW w:w="311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9247C0F" w14:textId="77777777" w:rsidR="00F24019" w:rsidRDefault="00F24019">
            <w:pPr>
              <w:jc w:val="center"/>
            </w:pPr>
            <w:r>
              <w:rPr>
                <w:rFonts w:hint="eastAsia"/>
                <w:b/>
                <w:bCs/>
              </w:rPr>
              <w:t>抓包值</w:t>
            </w:r>
          </w:p>
        </w:tc>
        <w:tc>
          <w:tcPr>
            <w:tcW w:w="4019" w:type="dxa"/>
            <w:tcBorders>
              <w:top w:val="single" w:sz="4" w:space="0" w:color="000000"/>
              <w:left w:val="single" w:sz="4" w:space="0" w:color="000000"/>
              <w:bottom w:val="single" w:sz="4" w:space="0" w:color="000000"/>
              <w:right w:val="single" w:sz="4" w:space="0" w:color="000000"/>
            </w:tcBorders>
            <w:shd w:val="clear" w:color="auto" w:fill="D9D9D9"/>
          </w:tcPr>
          <w:p w14:paraId="07B83879" w14:textId="77777777" w:rsidR="00F24019" w:rsidRDefault="00F24019">
            <w:pPr>
              <w:jc w:val="center"/>
            </w:pPr>
            <w:r>
              <w:rPr>
                <w:rFonts w:hint="eastAsia"/>
                <w:b/>
                <w:bCs/>
              </w:rPr>
              <w:t>说明</w:t>
            </w:r>
          </w:p>
        </w:tc>
      </w:tr>
      <w:tr w:rsidR="00F24019" w14:paraId="4D6891EE" w14:textId="77777777">
        <w:trPr>
          <w:jc w:val="center"/>
        </w:trPr>
        <w:tc>
          <w:tcPr>
            <w:tcW w:w="109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39439DB" w14:textId="77777777" w:rsidR="00F24019" w:rsidRDefault="00F24019">
            <w:pPr>
              <w:jc w:val="center"/>
            </w:pPr>
            <w:r>
              <w:t>o=</w:t>
            </w:r>
          </w:p>
        </w:tc>
        <w:tc>
          <w:tcPr>
            <w:tcW w:w="31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87C63D8" w14:textId="77777777" w:rsidR="00F24019" w:rsidRDefault="00F24019">
            <w:r>
              <w:t>wty 883 3379 IN IP4 10.129.1.37</w:t>
            </w:r>
          </w:p>
        </w:tc>
        <w:tc>
          <w:tcPr>
            <w:tcW w:w="4019" w:type="dxa"/>
            <w:tcBorders>
              <w:top w:val="single" w:sz="4" w:space="0" w:color="000000"/>
              <w:left w:val="single" w:sz="4" w:space="0" w:color="000000"/>
              <w:bottom w:val="single" w:sz="4" w:space="0" w:color="000000"/>
              <w:right w:val="single" w:sz="4" w:space="0" w:color="000000"/>
            </w:tcBorders>
            <w:shd w:val="clear" w:color="auto" w:fill="auto"/>
          </w:tcPr>
          <w:p w14:paraId="670F34C7" w14:textId="77777777" w:rsidR="00F24019" w:rsidRDefault="00F24019">
            <w:r>
              <w:rPr>
                <w:rFonts w:hint="eastAsia"/>
              </w:rPr>
              <w:t>会话发起者为</w:t>
            </w:r>
            <w:r>
              <w:rPr>
                <w:rFonts w:hint="eastAsia"/>
              </w:rPr>
              <w:t xml:space="preserve"> wty</w:t>
            </w:r>
            <w:r>
              <w:rPr>
                <w:rFonts w:hint="eastAsia"/>
              </w:rPr>
              <w:t>，</w:t>
            </w:r>
            <w:r>
              <w:rPr>
                <w:rFonts w:hint="eastAsia"/>
              </w:rPr>
              <w:t xml:space="preserve">IP </w:t>
            </w:r>
            <w:r>
              <w:rPr>
                <w:rFonts w:hint="eastAsia"/>
              </w:rPr>
              <w:t>地址为</w:t>
            </w:r>
            <w:r>
              <w:rPr>
                <w:rFonts w:hint="eastAsia"/>
              </w:rPr>
              <w:t xml:space="preserve"> 10.129.1.37</w:t>
            </w:r>
            <w:r>
              <w:rPr>
                <w:rFonts w:hint="eastAsia"/>
              </w:rPr>
              <w:t>，</w:t>
            </w:r>
            <w:r>
              <w:rPr>
                <w:rFonts w:hint="eastAsia"/>
              </w:rPr>
              <w:t xml:space="preserve">Session Version </w:t>
            </w:r>
            <w:r>
              <w:rPr>
                <w:rFonts w:hint="eastAsia"/>
              </w:rPr>
              <w:t>为</w:t>
            </w:r>
            <w:r>
              <w:rPr>
                <w:rFonts w:hint="eastAsia"/>
              </w:rPr>
              <w:t xml:space="preserve"> 3379</w:t>
            </w:r>
          </w:p>
        </w:tc>
      </w:tr>
      <w:tr w:rsidR="00F24019" w14:paraId="4903D950" w14:textId="77777777">
        <w:trPr>
          <w:jc w:val="center"/>
        </w:trPr>
        <w:tc>
          <w:tcPr>
            <w:tcW w:w="109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FB336EC" w14:textId="77777777" w:rsidR="00F24019" w:rsidRDefault="00F24019">
            <w:pPr>
              <w:jc w:val="center"/>
            </w:pPr>
            <w:r>
              <w:t>c=</w:t>
            </w:r>
          </w:p>
        </w:tc>
        <w:tc>
          <w:tcPr>
            <w:tcW w:w="31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94EBEF2" w14:textId="77777777" w:rsidR="00F24019" w:rsidRDefault="00F24019">
            <w:r>
              <w:t>IN IP4 10.129.1.37</w:t>
            </w:r>
          </w:p>
        </w:tc>
        <w:tc>
          <w:tcPr>
            <w:tcW w:w="4019" w:type="dxa"/>
            <w:tcBorders>
              <w:top w:val="single" w:sz="4" w:space="0" w:color="000000"/>
              <w:left w:val="single" w:sz="4" w:space="0" w:color="000000"/>
              <w:bottom w:val="single" w:sz="4" w:space="0" w:color="000000"/>
              <w:right w:val="single" w:sz="4" w:space="0" w:color="000000"/>
            </w:tcBorders>
            <w:shd w:val="clear" w:color="auto" w:fill="auto"/>
          </w:tcPr>
          <w:p w14:paraId="3D002122" w14:textId="77777777" w:rsidR="00F24019" w:rsidRDefault="00F24019">
            <w:r>
              <w:rPr>
                <w:rFonts w:hint="eastAsia"/>
              </w:rPr>
              <w:t>媒体连接地址，即主叫希望接收</w:t>
            </w:r>
            <w:r>
              <w:rPr>
                <w:rFonts w:hint="eastAsia"/>
              </w:rPr>
              <w:t xml:space="preserve"> RTP </w:t>
            </w:r>
            <w:r>
              <w:rPr>
                <w:rFonts w:hint="eastAsia"/>
              </w:rPr>
              <w:t>的</w:t>
            </w:r>
            <w:r>
              <w:rPr>
                <w:rFonts w:hint="eastAsia"/>
              </w:rPr>
              <w:lastRenderedPageBreak/>
              <w:t>主机地址</w:t>
            </w:r>
          </w:p>
        </w:tc>
      </w:tr>
      <w:tr w:rsidR="00F24019" w14:paraId="58F1A4F4" w14:textId="77777777">
        <w:trPr>
          <w:jc w:val="center"/>
        </w:trPr>
        <w:tc>
          <w:tcPr>
            <w:tcW w:w="109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3B4A23D" w14:textId="77777777" w:rsidR="00F24019" w:rsidRDefault="00F24019">
            <w:pPr>
              <w:jc w:val="center"/>
            </w:pPr>
            <w:r>
              <w:lastRenderedPageBreak/>
              <w:t>m=audio</w:t>
            </w:r>
          </w:p>
        </w:tc>
        <w:tc>
          <w:tcPr>
            <w:tcW w:w="31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3C0BF46" w14:textId="77777777" w:rsidR="00F24019" w:rsidRDefault="00F24019">
            <w:r>
              <w:t>38250 RTP/AVP 0 8 101</w:t>
            </w:r>
          </w:p>
        </w:tc>
        <w:tc>
          <w:tcPr>
            <w:tcW w:w="4019" w:type="dxa"/>
            <w:tcBorders>
              <w:top w:val="single" w:sz="4" w:space="0" w:color="000000"/>
              <w:left w:val="single" w:sz="4" w:space="0" w:color="000000"/>
              <w:bottom w:val="single" w:sz="4" w:space="0" w:color="000000"/>
              <w:right w:val="single" w:sz="4" w:space="0" w:color="000000"/>
            </w:tcBorders>
            <w:shd w:val="clear" w:color="auto" w:fill="auto"/>
          </w:tcPr>
          <w:p w14:paraId="0476B45A" w14:textId="77777777" w:rsidR="00F24019" w:rsidRDefault="00F24019">
            <w:r>
              <w:rPr>
                <w:rFonts w:hint="eastAsia"/>
              </w:rPr>
              <w:t>音频</w:t>
            </w:r>
            <w:r>
              <w:rPr>
                <w:rFonts w:hint="eastAsia"/>
              </w:rPr>
              <w:t xml:space="preserve"> RTP </w:t>
            </w:r>
            <w:r>
              <w:rPr>
                <w:rFonts w:hint="eastAsia"/>
              </w:rPr>
              <w:t>端口为</w:t>
            </w:r>
            <w:r>
              <w:rPr>
                <w:rFonts w:hint="eastAsia"/>
              </w:rPr>
              <w:t xml:space="preserve"> 38250</w:t>
            </w:r>
            <w:r>
              <w:rPr>
                <w:rFonts w:hint="eastAsia"/>
              </w:rPr>
              <w:t>，负载类型</w:t>
            </w:r>
            <w:r>
              <w:rPr>
                <w:rFonts w:hint="eastAsia"/>
              </w:rPr>
              <w:t xml:space="preserve"> 0</w:t>
            </w:r>
            <w:r>
              <w:rPr>
                <w:rFonts w:hint="eastAsia"/>
              </w:rPr>
              <w:t>、</w:t>
            </w:r>
            <w:r>
              <w:rPr>
                <w:rFonts w:hint="eastAsia"/>
              </w:rPr>
              <w:t>8</w:t>
            </w:r>
            <w:r>
              <w:rPr>
                <w:rFonts w:hint="eastAsia"/>
              </w:rPr>
              <w:t>、</w:t>
            </w:r>
            <w:r>
              <w:rPr>
                <w:rFonts w:hint="eastAsia"/>
              </w:rPr>
              <w:t xml:space="preserve">101 </w:t>
            </w:r>
            <w:r>
              <w:rPr>
                <w:rFonts w:hint="eastAsia"/>
              </w:rPr>
              <w:t>分别表示</w:t>
            </w:r>
            <w:r>
              <w:rPr>
                <w:rFonts w:hint="eastAsia"/>
              </w:rPr>
              <w:t xml:space="preserve"> PCMU</w:t>
            </w:r>
            <w:r>
              <w:rPr>
                <w:rFonts w:hint="eastAsia"/>
              </w:rPr>
              <w:t>、</w:t>
            </w:r>
            <w:r>
              <w:rPr>
                <w:rFonts w:hint="eastAsia"/>
              </w:rPr>
              <w:t xml:space="preserve">PCMA </w:t>
            </w:r>
            <w:r>
              <w:rPr>
                <w:rFonts w:hint="eastAsia"/>
              </w:rPr>
              <w:t>和</w:t>
            </w:r>
            <w:r>
              <w:rPr>
                <w:rFonts w:hint="eastAsia"/>
              </w:rPr>
              <w:t xml:space="preserve"> telephone-event</w:t>
            </w:r>
          </w:p>
        </w:tc>
      </w:tr>
      <w:tr w:rsidR="00F24019" w14:paraId="78686D46" w14:textId="77777777">
        <w:trPr>
          <w:jc w:val="center"/>
        </w:trPr>
        <w:tc>
          <w:tcPr>
            <w:tcW w:w="109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95210B0" w14:textId="77777777" w:rsidR="00F24019" w:rsidRDefault="00F24019">
            <w:pPr>
              <w:jc w:val="center"/>
            </w:pPr>
            <w:r>
              <w:t>a=rtpmap</w:t>
            </w:r>
          </w:p>
        </w:tc>
        <w:tc>
          <w:tcPr>
            <w:tcW w:w="31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C5706ED" w14:textId="77777777" w:rsidR="00F24019" w:rsidRDefault="00F24019">
            <w:r>
              <w:t>101 telephone-event/8000</w:t>
            </w:r>
          </w:p>
        </w:tc>
        <w:tc>
          <w:tcPr>
            <w:tcW w:w="4019" w:type="dxa"/>
            <w:tcBorders>
              <w:top w:val="single" w:sz="4" w:space="0" w:color="000000"/>
              <w:left w:val="single" w:sz="4" w:space="0" w:color="000000"/>
              <w:bottom w:val="single" w:sz="4" w:space="0" w:color="000000"/>
              <w:right w:val="single" w:sz="4" w:space="0" w:color="000000"/>
            </w:tcBorders>
            <w:shd w:val="clear" w:color="auto" w:fill="auto"/>
          </w:tcPr>
          <w:p w14:paraId="61B1ADE1" w14:textId="77777777" w:rsidR="00F24019" w:rsidRDefault="00F24019">
            <w:r>
              <w:rPr>
                <w:rFonts w:hint="eastAsia"/>
              </w:rPr>
              <w:t>显式说明</w:t>
            </w:r>
            <w:r>
              <w:rPr>
                <w:rFonts w:hint="eastAsia"/>
              </w:rPr>
              <w:t xml:space="preserve"> 101 </w:t>
            </w:r>
            <w:r>
              <w:rPr>
                <w:rFonts w:hint="eastAsia"/>
              </w:rPr>
              <w:t>对应</w:t>
            </w:r>
            <w:r>
              <w:rPr>
                <w:rFonts w:hint="eastAsia"/>
              </w:rPr>
              <w:t xml:space="preserve"> DTMF </w:t>
            </w:r>
            <w:r>
              <w:rPr>
                <w:rFonts w:hint="eastAsia"/>
              </w:rPr>
              <w:t>事件，采样时钟率为</w:t>
            </w:r>
            <w:r>
              <w:rPr>
                <w:rFonts w:hint="eastAsia"/>
              </w:rPr>
              <w:t xml:space="preserve"> 8000Hz</w:t>
            </w:r>
          </w:p>
        </w:tc>
      </w:tr>
      <w:tr w:rsidR="00F24019" w14:paraId="381FFA98" w14:textId="77777777">
        <w:trPr>
          <w:jc w:val="center"/>
        </w:trPr>
        <w:tc>
          <w:tcPr>
            <w:tcW w:w="109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934FCC8" w14:textId="77777777" w:rsidR="00F24019" w:rsidRDefault="00F24019">
            <w:pPr>
              <w:jc w:val="center"/>
            </w:pPr>
            <w:r>
              <w:t>a=rtcp</w:t>
            </w:r>
          </w:p>
        </w:tc>
        <w:tc>
          <w:tcPr>
            <w:tcW w:w="31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0D2634A" w14:textId="77777777" w:rsidR="00F24019" w:rsidRDefault="00F24019">
            <w:r>
              <w:t>47725</w:t>
            </w:r>
          </w:p>
        </w:tc>
        <w:tc>
          <w:tcPr>
            <w:tcW w:w="4019" w:type="dxa"/>
            <w:tcBorders>
              <w:top w:val="single" w:sz="4" w:space="0" w:color="000000"/>
              <w:left w:val="single" w:sz="4" w:space="0" w:color="000000"/>
              <w:bottom w:val="single" w:sz="4" w:space="0" w:color="000000"/>
              <w:right w:val="single" w:sz="4" w:space="0" w:color="000000"/>
            </w:tcBorders>
            <w:shd w:val="clear" w:color="auto" w:fill="auto"/>
          </w:tcPr>
          <w:p w14:paraId="0237F789" w14:textId="77777777" w:rsidR="00F24019" w:rsidRDefault="00F24019">
            <w:r>
              <w:rPr>
                <w:rFonts w:hint="eastAsia"/>
              </w:rPr>
              <w:t>主叫音频</w:t>
            </w:r>
            <w:r>
              <w:rPr>
                <w:rFonts w:hint="eastAsia"/>
              </w:rPr>
              <w:t xml:space="preserve"> RTCP </w:t>
            </w:r>
            <w:r>
              <w:rPr>
                <w:rFonts w:hint="eastAsia"/>
              </w:rPr>
              <w:t>端口，用于媒体质量反馈与控制</w:t>
            </w:r>
          </w:p>
        </w:tc>
      </w:tr>
    </w:tbl>
    <w:p w14:paraId="3DDD590F" w14:textId="77777777" w:rsidR="00F24019" w:rsidRDefault="00F24019">
      <w:pPr>
        <w:ind w:firstLine="308"/>
      </w:pPr>
    </w:p>
    <w:p w14:paraId="6FAE7BFF" w14:textId="77777777" w:rsidR="00F24019" w:rsidRDefault="00F24019">
      <w:pPr>
        <w:ind w:firstLine="308"/>
        <w:rPr>
          <w:b/>
          <w:bCs/>
        </w:rPr>
      </w:pPr>
      <w:r>
        <w:rPr>
          <w:rFonts w:hint="eastAsia"/>
        </w:rPr>
        <w:t>其中，</w:t>
      </w:r>
      <w:r>
        <w:rPr>
          <w:rFonts w:hint="eastAsia"/>
        </w:rPr>
        <w:t xml:space="preserve">Frame 1949 </w:t>
      </w:r>
      <w:r>
        <w:rPr>
          <w:rFonts w:hint="eastAsia"/>
        </w:rPr>
        <w:t>的</w:t>
      </w:r>
      <w:r>
        <w:rPr>
          <w:rFonts w:hint="eastAsia"/>
        </w:rPr>
        <w:t xml:space="preserve"> m=audio </w:t>
      </w:r>
      <w:r>
        <w:rPr>
          <w:rFonts w:hint="eastAsia"/>
        </w:rPr>
        <w:t>只出现了一条媒体描述，没有任何</w:t>
      </w:r>
      <w:r>
        <w:rPr>
          <w:rFonts w:hint="eastAsia"/>
        </w:rPr>
        <w:t xml:space="preserve"> m=video </w:t>
      </w:r>
      <w:r>
        <w:rPr>
          <w:rFonts w:hint="eastAsia"/>
        </w:rPr>
        <w:t>字段，因此可以确认初始会话仅协商语音。需要注意的是，</w:t>
      </w:r>
      <w:r>
        <w:rPr>
          <w:rFonts w:hint="eastAsia"/>
        </w:rPr>
        <w:t xml:space="preserve">PCMU </w:t>
      </w:r>
      <w:r>
        <w:rPr>
          <w:rFonts w:hint="eastAsia"/>
        </w:rPr>
        <w:t>和</w:t>
      </w:r>
      <w:r>
        <w:rPr>
          <w:rFonts w:hint="eastAsia"/>
        </w:rPr>
        <w:t xml:space="preserve"> PCMA </w:t>
      </w:r>
      <w:r>
        <w:rPr>
          <w:rFonts w:hint="eastAsia"/>
        </w:rPr>
        <w:t>在</w:t>
      </w:r>
      <w:r>
        <w:rPr>
          <w:rFonts w:hint="eastAsia"/>
        </w:rPr>
        <w:t xml:space="preserve"> RTP/AVP </w:t>
      </w:r>
      <w:r>
        <w:rPr>
          <w:rFonts w:hint="eastAsia"/>
        </w:rPr>
        <w:t>中属于静态负载类型，抓包里即使没有单独出现</w:t>
      </w:r>
      <w:r>
        <w:rPr>
          <w:rFonts w:hint="eastAsia"/>
        </w:rPr>
        <w:t xml:space="preserve"> a=rtpmap:0 </w:t>
      </w:r>
      <w:r>
        <w:rPr>
          <w:rFonts w:hint="eastAsia"/>
        </w:rPr>
        <w:t>或</w:t>
      </w:r>
      <w:r>
        <w:rPr>
          <w:rFonts w:hint="eastAsia"/>
        </w:rPr>
        <w:t xml:space="preserve"> a=rtpmap:8</w:t>
      </w:r>
      <w:r>
        <w:rPr>
          <w:rFonts w:hint="eastAsia"/>
        </w:rPr>
        <w:t>，也仍然可以根据负载类型</w:t>
      </w:r>
      <w:r>
        <w:rPr>
          <w:rFonts w:hint="eastAsia"/>
        </w:rPr>
        <w:t xml:space="preserve"> 0 </w:t>
      </w:r>
      <w:r>
        <w:rPr>
          <w:rFonts w:hint="eastAsia"/>
        </w:rPr>
        <w:t>和</w:t>
      </w:r>
      <w:r>
        <w:rPr>
          <w:rFonts w:hint="eastAsia"/>
        </w:rPr>
        <w:t xml:space="preserve"> 8 </w:t>
      </w:r>
      <w:r>
        <w:rPr>
          <w:rFonts w:hint="eastAsia"/>
        </w:rPr>
        <w:t>识别为</w:t>
      </w:r>
      <w:r>
        <w:rPr>
          <w:rFonts w:hint="eastAsia"/>
        </w:rPr>
        <w:t xml:space="preserve"> G.711 </w:t>
      </w:r>
      <w:r>
        <w:rPr>
          <w:rFonts w:hint="eastAsia"/>
        </w:rPr>
        <w:t>μ</w:t>
      </w:r>
      <w:r>
        <w:rPr>
          <w:rFonts w:hint="eastAsia"/>
        </w:rPr>
        <w:t xml:space="preserve">-law </w:t>
      </w:r>
      <w:r>
        <w:rPr>
          <w:rFonts w:hint="eastAsia"/>
        </w:rPr>
        <w:t>与</w:t>
      </w:r>
      <w:r>
        <w:rPr>
          <w:rFonts w:hint="eastAsia"/>
        </w:rPr>
        <w:t xml:space="preserve"> G.711 A-law</w:t>
      </w:r>
      <w:r>
        <w:rPr>
          <w:rFonts w:hint="eastAsia"/>
        </w:rPr>
        <w:t>。</w:t>
      </w:r>
      <w:r>
        <w:rPr>
          <w:rFonts w:hint="eastAsia"/>
        </w:rPr>
        <w:t xml:space="preserve">telephone-event </w:t>
      </w:r>
      <w:r>
        <w:rPr>
          <w:rFonts w:hint="eastAsia"/>
        </w:rPr>
        <w:t>则通过</w:t>
      </w:r>
      <w:r>
        <w:rPr>
          <w:rFonts w:hint="eastAsia"/>
        </w:rPr>
        <w:t xml:space="preserve"> a=rtpmap:101 telephone-event/8000 </w:t>
      </w:r>
      <w:r>
        <w:rPr>
          <w:rFonts w:hint="eastAsia"/>
        </w:rPr>
        <w:t>明确指出其用于</w:t>
      </w:r>
      <w:r>
        <w:rPr>
          <w:rFonts w:hint="eastAsia"/>
        </w:rPr>
        <w:t xml:space="preserve"> DTMF </w:t>
      </w:r>
      <w:r>
        <w:rPr>
          <w:rFonts w:hint="eastAsia"/>
        </w:rPr>
        <w:t>按键事件。</w:t>
      </w:r>
    </w:p>
    <w:p w14:paraId="13D7E6E4" w14:textId="77777777" w:rsidR="00F24019" w:rsidRPr="00547D2E" w:rsidRDefault="00F24019">
      <w:pPr>
        <w:ind w:firstLine="308"/>
      </w:pPr>
      <w:r w:rsidRPr="00547D2E">
        <w:rPr>
          <w:rFonts w:hint="eastAsia"/>
        </w:rPr>
        <w:t>其次分析手机</w:t>
      </w:r>
      <w:r w:rsidRPr="00547D2E">
        <w:rPr>
          <w:rFonts w:hint="eastAsia"/>
        </w:rPr>
        <w:t xml:space="preserve"> 1 </w:t>
      </w:r>
      <w:r w:rsidRPr="00547D2E">
        <w:rPr>
          <w:rFonts w:hint="eastAsia"/>
        </w:rPr>
        <w:t>发起视频切换时的</w:t>
      </w:r>
      <w:r w:rsidRPr="00547D2E">
        <w:rPr>
          <w:rFonts w:hint="eastAsia"/>
        </w:rPr>
        <w:t xml:space="preserve"> re-INVITE</w:t>
      </w:r>
      <w:r w:rsidRPr="00547D2E">
        <w:rPr>
          <w:rFonts w:hint="eastAsia"/>
        </w:rPr>
        <w:t>。</w:t>
      </w:r>
      <w:r w:rsidRPr="00547D2E">
        <w:rPr>
          <w:rFonts w:hint="eastAsia"/>
        </w:rPr>
        <w:t xml:space="preserve">Frame 6091 </w:t>
      </w:r>
      <w:r w:rsidRPr="00547D2E">
        <w:rPr>
          <w:rFonts w:hint="eastAsia"/>
        </w:rPr>
        <w:t>在保留原有音频描述的同时，新增了视频媒体描述，这正是“语音切换为视频呼叫”的核心信令变化。其</w:t>
      </w:r>
      <w:r w:rsidRPr="00547D2E">
        <w:rPr>
          <w:rFonts w:hint="eastAsia"/>
        </w:rPr>
        <w:t xml:space="preserve"> SDP </w:t>
      </w:r>
      <w:r w:rsidRPr="00547D2E">
        <w:rPr>
          <w:rFonts w:hint="eastAsia"/>
        </w:rPr>
        <w:t>关键字段如下：</w:t>
      </w:r>
    </w:p>
    <w:tbl>
      <w:tblPr>
        <w:tblW w:w="0" w:type="auto"/>
        <w:jc w:val="center"/>
        <w:tblLayout w:type="fixed"/>
        <w:tblLook w:val="0000" w:firstRow="0" w:lastRow="0" w:firstColumn="0" w:lastColumn="0" w:noHBand="0" w:noVBand="0"/>
      </w:tblPr>
      <w:tblGrid>
        <w:gridCol w:w="1099"/>
        <w:gridCol w:w="3119"/>
        <w:gridCol w:w="4018"/>
      </w:tblGrid>
      <w:tr w:rsidR="00F24019" w14:paraId="5F888B98" w14:textId="77777777" w:rsidTr="00547D2E">
        <w:trPr>
          <w:jc w:val="center"/>
        </w:trPr>
        <w:tc>
          <w:tcPr>
            <w:tcW w:w="109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CC1790A" w14:textId="77777777" w:rsidR="00F24019" w:rsidRDefault="00F24019">
            <w:pPr>
              <w:jc w:val="center"/>
            </w:pPr>
            <w:r>
              <w:rPr>
                <w:rFonts w:hint="eastAsia"/>
                <w:b/>
                <w:bCs/>
              </w:rPr>
              <w:t>字段</w:t>
            </w:r>
          </w:p>
        </w:tc>
        <w:tc>
          <w:tcPr>
            <w:tcW w:w="311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54D6807" w14:textId="77777777" w:rsidR="00F24019" w:rsidRDefault="00F24019">
            <w:pPr>
              <w:jc w:val="center"/>
            </w:pPr>
            <w:r>
              <w:rPr>
                <w:rFonts w:hint="eastAsia"/>
                <w:b/>
                <w:bCs/>
              </w:rPr>
              <w:t>抓包值</w:t>
            </w:r>
          </w:p>
        </w:tc>
        <w:tc>
          <w:tcPr>
            <w:tcW w:w="4018" w:type="dxa"/>
            <w:tcBorders>
              <w:top w:val="single" w:sz="4" w:space="0" w:color="000000"/>
              <w:left w:val="single" w:sz="4" w:space="0" w:color="000000"/>
              <w:bottom w:val="single" w:sz="4" w:space="0" w:color="000000"/>
              <w:right w:val="single" w:sz="4" w:space="0" w:color="000000"/>
            </w:tcBorders>
            <w:shd w:val="clear" w:color="auto" w:fill="D9D9D9"/>
          </w:tcPr>
          <w:p w14:paraId="059C7D88" w14:textId="77777777" w:rsidR="00F24019" w:rsidRDefault="00F24019">
            <w:pPr>
              <w:jc w:val="center"/>
            </w:pPr>
            <w:r>
              <w:rPr>
                <w:rFonts w:hint="eastAsia"/>
                <w:b/>
                <w:bCs/>
              </w:rPr>
              <w:t>说明</w:t>
            </w:r>
          </w:p>
        </w:tc>
      </w:tr>
      <w:tr w:rsidR="00F24019" w14:paraId="23A2F6BC" w14:textId="77777777" w:rsidTr="00547D2E">
        <w:trPr>
          <w:jc w:val="center"/>
        </w:trPr>
        <w:tc>
          <w:tcPr>
            <w:tcW w:w="109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460211C" w14:textId="77777777" w:rsidR="00F24019" w:rsidRDefault="00F24019">
            <w:pPr>
              <w:jc w:val="center"/>
            </w:pPr>
            <w:r>
              <w:t>o=</w:t>
            </w:r>
          </w:p>
        </w:tc>
        <w:tc>
          <w:tcPr>
            <w:tcW w:w="31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6E2EF4F" w14:textId="77777777" w:rsidR="00F24019" w:rsidRDefault="00F24019">
            <w:r>
              <w:t>wty 883 3380 IN IP4 10.129.1.37</w:t>
            </w:r>
          </w:p>
        </w:tc>
        <w:tc>
          <w:tcPr>
            <w:tcW w:w="4018" w:type="dxa"/>
            <w:tcBorders>
              <w:top w:val="single" w:sz="4" w:space="0" w:color="000000"/>
              <w:left w:val="single" w:sz="4" w:space="0" w:color="000000"/>
              <w:bottom w:val="single" w:sz="4" w:space="0" w:color="000000"/>
              <w:right w:val="single" w:sz="4" w:space="0" w:color="000000"/>
            </w:tcBorders>
            <w:shd w:val="clear" w:color="auto" w:fill="auto"/>
          </w:tcPr>
          <w:p w14:paraId="0B039620" w14:textId="77777777" w:rsidR="00F24019" w:rsidRDefault="00F24019">
            <w:r>
              <w:rPr>
                <w:rFonts w:hint="eastAsia"/>
              </w:rPr>
              <w:t>与语音</w:t>
            </w:r>
            <w:r>
              <w:rPr>
                <w:rFonts w:hint="eastAsia"/>
              </w:rPr>
              <w:t xml:space="preserve"> INVITE </w:t>
            </w:r>
            <w:r>
              <w:rPr>
                <w:rFonts w:hint="eastAsia"/>
              </w:rPr>
              <w:t>相比，</w:t>
            </w:r>
            <w:r>
              <w:rPr>
                <w:rFonts w:hint="eastAsia"/>
              </w:rPr>
              <w:t xml:space="preserve">Session Version </w:t>
            </w:r>
            <w:r>
              <w:rPr>
                <w:rFonts w:hint="eastAsia"/>
              </w:rPr>
              <w:t>从</w:t>
            </w:r>
            <w:r>
              <w:rPr>
                <w:rFonts w:hint="eastAsia"/>
              </w:rPr>
              <w:t xml:space="preserve"> 3379 </w:t>
            </w:r>
            <w:r>
              <w:rPr>
                <w:rFonts w:hint="eastAsia"/>
              </w:rPr>
              <w:t>增加到</w:t>
            </w:r>
            <w:r>
              <w:rPr>
                <w:rFonts w:hint="eastAsia"/>
              </w:rPr>
              <w:t xml:space="preserve"> 3380</w:t>
            </w:r>
            <w:r>
              <w:rPr>
                <w:rFonts w:hint="eastAsia"/>
              </w:rPr>
              <w:t>，表示在原会话基础上更新媒体参数</w:t>
            </w:r>
          </w:p>
        </w:tc>
      </w:tr>
      <w:tr w:rsidR="00F24019" w14:paraId="3912E48F" w14:textId="77777777" w:rsidTr="00547D2E">
        <w:trPr>
          <w:jc w:val="center"/>
        </w:trPr>
        <w:tc>
          <w:tcPr>
            <w:tcW w:w="109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DE04B1C" w14:textId="77777777" w:rsidR="00F24019" w:rsidRDefault="00F24019">
            <w:pPr>
              <w:jc w:val="center"/>
            </w:pPr>
            <w:r>
              <w:t>m=audio</w:t>
            </w:r>
          </w:p>
        </w:tc>
        <w:tc>
          <w:tcPr>
            <w:tcW w:w="31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0AE4F94" w14:textId="77777777" w:rsidR="00F24019" w:rsidRDefault="00F24019">
            <w:r>
              <w:t>38250 RTP/AVP 0 8 101</w:t>
            </w:r>
          </w:p>
        </w:tc>
        <w:tc>
          <w:tcPr>
            <w:tcW w:w="4018" w:type="dxa"/>
            <w:tcBorders>
              <w:top w:val="single" w:sz="4" w:space="0" w:color="000000"/>
              <w:left w:val="single" w:sz="4" w:space="0" w:color="000000"/>
              <w:bottom w:val="single" w:sz="4" w:space="0" w:color="000000"/>
              <w:right w:val="single" w:sz="4" w:space="0" w:color="000000"/>
            </w:tcBorders>
            <w:shd w:val="clear" w:color="auto" w:fill="auto"/>
          </w:tcPr>
          <w:p w14:paraId="1A2FDBE0" w14:textId="77777777" w:rsidR="00F24019" w:rsidRDefault="00F24019">
            <w:r>
              <w:rPr>
                <w:rFonts w:hint="eastAsia"/>
              </w:rPr>
              <w:t>音频端口和编码集合保持不变，说明视频切换不会替换原语音媒体</w:t>
            </w:r>
          </w:p>
        </w:tc>
      </w:tr>
      <w:tr w:rsidR="00F24019" w14:paraId="6A4B9508" w14:textId="77777777" w:rsidTr="00547D2E">
        <w:trPr>
          <w:jc w:val="center"/>
        </w:trPr>
        <w:tc>
          <w:tcPr>
            <w:tcW w:w="109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4D72708" w14:textId="77777777" w:rsidR="00F24019" w:rsidRDefault="00F24019">
            <w:pPr>
              <w:jc w:val="center"/>
            </w:pPr>
            <w:r>
              <w:t>a=rtpmap</w:t>
            </w:r>
          </w:p>
        </w:tc>
        <w:tc>
          <w:tcPr>
            <w:tcW w:w="31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D0112A7" w14:textId="77777777" w:rsidR="00F24019" w:rsidRDefault="00F24019">
            <w:r>
              <w:t>101 telephone-event/8000</w:t>
            </w:r>
          </w:p>
        </w:tc>
        <w:tc>
          <w:tcPr>
            <w:tcW w:w="4018" w:type="dxa"/>
            <w:tcBorders>
              <w:top w:val="single" w:sz="4" w:space="0" w:color="000000"/>
              <w:left w:val="single" w:sz="4" w:space="0" w:color="000000"/>
              <w:bottom w:val="single" w:sz="4" w:space="0" w:color="000000"/>
              <w:right w:val="single" w:sz="4" w:space="0" w:color="000000"/>
            </w:tcBorders>
            <w:shd w:val="clear" w:color="auto" w:fill="auto"/>
          </w:tcPr>
          <w:p w14:paraId="5D358C13" w14:textId="77777777" w:rsidR="00F24019" w:rsidRDefault="00F24019">
            <w:r>
              <w:rPr>
                <w:rFonts w:hint="eastAsia"/>
              </w:rPr>
              <w:t>音频事件映射保持不变，仍使用</w:t>
            </w:r>
            <w:r>
              <w:rPr>
                <w:rFonts w:hint="eastAsia"/>
              </w:rPr>
              <w:t xml:space="preserve"> 8000Hz </w:t>
            </w:r>
            <w:r>
              <w:rPr>
                <w:rFonts w:hint="eastAsia"/>
              </w:rPr>
              <w:t>的</w:t>
            </w:r>
            <w:r>
              <w:rPr>
                <w:rFonts w:hint="eastAsia"/>
              </w:rPr>
              <w:t xml:space="preserve"> telephone-event</w:t>
            </w:r>
          </w:p>
        </w:tc>
      </w:tr>
      <w:tr w:rsidR="00F24019" w14:paraId="01FBD4C3" w14:textId="77777777" w:rsidTr="00547D2E">
        <w:trPr>
          <w:jc w:val="center"/>
        </w:trPr>
        <w:tc>
          <w:tcPr>
            <w:tcW w:w="109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0A155D4" w14:textId="77777777" w:rsidR="00F24019" w:rsidRDefault="00F24019">
            <w:pPr>
              <w:jc w:val="center"/>
            </w:pPr>
            <w:r>
              <w:t>m=video</w:t>
            </w:r>
          </w:p>
        </w:tc>
        <w:tc>
          <w:tcPr>
            <w:tcW w:w="31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866A4DE" w14:textId="77777777" w:rsidR="00F24019" w:rsidRDefault="00F24019">
            <w:r>
              <w:t>46885 RTP/AVP 96 97 98 99</w:t>
            </w:r>
          </w:p>
        </w:tc>
        <w:tc>
          <w:tcPr>
            <w:tcW w:w="4018" w:type="dxa"/>
            <w:tcBorders>
              <w:top w:val="single" w:sz="4" w:space="0" w:color="000000"/>
              <w:left w:val="single" w:sz="4" w:space="0" w:color="000000"/>
              <w:bottom w:val="single" w:sz="4" w:space="0" w:color="000000"/>
              <w:right w:val="single" w:sz="4" w:space="0" w:color="000000"/>
            </w:tcBorders>
            <w:shd w:val="clear" w:color="auto" w:fill="auto"/>
          </w:tcPr>
          <w:p w14:paraId="14CFC66C" w14:textId="77777777" w:rsidR="00F24019" w:rsidRDefault="00F24019">
            <w:r>
              <w:rPr>
                <w:rFonts w:hint="eastAsia"/>
              </w:rPr>
              <w:t>新增视频</w:t>
            </w:r>
            <w:r>
              <w:rPr>
                <w:rFonts w:hint="eastAsia"/>
              </w:rPr>
              <w:t xml:space="preserve"> RTP </w:t>
            </w:r>
            <w:r>
              <w:rPr>
                <w:rFonts w:hint="eastAsia"/>
              </w:rPr>
              <w:t>端口</w:t>
            </w:r>
            <w:r>
              <w:rPr>
                <w:rFonts w:hint="eastAsia"/>
              </w:rPr>
              <w:t xml:space="preserve"> 46885</w:t>
            </w:r>
            <w:r>
              <w:rPr>
                <w:rFonts w:hint="eastAsia"/>
              </w:rPr>
              <w:t>，并声明四种可选视频负载类型</w:t>
            </w:r>
            <w:r>
              <w:rPr>
                <w:rFonts w:hint="eastAsia"/>
              </w:rPr>
              <w:t xml:space="preserve"> 96</w:t>
            </w:r>
            <w:r>
              <w:rPr>
                <w:rFonts w:hint="eastAsia"/>
              </w:rPr>
              <w:t>、</w:t>
            </w:r>
            <w:r>
              <w:rPr>
                <w:rFonts w:hint="eastAsia"/>
              </w:rPr>
              <w:t>97</w:t>
            </w:r>
            <w:r>
              <w:rPr>
                <w:rFonts w:hint="eastAsia"/>
              </w:rPr>
              <w:t>、</w:t>
            </w:r>
            <w:r>
              <w:rPr>
                <w:rFonts w:hint="eastAsia"/>
              </w:rPr>
              <w:t>98</w:t>
            </w:r>
            <w:r>
              <w:rPr>
                <w:rFonts w:hint="eastAsia"/>
              </w:rPr>
              <w:t>、</w:t>
            </w:r>
            <w:r>
              <w:rPr>
                <w:rFonts w:hint="eastAsia"/>
              </w:rPr>
              <w:t>99</w:t>
            </w:r>
          </w:p>
        </w:tc>
      </w:tr>
      <w:tr w:rsidR="00F24019" w14:paraId="7B02D381" w14:textId="77777777" w:rsidTr="00547D2E">
        <w:trPr>
          <w:jc w:val="center"/>
        </w:trPr>
        <w:tc>
          <w:tcPr>
            <w:tcW w:w="109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51DE0CE" w14:textId="77777777" w:rsidR="00F24019" w:rsidRDefault="00F24019">
            <w:pPr>
              <w:jc w:val="center"/>
            </w:pPr>
            <w:r>
              <w:t>a=rtpmap</w:t>
            </w:r>
          </w:p>
        </w:tc>
        <w:tc>
          <w:tcPr>
            <w:tcW w:w="31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6461FDF" w14:textId="77777777" w:rsidR="00F24019" w:rsidRDefault="00F24019">
            <w:r>
              <w:t>96 H265/90000</w:t>
            </w:r>
          </w:p>
        </w:tc>
        <w:tc>
          <w:tcPr>
            <w:tcW w:w="4018" w:type="dxa"/>
            <w:tcBorders>
              <w:top w:val="single" w:sz="4" w:space="0" w:color="000000"/>
              <w:left w:val="single" w:sz="4" w:space="0" w:color="000000"/>
              <w:bottom w:val="single" w:sz="4" w:space="0" w:color="000000"/>
              <w:right w:val="single" w:sz="4" w:space="0" w:color="000000"/>
            </w:tcBorders>
            <w:shd w:val="clear" w:color="auto" w:fill="auto"/>
          </w:tcPr>
          <w:p w14:paraId="5B41811B" w14:textId="77777777" w:rsidR="00F24019" w:rsidRDefault="00F24019">
            <w:r>
              <w:rPr>
                <w:rFonts w:hint="eastAsia"/>
              </w:rPr>
              <w:t>负载类型</w:t>
            </w:r>
            <w:r>
              <w:rPr>
                <w:rFonts w:hint="eastAsia"/>
              </w:rPr>
              <w:t xml:space="preserve"> 96 </w:t>
            </w:r>
            <w:r>
              <w:rPr>
                <w:rFonts w:hint="eastAsia"/>
              </w:rPr>
              <w:t>映射为</w:t>
            </w:r>
            <w:r>
              <w:rPr>
                <w:rFonts w:hint="eastAsia"/>
              </w:rPr>
              <w:t xml:space="preserve"> H.265</w:t>
            </w:r>
            <w:r>
              <w:rPr>
                <w:rFonts w:hint="eastAsia"/>
              </w:rPr>
              <w:t>，时钟率为</w:t>
            </w:r>
            <w:r>
              <w:rPr>
                <w:rFonts w:hint="eastAsia"/>
              </w:rPr>
              <w:t xml:space="preserve"> 90000Hz</w:t>
            </w:r>
          </w:p>
        </w:tc>
      </w:tr>
      <w:tr w:rsidR="00F24019" w14:paraId="2349B623" w14:textId="77777777" w:rsidTr="00547D2E">
        <w:trPr>
          <w:jc w:val="center"/>
        </w:trPr>
        <w:tc>
          <w:tcPr>
            <w:tcW w:w="109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678EEE1" w14:textId="77777777" w:rsidR="00F24019" w:rsidRDefault="00F24019">
            <w:pPr>
              <w:jc w:val="center"/>
            </w:pPr>
            <w:r>
              <w:t>a=rtpmap</w:t>
            </w:r>
          </w:p>
        </w:tc>
        <w:tc>
          <w:tcPr>
            <w:tcW w:w="31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87100AF" w14:textId="77777777" w:rsidR="00F24019" w:rsidRDefault="00F24019">
            <w:r>
              <w:t>97 H264/90000</w:t>
            </w:r>
          </w:p>
        </w:tc>
        <w:tc>
          <w:tcPr>
            <w:tcW w:w="4018" w:type="dxa"/>
            <w:tcBorders>
              <w:top w:val="single" w:sz="4" w:space="0" w:color="000000"/>
              <w:left w:val="single" w:sz="4" w:space="0" w:color="000000"/>
              <w:bottom w:val="single" w:sz="4" w:space="0" w:color="000000"/>
              <w:right w:val="single" w:sz="4" w:space="0" w:color="000000"/>
            </w:tcBorders>
            <w:shd w:val="clear" w:color="auto" w:fill="auto"/>
          </w:tcPr>
          <w:p w14:paraId="02341657" w14:textId="77777777" w:rsidR="00F24019" w:rsidRDefault="00F24019">
            <w:r>
              <w:rPr>
                <w:rFonts w:hint="eastAsia"/>
              </w:rPr>
              <w:t>负载类型</w:t>
            </w:r>
            <w:r>
              <w:rPr>
                <w:rFonts w:hint="eastAsia"/>
              </w:rPr>
              <w:t xml:space="preserve"> 97 </w:t>
            </w:r>
            <w:r>
              <w:rPr>
                <w:rFonts w:hint="eastAsia"/>
              </w:rPr>
              <w:t>映射为</w:t>
            </w:r>
            <w:r>
              <w:rPr>
                <w:rFonts w:hint="eastAsia"/>
              </w:rPr>
              <w:t xml:space="preserve"> H.264</w:t>
            </w:r>
            <w:r>
              <w:rPr>
                <w:rFonts w:hint="eastAsia"/>
              </w:rPr>
              <w:t>，时钟率为</w:t>
            </w:r>
            <w:r>
              <w:rPr>
                <w:rFonts w:hint="eastAsia"/>
              </w:rPr>
              <w:t xml:space="preserve"> 90000Hz</w:t>
            </w:r>
          </w:p>
        </w:tc>
      </w:tr>
      <w:tr w:rsidR="00F24019" w14:paraId="07E4F3ED" w14:textId="77777777" w:rsidTr="00547D2E">
        <w:trPr>
          <w:jc w:val="center"/>
        </w:trPr>
        <w:tc>
          <w:tcPr>
            <w:tcW w:w="109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DDD2ED6" w14:textId="77777777" w:rsidR="00F24019" w:rsidRDefault="00F24019">
            <w:pPr>
              <w:jc w:val="center"/>
            </w:pPr>
            <w:r>
              <w:t>a=fmtp</w:t>
            </w:r>
          </w:p>
        </w:tc>
        <w:tc>
          <w:tcPr>
            <w:tcW w:w="31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95ABB96" w14:textId="77777777" w:rsidR="00F24019" w:rsidRDefault="00F24019">
            <w:r>
              <w:t>97 profile-level-id=42801F</w:t>
            </w:r>
          </w:p>
        </w:tc>
        <w:tc>
          <w:tcPr>
            <w:tcW w:w="4018" w:type="dxa"/>
            <w:tcBorders>
              <w:top w:val="single" w:sz="4" w:space="0" w:color="000000"/>
              <w:left w:val="single" w:sz="4" w:space="0" w:color="000000"/>
              <w:bottom w:val="single" w:sz="4" w:space="0" w:color="000000"/>
              <w:right w:val="single" w:sz="4" w:space="0" w:color="000000"/>
            </w:tcBorders>
            <w:shd w:val="clear" w:color="auto" w:fill="auto"/>
          </w:tcPr>
          <w:p w14:paraId="78DB15EC" w14:textId="77777777" w:rsidR="00F24019" w:rsidRDefault="00F24019">
            <w:r>
              <w:rPr>
                <w:rFonts w:hint="eastAsia"/>
              </w:rPr>
              <w:t>补充</w:t>
            </w:r>
            <w:r>
              <w:rPr>
                <w:rFonts w:hint="eastAsia"/>
              </w:rPr>
              <w:t xml:space="preserve"> H.264 </w:t>
            </w:r>
            <w:r>
              <w:rPr>
                <w:rFonts w:hint="eastAsia"/>
              </w:rPr>
              <w:t>的</w:t>
            </w:r>
            <w:r>
              <w:rPr>
                <w:rFonts w:hint="eastAsia"/>
              </w:rPr>
              <w:t xml:space="preserve"> profile-level-id </w:t>
            </w:r>
            <w:r>
              <w:rPr>
                <w:rFonts w:hint="eastAsia"/>
              </w:rPr>
              <w:t>参数，约束编码能力和级别</w:t>
            </w:r>
          </w:p>
        </w:tc>
      </w:tr>
      <w:tr w:rsidR="00F24019" w14:paraId="3C851523" w14:textId="77777777" w:rsidTr="00547D2E">
        <w:trPr>
          <w:jc w:val="center"/>
        </w:trPr>
        <w:tc>
          <w:tcPr>
            <w:tcW w:w="109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56E81DE" w14:textId="77777777" w:rsidR="00F24019" w:rsidRDefault="00F24019">
            <w:pPr>
              <w:jc w:val="center"/>
            </w:pPr>
            <w:r>
              <w:t>a=rtpmap</w:t>
            </w:r>
          </w:p>
        </w:tc>
        <w:tc>
          <w:tcPr>
            <w:tcW w:w="31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B791963" w14:textId="77777777" w:rsidR="00F24019" w:rsidRDefault="00F24019">
            <w:r>
              <w:t>98 AV1/90000</w:t>
            </w:r>
          </w:p>
        </w:tc>
        <w:tc>
          <w:tcPr>
            <w:tcW w:w="4018" w:type="dxa"/>
            <w:tcBorders>
              <w:top w:val="single" w:sz="4" w:space="0" w:color="000000"/>
              <w:left w:val="single" w:sz="4" w:space="0" w:color="000000"/>
              <w:bottom w:val="single" w:sz="4" w:space="0" w:color="000000"/>
              <w:right w:val="single" w:sz="4" w:space="0" w:color="000000"/>
            </w:tcBorders>
            <w:shd w:val="clear" w:color="auto" w:fill="auto"/>
          </w:tcPr>
          <w:p w14:paraId="5FCFA8A1" w14:textId="77777777" w:rsidR="00F24019" w:rsidRDefault="00F24019">
            <w:r>
              <w:rPr>
                <w:rFonts w:hint="eastAsia"/>
              </w:rPr>
              <w:t>负载类型</w:t>
            </w:r>
            <w:r>
              <w:rPr>
                <w:rFonts w:hint="eastAsia"/>
              </w:rPr>
              <w:t xml:space="preserve"> 98 </w:t>
            </w:r>
            <w:r>
              <w:rPr>
                <w:rFonts w:hint="eastAsia"/>
              </w:rPr>
              <w:t>映射为</w:t>
            </w:r>
            <w:r>
              <w:rPr>
                <w:rFonts w:hint="eastAsia"/>
              </w:rPr>
              <w:t xml:space="preserve"> AV1</w:t>
            </w:r>
            <w:r>
              <w:rPr>
                <w:rFonts w:hint="eastAsia"/>
              </w:rPr>
              <w:t>，时钟率为</w:t>
            </w:r>
            <w:r>
              <w:rPr>
                <w:rFonts w:hint="eastAsia"/>
              </w:rPr>
              <w:t xml:space="preserve"> 90000Hz</w:t>
            </w:r>
          </w:p>
        </w:tc>
      </w:tr>
      <w:tr w:rsidR="00F24019" w14:paraId="610E2AE4" w14:textId="77777777" w:rsidTr="00547D2E">
        <w:trPr>
          <w:jc w:val="center"/>
        </w:trPr>
        <w:tc>
          <w:tcPr>
            <w:tcW w:w="109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888A1BA" w14:textId="77777777" w:rsidR="00F24019" w:rsidRDefault="00F24019">
            <w:pPr>
              <w:jc w:val="center"/>
            </w:pPr>
            <w:r>
              <w:t>a=rtpmap</w:t>
            </w:r>
          </w:p>
        </w:tc>
        <w:tc>
          <w:tcPr>
            <w:tcW w:w="31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CB13763" w14:textId="77777777" w:rsidR="00F24019" w:rsidRDefault="00F24019">
            <w:r>
              <w:t>99 VP8/90000</w:t>
            </w:r>
          </w:p>
        </w:tc>
        <w:tc>
          <w:tcPr>
            <w:tcW w:w="4018" w:type="dxa"/>
            <w:tcBorders>
              <w:top w:val="single" w:sz="4" w:space="0" w:color="000000"/>
              <w:left w:val="single" w:sz="4" w:space="0" w:color="000000"/>
              <w:bottom w:val="single" w:sz="4" w:space="0" w:color="000000"/>
              <w:right w:val="single" w:sz="4" w:space="0" w:color="000000"/>
            </w:tcBorders>
            <w:shd w:val="clear" w:color="auto" w:fill="auto"/>
          </w:tcPr>
          <w:p w14:paraId="05A68A24" w14:textId="77777777" w:rsidR="00F24019" w:rsidRDefault="00F24019">
            <w:r>
              <w:rPr>
                <w:rFonts w:hint="eastAsia"/>
              </w:rPr>
              <w:t>负载类型</w:t>
            </w:r>
            <w:r>
              <w:rPr>
                <w:rFonts w:hint="eastAsia"/>
              </w:rPr>
              <w:t xml:space="preserve"> 99 </w:t>
            </w:r>
            <w:r>
              <w:rPr>
                <w:rFonts w:hint="eastAsia"/>
              </w:rPr>
              <w:t>映射为</w:t>
            </w:r>
            <w:r>
              <w:rPr>
                <w:rFonts w:hint="eastAsia"/>
              </w:rPr>
              <w:t xml:space="preserve"> VP8</w:t>
            </w:r>
            <w:r>
              <w:rPr>
                <w:rFonts w:hint="eastAsia"/>
              </w:rPr>
              <w:t>，时钟率为</w:t>
            </w:r>
            <w:r>
              <w:rPr>
                <w:rFonts w:hint="eastAsia"/>
              </w:rPr>
              <w:t xml:space="preserve"> 90000Hz</w:t>
            </w:r>
          </w:p>
        </w:tc>
      </w:tr>
      <w:tr w:rsidR="00F24019" w14:paraId="15F16A96" w14:textId="77777777" w:rsidTr="00547D2E">
        <w:trPr>
          <w:jc w:val="center"/>
        </w:trPr>
        <w:tc>
          <w:tcPr>
            <w:tcW w:w="109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7906649" w14:textId="77777777" w:rsidR="00F24019" w:rsidRDefault="00F24019">
            <w:pPr>
              <w:jc w:val="center"/>
            </w:pPr>
            <w:r>
              <w:t>a=rtcp</w:t>
            </w:r>
          </w:p>
        </w:tc>
        <w:tc>
          <w:tcPr>
            <w:tcW w:w="31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9B0E937" w14:textId="77777777" w:rsidR="00F24019" w:rsidRDefault="00F24019">
            <w:r>
              <w:t>40854</w:t>
            </w:r>
          </w:p>
        </w:tc>
        <w:tc>
          <w:tcPr>
            <w:tcW w:w="4018" w:type="dxa"/>
            <w:tcBorders>
              <w:top w:val="single" w:sz="4" w:space="0" w:color="000000"/>
              <w:left w:val="single" w:sz="4" w:space="0" w:color="000000"/>
              <w:bottom w:val="single" w:sz="4" w:space="0" w:color="000000"/>
              <w:right w:val="single" w:sz="4" w:space="0" w:color="000000"/>
            </w:tcBorders>
            <w:shd w:val="clear" w:color="auto" w:fill="auto"/>
          </w:tcPr>
          <w:p w14:paraId="12EFD600" w14:textId="77777777" w:rsidR="00F24019" w:rsidRDefault="00F24019">
            <w:r>
              <w:rPr>
                <w:rFonts w:hint="eastAsia"/>
              </w:rPr>
              <w:t>主叫视频</w:t>
            </w:r>
            <w:r>
              <w:rPr>
                <w:rFonts w:hint="eastAsia"/>
              </w:rPr>
              <w:t xml:space="preserve"> RTCP </w:t>
            </w:r>
            <w:r>
              <w:rPr>
                <w:rFonts w:hint="eastAsia"/>
              </w:rPr>
              <w:t>端口，用于视频质量反馈与控制</w:t>
            </w:r>
          </w:p>
        </w:tc>
      </w:tr>
    </w:tbl>
    <w:p w14:paraId="6992B2E3" w14:textId="77777777" w:rsidR="00F24019" w:rsidRDefault="00F24019">
      <w:pPr>
        <w:ind w:firstLine="308"/>
      </w:pPr>
    </w:p>
    <w:p w14:paraId="3BE5A9B9" w14:textId="77777777" w:rsidR="00F24019" w:rsidRDefault="00F24019">
      <w:pPr>
        <w:ind w:firstLine="308"/>
        <w:rPr>
          <w:b/>
          <w:bCs/>
        </w:rPr>
      </w:pPr>
      <w:r>
        <w:rPr>
          <w:rFonts w:hint="eastAsia"/>
        </w:rPr>
        <w:t>从</w:t>
      </w:r>
      <w:r>
        <w:rPr>
          <w:rFonts w:hint="eastAsia"/>
        </w:rPr>
        <w:t xml:space="preserve"> Frame 6091 </w:t>
      </w:r>
      <w:r>
        <w:rPr>
          <w:rFonts w:hint="eastAsia"/>
        </w:rPr>
        <w:t>可以看到，视频切换后的</w:t>
      </w:r>
      <w:r>
        <w:rPr>
          <w:rFonts w:hint="eastAsia"/>
        </w:rPr>
        <w:t xml:space="preserve"> SDP </w:t>
      </w:r>
      <w:r>
        <w:rPr>
          <w:rFonts w:hint="eastAsia"/>
        </w:rPr>
        <w:t>仍然保留了</w:t>
      </w:r>
      <w:r>
        <w:rPr>
          <w:rFonts w:hint="eastAsia"/>
        </w:rPr>
        <w:t xml:space="preserve"> m=audio 38250 RTP/AVP 0 8 101</w:t>
      </w:r>
      <w:r>
        <w:rPr>
          <w:rFonts w:hint="eastAsia"/>
        </w:rPr>
        <w:t>，说明音频编码集合仍为</w:t>
      </w:r>
      <w:r>
        <w:rPr>
          <w:rFonts w:hint="eastAsia"/>
        </w:rPr>
        <w:t xml:space="preserve"> PCMU</w:t>
      </w:r>
      <w:r>
        <w:rPr>
          <w:rFonts w:hint="eastAsia"/>
        </w:rPr>
        <w:t>、</w:t>
      </w:r>
      <w:r>
        <w:rPr>
          <w:rFonts w:hint="eastAsia"/>
        </w:rPr>
        <w:t xml:space="preserve">PCMA </w:t>
      </w:r>
      <w:r>
        <w:rPr>
          <w:rFonts w:hint="eastAsia"/>
        </w:rPr>
        <w:t>和</w:t>
      </w:r>
      <w:r>
        <w:rPr>
          <w:rFonts w:hint="eastAsia"/>
        </w:rPr>
        <w:t xml:space="preserve"> telephone-event</w:t>
      </w:r>
      <w:r>
        <w:rPr>
          <w:rFonts w:hint="eastAsia"/>
        </w:rPr>
        <w:t>，并未发生变化；新增的内容集中在</w:t>
      </w:r>
      <w:r>
        <w:rPr>
          <w:rFonts w:hint="eastAsia"/>
        </w:rPr>
        <w:t xml:space="preserve"> m=video 46885 RTP/AVP 96 97 98 99 </w:t>
      </w:r>
      <w:r>
        <w:rPr>
          <w:rFonts w:hint="eastAsia"/>
        </w:rPr>
        <w:t>及对应的</w:t>
      </w:r>
      <w:r>
        <w:rPr>
          <w:rFonts w:hint="eastAsia"/>
        </w:rPr>
        <w:t xml:space="preserve"> a=rtpmap </w:t>
      </w:r>
      <w:r>
        <w:rPr>
          <w:rFonts w:hint="eastAsia"/>
        </w:rPr>
        <w:t>字段。也就是说，手机</w:t>
      </w:r>
      <w:r>
        <w:rPr>
          <w:rFonts w:hint="eastAsia"/>
        </w:rPr>
        <w:t xml:space="preserve"> 1 </w:t>
      </w:r>
      <w:r>
        <w:rPr>
          <w:rFonts w:hint="eastAsia"/>
        </w:rPr>
        <w:t>向手机</w:t>
      </w:r>
      <w:r>
        <w:rPr>
          <w:rFonts w:hint="eastAsia"/>
        </w:rPr>
        <w:t xml:space="preserve"> 2 </w:t>
      </w:r>
      <w:r>
        <w:rPr>
          <w:rFonts w:hint="eastAsia"/>
        </w:rPr>
        <w:t>宣告的可选视频编码集合为</w:t>
      </w:r>
      <w:r>
        <w:rPr>
          <w:rFonts w:hint="eastAsia"/>
        </w:rPr>
        <w:t xml:space="preserve"> H265</w:t>
      </w:r>
      <w:r>
        <w:rPr>
          <w:rFonts w:hint="eastAsia"/>
        </w:rPr>
        <w:t>、</w:t>
      </w:r>
      <w:r>
        <w:rPr>
          <w:rFonts w:hint="eastAsia"/>
        </w:rPr>
        <w:t>H264</w:t>
      </w:r>
      <w:r>
        <w:rPr>
          <w:rFonts w:hint="eastAsia"/>
        </w:rPr>
        <w:t>、</w:t>
      </w:r>
      <w:r>
        <w:rPr>
          <w:rFonts w:hint="eastAsia"/>
        </w:rPr>
        <w:t xml:space="preserve">AV1 </w:t>
      </w:r>
      <w:r>
        <w:rPr>
          <w:rFonts w:hint="eastAsia"/>
        </w:rPr>
        <w:t>和</w:t>
      </w:r>
      <w:r>
        <w:rPr>
          <w:rFonts w:hint="eastAsia"/>
        </w:rPr>
        <w:t xml:space="preserve"> VP8</w:t>
      </w:r>
      <w:r>
        <w:rPr>
          <w:rFonts w:hint="eastAsia"/>
        </w:rPr>
        <w:t>，视频时钟率统一</w:t>
      </w:r>
      <w:r>
        <w:rPr>
          <w:rFonts w:hint="eastAsia"/>
        </w:rPr>
        <w:lastRenderedPageBreak/>
        <w:t>为</w:t>
      </w:r>
      <w:r>
        <w:rPr>
          <w:rFonts w:hint="eastAsia"/>
        </w:rPr>
        <w:t xml:space="preserve"> 90000Hz</w:t>
      </w:r>
      <w:r>
        <w:rPr>
          <w:rFonts w:hint="eastAsia"/>
        </w:rPr>
        <w:t>。当前抓包中没有出现</w:t>
      </w:r>
      <w:r>
        <w:rPr>
          <w:rFonts w:hint="eastAsia"/>
        </w:rPr>
        <w:t xml:space="preserve"> a=framerate </w:t>
      </w:r>
      <w:r>
        <w:rPr>
          <w:rFonts w:hint="eastAsia"/>
        </w:rPr>
        <w:t>或类似字段，因此本次协商没有显式给出帧率参数。</w:t>
      </w:r>
    </w:p>
    <w:p w14:paraId="74ACF053" w14:textId="77777777" w:rsidR="00F24019" w:rsidRPr="00547D2E" w:rsidRDefault="00F24019">
      <w:pPr>
        <w:ind w:firstLine="308"/>
      </w:pPr>
      <w:r w:rsidRPr="00547D2E">
        <w:rPr>
          <w:rFonts w:hint="eastAsia"/>
        </w:rPr>
        <w:t>再分析手机</w:t>
      </w:r>
      <w:r w:rsidRPr="00547D2E">
        <w:rPr>
          <w:rFonts w:hint="eastAsia"/>
        </w:rPr>
        <w:t xml:space="preserve"> 2 </w:t>
      </w:r>
      <w:r w:rsidRPr="00547D2E">
        <w:rPr>
          <w:rFonts w:hint="eastAsia"/>
        </w:rPr>
        <w:t>返回的</w:t>
      </w:r>
      <w:r w:rsidRPr="00547D2E">
        <w:rPr>
          <w:rFonts w:hint="eastAsia"/>
        </w:rPr>
        <w:t xml:space="preserve"> 200 OK</w:t>
      </w:r>
      <w:r w:rsidRPr="00547D2E">
        <w:rPr>
          <w:rFonts w:hint="eastAsia"/>
        </w:rPr>
        <w:t>（视频）。</w:t>
      </w:r>
      <w:r w:rsidRPr="00547D2E">
        <w:rPr>
          <w:rFonts w:hint="eastAsia"/>
        </w:rPr>
        <w:t xml:space="preserve">Frame 6110 </w:t>
      </w:r>
      <w:r w:rsidRPr="00547D2E">
        <w:rPr>
          <w:rFonts w:hint="eastAsia"/>
        </w:rPr>
        <w:t>对应服务器转发给被叫侧后的应答结果，能够体现被叫真正接受了哪些媒体能力和端口。其</w:t>
      </w:r>
      <w:r w:rsidRPr="00547D2E">
        <w:rPr>
          <w:rFonts w:hint="eastAsia"/>
        </w:rPr>
        <w:t xml:space="preserve"> SDP </w:t>
      </w:r>
      <w:r w:rsidRPr="00547D2E">
        <w:rPr>
          <w:rFonts w:hint="eastAsia"/>
        </w:rPr>
        <w:t>关键字段如下：</w:t>
      </w:r>
    </w:p>
    <w:tbl>
      <w:tblPr>
        <w:tblW w:w="0" w:type="auto"/>
        <w:jc w:val="center"/>
        <w:tblLayout w:type="fixed"/>
        <w:tblLook w:val="0000" w:firstRow="0" w:lastRow="0" w:firstColumn="0" w:lastColumn="0" w:noHBand="0" w:noVBand="0"/>
      </w:tblPr>
      <w:tblGrid>
        <w:gridCol w:w="1241"/>
        <w:gridCol w:w="3119"/>
        <w:gridCol w:w="3876"/>
      </w:tblGrid>
      <w:tr w:rsidR="00F24019" w14:paraId="64676760" w14:textId="77777777">
        <w:trPr>
          <w:jc w:val="center"/>
        </w:trPr>
        <w:tc>
          <w:tcPr>
            <w:tcW w:w="124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98CA35A" w14:textId="77777777" w:rsidR="00F24019" w:rsidRDefault="00F24019">
            <w:pPr>
              <w:jc w:val="center"/>
            </w:pPr>
            <w:r>
              <w:rPr>
                <w:rFonts w:hint="eastAsia"/>
                <w:b/>
                <w:bCs/>
              </w:rPr>
              <w:t>字段</w:t>
            </w:r>
          </w:p>
        </w:tc>
        <w:tc>
          <w:tcPr>
            <w:tcW w:w="311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3638FA3" w14:textId="77777777" w:rsidR="00F24019" w:rsidRDefault="00F24019">
            <w:pPr>
              <w:jc w:val="center"/>
            </w:pPr>
            <w:r>
              <w:rPr>
                <w:rFonts w:hint="eastAsia"/>
                <w:b/>
                <w:bCs/>
              </w:rPr>
              <w:t>抓包值</w:t>
            </w:r>
          </w:p>
        </w:tc>
        <w:tc>
          <w:tcPr>
            <w:tcW w:w="3876" w:type="dxa"/>
            <w:tcBorders>
              <w:top w:val="single" w:sz="4" w:space="0" w:color="000000"/>
              <w:left w:val="single" w:sz="4" w:space="0" w:color="000000"/>
              <w:bottom w:val="single" w:sz="4" w:space="0" w:color="000000"/>
              <w:right w:val="single" w:sz="4" w:space="0" w:color="000000"/>
            </w:tcBorders>
            <w:shd w:val="clear" w:color="auto" w:fill="D9D9D9"/>
          </w:tcPr>
          <w:p w14:paraId="6D8A0ED1" w14:textId="77777777" w:rsidR="00F24019" w:rsidRDefault="00F24019">
            <w:pPr>
              <w:jc w:val="center"/>
            </w:pPr>
            <w:r>
              <w:rPr>
                <w:rFonts w:hint="eastAsia"/>
                <w:b/>
                <w:bCs/>
              </w:rPr>
              <w:t>说明</w:t>
            </w:r>
          </w:p>
        </w:tc>
      </w:tr>
      <w:tr w:rsidR="00F24019" w14:paraId="21497F27" w14:textId="77777777">
        <w:trPr>
          <w:jc w:val="center"/>
        </w:trPr>
        <w:tc>
          <w:tcPr>
            <w:tcW w:w="124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DF5CD07" w14:textId="77777777" w:rsidR="00F24019" w:rsidRDefault="00F24019">
            <w:pPr>
              <w:jc w:val="center"/>
            </w:pPr>
            <w:r>
              <w:t>o=</w:t>
            </w:r>
          </w:p>
        </w:tc>
        <w:tc>
          <w:tcPr>
            <w:tcW w:w="31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9C768C0" w14:textId="77777777" w:rsidR="00F24019" w:rsidRDefault="00F24019">
            <w:r>
              <w:t>jpg 1950 384 IN IP4 10.29.230.70</w:t>
            </w:r>
          </w:p>
        </w:tc>
        <w:tc>
          <w:tcPr>
            <w:tcW w:w="3876" w:type="dxa"/>
            <w:tcBorders>
              <w:top w:val="single" w:sz="4" w:space="0" w:color="000000"/>
              <w:left w:val="single" w:sz="4" w:space="0" w:color="000000"/>
              <w:bottom w:val="single" w:sz="4" w:space="0" w:color="000000"/>
              <w:right w:val="single" w:sz="4" w:space="0" w:color="000000"/>
            </w:tcBorders>
            <w:shd w:val="clear" w:color="auto" w:fill="auto"/>
          </w:tcPr>
          <w:p w14:paraId="420A541C" w14:textId="77777777" w:rsidR="00F24019" w:rsidRDefault="00F24019">
            <w:r>
              <w:rPr>
                <w:rFonts w:hint="eastAsia"/>
              </w:rPr>
              <w:t>会话应答方为</w:t>
            </w:r>
            <w:r>
              <w:rPr>
                <w:rFonts w:hint="eastAsia"/>
              </w:rPr>
              <w:t xml:space="preserve"> jpg</w:t>
            </w:r>
            <w:r>
              <w:rPr>
                <w:rFonts w:hint="eastAsia"/>
              </w:rPr>
              <w:t>，媒体地址切换为被叫侧</w:t>
            </w:r>
            <w:r>
              <w:rPr>
                <w:rFonts w:hint="eastAsia"/>
              </w:rPr>
              <w:t xml:space="preserve"> 10.29.230.70</w:t>
            </w:r>
          </w:p>
        </w:tc>
      </w:tr>
      <w:tr w:rsidR="00F24019" w14:paraId="5CD6CC1F" w14:textId="77777777">
        <w:trPr>
          <w:jc w:val="center"/>
        </w:trPr>
        <w:tc>
          <w:tcPr>
            <w:tcW w:w="124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B9FD1DD" w14:textId="77777777" w:rsidR="00F24019" w:rsidRDefault="00F24019">
            <w:pPr>
              <w:jc w:val="center"/>
            </w:pPr>
            <w:r>
              <w:t>c=</w:t>
            </w:r>
          </w:p>
        </w:tc>
        <w:tc>
          <w:tcPr>
            <w:tcW w:w="31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D42C4D4" w14:textId="77777777" w:rsidR="00F24019" w:rsidRDefault="00F24019">
            <w:r>
              <w:t>IN IP4 10.29.230.70</w:t>
            </w:r>
          </w:p>
        </w:tc>
        <w:tc>
          <w:tcPr>
            <w:tcW w:w="3876" w:type="dxa"/>
            <w:tcBorders>
              <w:top w:val="single" w:sz="4" w:space="0" w:color="000000"/>
              <w:left w:val="single" w:sz="4" w:space="0" w:color="000000"/>
              <w:bottom w:val="single" w:sz="4" w:space="0" w:color="000000"/>
              <w:right w:val="single" w:sz="4" w:space="0" w:color="000000"/>
            </w:tcBorders>
            <w:shd w:val="clear" w:color="auto" w:fill="auto"/>
          </w:tcPr>
          <w:p w14:paraId="6585E609" w14:textId="77777777" w:rsidR="00F24019" w:rsidRDefault="00F24019">
            <w:r>
              <w:rPr>
                <w:rFonts w:hint="eastAsia"/>
              </w:rPr>
              <w:t>被叫声明自身接收媒体的地址</w:t>
            </w:r>
          </w:p>
        </w:tc>
      </w:tr>
      <w:tr w:rsidR="00F24019" w14:paraId="7335E5CC" w14:textId="77777777">
        <w:trPr>
          <w:jc w:val="center"/>
        </w:trPr>
        <w:tc>
          <w:tcPr>
            <w:tcW w:w="124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761ADD5" w14:textId="77777777" w:rsidR="00F24019" w:rsidRDefault="00F24019">
            <w:pPr>
              <w:jc w:val="center"/>
            </w:pPr>
            <w:r>
              <w:t>m=audio</w:t>
            </w:r>
          </w:p>
        </w:tc>
        <w:tc>
          <w:tcPr>
            <w:tcW w:w="31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956A5C9" w14:textId="77777777" w:rsidR="00F24019" w:rsidRDefault="00F24019">
            <w:r>
              <w:t>46621 RTP/AVP 0 8 101</w:t>
            </w:r>
          </w:p>
        </w:tc>
        <w:tc>
          <w:tcPr>
            <w:tcW w:w="3876" w:type="dxa"/>
            <w:tcBorders>
              <w:top w:val="single" w:sz="4" w:space="0" w:color="000000"/>
              <w:left w:val="single" w:sz="4" w:space="0" w:color="000000"/>
              <w:bottom w:val="single" w:sz="4" w:space="0" w:color="000000"/>
              <w:right w:val="single" w:sz="4" w:space="0" w:color="000000"/>
            </w:tcBorders>
            <w:shd w:val="clear" w:color="auto" w:fill="auto"/>
          </w:tcPr>
          <w:p w14:paraId="4C22EEF4" w14:textId="77777777" w:rsidR="00F24019" w:rsidRDefault="00F24019">
            <w:r>
              <w:rPr>
                <w:rFonts w:hint="eastAsia"/>
              </w:rPr>
              <w:t>被叫为音频分配新的</w:t>
            </w:r>
            <w:r>
              <w:rPr>
                <w:rFonts w:hint="eastAsia"/>
              </w:rPr>
              <w:t xml:space="preserve"> RTP </w:t>
            </w:r>
            <w:r>
              <w:rPr>
                <w:rFonts w:hint="eastAsia"/>
              </w:rPr>
              <w:t>端口</w:t>
            </w:r>
            <w:r>
              <w:rPr>
                <w:rFonts w:hint="eastAsia"/>
              </w:rPr>
              <w:t xml:space="preserve"> 46621</w:t>
            </w:r>
            <w:r>
              <w:rPr>
                <w:rFonts w:hint="eastAsia"/>
              </w:rPr>
              <w:t>，仍接受</w:t>
            </w:r>
            <w:r>
              <w:rPr>
                <w:rFonts w:hint="eastAsia"/>
              </w:rPr>
              <w:t xml:space="preserve"> PCMU</w:t>
            </w:r>
            <w:r>
              <w:rPr>
                <w:rFonts w:hint="eastAsia"/>
              </w:rPr>
              <w:t>、</w:t>
            </w:r>
            <w:r>
              <w:rPr>
                <w:rFonts w:hint="eastAsia"/>
              </w:rPr>
              <w:t xml:space="preserve">PCMA </w:t>
            </w:r>
            <w:r>
              <w:rPr>
                <w:rFonts w:hint="eastAsia"/>
              </w:rPr>
              <w:t>和</w:t>
            </w:r>
            <w:r>
              <w:rPr>
                <w:rFonts w:hint="eastAsia"/>
              </w:rPr>
              <w:t xml:space="preserve"> telephone-event</w:t>
            </w:r>
          </w:p>
        </w:tc>
      </w:tr>
      <w:tr w:rsidR="00F24019" w14:paraId="76671513" w14:textId="77777777">
        <w:trPr>
          <w:jc w:val="center"/>
        </w:trPr>
        <w:tc>
          <w:tcPr>
            <w:tcW w:w="124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5BDB72C" w14:textId="77777777" w:rsidR="00F24019" w:rsidRDefault="00F24019">
            <w:pPr>
              <w:jc w:val="center"/>
            </w:pPr>
            <w:r>
              <w:t>a=rtpmap</w:t>
            </w:r>
          </w:p>
        </w:tc>
        <w:tc>
          <w:tcPr>
            <w:tcW w:w="31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A28FAC4" w14:textId="77777777" w:rsidR="00F24019" w:rsidRDefault="00F24019">
            <w:r>
              <w:t>101 telephone-event/8000</w:t>
            </w:r>
          </w:p>
        </w:tc>
        <w:tc>
          <w:tcPr>
            <w:tcW w:w="3876" w:type="dxa"/>
            <w:tcBorders>
              <w:top w:val="single" w:sz="4" w:space="0" w:color="000000"/>
              <w:left w:val="single" w:sz="4" w:space="0" w:color="000000"/>
              <w:bottom w:val="single" w:sz="4" w:space="0" w:color="000000"/>
              <w:right w:val="single" w:sz="4" w:space="0" w:color="000000"/>
            </w:tcBorders>
            <w:shd w:val="clear" w:color="auto" w:fill="auto"/>
          </w:tcPr>
          <w:p w14:paraId="6128D458" w14:textId="77777777" w:rsidR="00F24019" w:rsidRDefault="00F24019">
            <w:r>
              <w:rPr>
                <w:rFonts w:hint="eastAsia"/>
              </w:rPr>
              <w:t>被叫侧同样保留</w:t>
            </w:r>
            <w:r>
              <w:rPr>
                <w:rFonts w:hint="eastAsia"/>
              </w:rPr>
              <w:t xml:space="preserve"> DTMF </w:t>
            </w:r>
            <w:r>
              <w:rPr>
                <w:rFonts w:hint="eastAsia"/>
              </w:rPr>
              <w:t>事件映射，时钟率为</w:t>
            </w:r>
            <w:r>
              <w:rPr>
                <w:rFonts w:hint="eastAsia"/>
              </w:rPr>
              <w:t xml:space="preserve"> 8000Hz</w:t>
            </w:r>
          </w:p>
        </w:tc>
      </w:tr>
      <w:tr w:rsidR="00F24019" w14:paraId="3B9FC240" w14:textId="77777777">
        <w:trPr>
          <w:jc w:val="center"/>
        </w:trPr>
        <w:tc>
          <w:tcPr>
            <w:tcW w:w="124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BA06353" w14:textId="77777777" w:rsidR="00F24019" w:rsidRDefault="00F24019">
            <w:pPr>
              <w:jc w:val="center"/>
            </w:pPr>
            <w:r>
              <w:t>m=video</w:t>
            </w:r>
          </w:p>
        </w:tc>
        <w:tc>
          <w:tcPr>
            <w:tcW w:w="31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30F56E0" w14:textId="77777777" w:rsidR="00F24019" w:rsidRDefault="00F24019">
            <w:r>
              <w:t>41631 RTP/AVP 96 97 98 99</w:t>
            </w:r>
          </w:p>
        </w:tc>
        <w:tc>
          <w:tcPr>
            <w:tcW w:w="3876" w:type="dxa"/>
            <w:tcBorders>
              <w:top w:val="single" w:sz="4" w:space="0" w:color="000000"/>
              <w:left w:val="single" w:sz="4" w:space="0" w:color="000000"/>
              <w:bottom w:val="single" w:sz="4" w:space="0" w:color="000000"/>
              <w:right w:val="single" w:sz="4" w:space="0" w:color="000000"/>
            </w:tcBorders>
            <w:shd w:val="clear" w:color="auto" w:fill="auto"/>
          </w:tcPr>
          <w:p w14:paraId="7E847C41" w14:textId="77777777" w:rsidR="00F24019" w:rsidRDefault="00F24019">
            <w:r>
              <w:rPr>
                <w:rFonts w:hint="eastAsia"/>
              </w:rPr>
              <w:t>被叫为视频分配</w:t>
            </w:r>
            <w:r>
              <w:rPr>
                <w:rFonts w:hint="eastAsia"/>
              </w:rPr>
              <w:t xml:space="preserve"> RTP </w:t>
            </w:r>
            <w:r>
              <w:rPr>
                <w:rFonts w:hint="eastAsia"/>
              </w:rPr>
              <w:t>端口</w:t>
            </w:r>
            <w:r>
              <w:rPr>
                <w:rFonts w:hint="eastAsia"/>
              </w:rPr>
              <w:t xml:space="preserve"> 41631</w:t>
            </w:r>
            <w:r>
              <w:rPr>
                <w:rFonts w:hint="eastAsia"/>
              </w:rPr>
              <w:t>，并接受</w:t>
            </w:r>
            <w:r>
              <w:rPr>
                <w:rFonts w:hint="eastAsia"/>
              </w:rPr>
              <w:t xml:space="preserve"> 96</w:t>
            </w:r>
            <w:r>
              <w:rPr>
                <w:rFonts w:hint="eastAsia"/>
              </w:rPr>
              <w:t>、</w:t>
            </w:r>
            <w:r>
              <w:rPr>
                <w:rFonts w:hint="eastAsia"/>
              </w:rPr>
              <w:t>97</w:t>
            </w:r>
            <w:r>
              <w:rPr>
                <w:rFonts w:hint="eastAsia"/>
              </w:rPr>
              <w:t>、</w:t>
            </w:r>
            <w:r>
              <w:rPr>
                <w:rFonts w:hint="eastAsia"/>
              </w:rPr>
              <w:t>98</w:t>
            </w:r>
            <w:r>
              <w:rPr>
                <w:rFonts w:hint="eastAsia"/>
              </w:rPr>
              <w:t>、</w:t>
            </w:r>
            <w:r>
              <w:rPr>
                <w:rFonts w:hint="eastAsia"/>
              </w:rPr>
              <w:t xml:space="preserve">99 </w:t>
            </w:r>
            <w:r>
              <w:rPr>
                <w:rFonts w:hint="eastAsia"/>
              </w:rPr>
              <w:t>四种视频负载类型</w:t>
            </w:r>
          </w:p>
        </w:tc>
      </w:tr>
      <w:tr w:rsidR="00F24019" w14:paraId="2CF6AF83" w14:textId="77777777">
        <w:trPr>
          <w:jc w:val="center"/>
        </w:trPr>
        <w:tc>
          <w:tcPr>
            <w:tcW w:w="124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AEBECBC" w14:textId="77777777" w:rsidR="00F24019" w:rsidRDefault="00F24019">
            <w:pPr>
              <w:jc w:val="center"/>
            </w:pPr>
            <w:r>
              <w:t>a=rtpmap</w:t>
            </w:r>
          </w:p>
        </w:tc>
        <w:tc>
          <w:tcPr>
            <w:tcW w:w="31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7E5E02F" w14:textId="77777777" w:rsidR="00F24019" w:rsidRDefault="00F24019">
            <w:r>
              <w:t>96 H265/90000</w:t>
            </w:r>
          </w:p>
        </w:tc>
        <w:tc>
          <w:tcPr>
            <w:tcW w:w="3876" w:type="dxa"/>
            <w:tcBorders>
              <w:top w:val="single" w:sz="4" w:space="0" w:color="000000"/>
              <w:left w:val="single" w:sz="4" w:space="0" w:color="000000"/>
              <w:bottom w:val="single" w:sz="4" w:space="0" w:color="000000"/>
              <w:right w:val="single" w:sz="4" w:space="0" w:color="000000"/>
            </w:tcBorders>
            <w:shd w:val="clear" w:color="auto" w:fill="auto"/>
          </w:tcPr>
          <w:p w14:paraId="58D63687" w14:textId="77777777" w:rsidR="00F24019" w:rsidRDefault="00F24019">
            <w:r>
              <w:rPr>
                <w:rFonts w:hint="eastAsia"/>
              </w:rPr>
              <w:t>被叫确认支持</w:t>
            </w:r>
            <w:r>
              <w:rPr>
                <w:rFonts w:hint="eastAsia"/>
              </w:rPr>
              <w:t xml:space="preserve"> H.265</w:t>
            </w:r>
            <w:r>
              <w:rPr>
                <w:rFonts w:hint="eastAsia"/>
              </w:rPr>
              <w:t>，时钟率为</w:t>
            </w:r>
            <w:r>
              <w:rPr>
                <w:rFonts w:hint="eastAsia"/>
              </w:rPr>
              <w:t xml:space="preserve"> 90000Hz</w:t>
            </w:r>
          </w:p>
        </w:tc>
      </w:tr>
      <w:tr w:rsidR="00F24019" w14:paraId="6AAF6B99" w14:textId="77777777">
        <w:trPr>
          <w:jc w:val="center"/>
        </w:trPr>
        <w:tc>
          <w:tcPr>
            <w:tcW w:w="124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EB7FF99" w14:textId="77777777" w:rsidR="00F24019" w:rsidRDefault="00F24019">
            <w:pPr>
              <w:jc w:val="center"/>
            </w:pPr>
            <w:r>
              <w:t>a=rtpmap</w:t>
            </w:r>
          </w:p>
        </w:tc>
        <w:tc>
          <w:tcPr>
            <w:tcW w:w="31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3D53D3D" w14:textId="77777777" w:rsidR="00F24019" w:rsidRDefault="00F24019">
            <w:r>
              <w:t>97 H264/90000</w:t>
            </w:r>
          </w:p>
        </w:tc>
        <w:tc>
          <w:tcPr>
            <w:tcW w:w="3876" w:type="dxa"/>
            <w:tcBorders>
              <w:top w:val="single" w:sz="4" w:space="0" w:color="000000"/>
              <w:left w:val="single" w:sz="4" w:space="0" w:color="000000"/>
              <w:bottom w:val="single" w:sz="4" w:space="0" w:color="000000"/>
              <w:right w:val="single" w:sz="4" w:space="0" w:color="000000"/>
            </w:tcBorders>
            <w:shd w:val="clear" w:color="auto" w:fill="auto"/>
          </w:tcPr>
          <w:p w14:paraId="669B30E3" w14:textId="77777777" w:rsidR="00F24019" w:rsidRDefault="00F24019">
            <w:r>
              <w:rPr>
                <w:rFonts w:hint="eastAsia"/>
              </w:rPr>
              <w:t>被叫确认支持</w:t>
            </w:r>
            <w:r>
              <w:rPr>
                <w:rFonts w:hint="eastAsia"/>
              </w:rPr>
              <w:t xml:space="preserve"> H.264</w:t>
            </w:r>
            <w:r>
              <w:rPr>
                <w:rFonts w:hint="eastAsia"/>
              </w:rPr>
              <w:t>，时钟率为</w:t>
            </w:r>
            <w:r>
              <w:rPr>
                <w:rFonts w:hint="eastAsia"/>
              </w:rPr>
              <w:t xml:space="preserve"> 90000Hz</w:t>
            </w:r>
          </w:p>
        </w:tc>
      </w:tr>
      <w:tr w:rsidR="00F24019" w14:paraId="225D8FA8" w14:textId="77777777">
        <w:trPr>
          <w:jc w:val="center"/>
        </w:trPr>
        <w:tc>
          <w:tcPr>
            <w:tcW w:w="124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6BFC570" w14:textId="77777777" w:rsidR="00F24019" w:rsidRDefault="00F24019">
            <w:pPr>
              <w:jc w:val="center"/>
            </w:pPr>
            <w:r>
              <w:t>a=fmtp</w:t>
            </w:r>
          </w:p>
        </w:tc>
        <w:tc>
          <w:tcPr>
            <w:tcW w:w="31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606595D" w14:textId="77777777" w:rsidR="00F24019" w:rsidRDefault="00F24019">
            <w:r>
              <w:t>97 profile-level-id=42801F</w:t>
            </w:r>
          </w:p>
        </w:tc>
        <w:tc>
          <w:tcPr>
            <w:tcW w:w="3876" w:type="dxa"/>
            <w:tcBorders>
              <w:top w:val="single" w:sz="4" w:space="0" w:color="000000"/>
              <w:left w:val="single" w:sz="4" w:space="0" w:color="000000"/>
              <w:bottom w:val="single" w:sz="4" w:space="0" w:color="000000"/>
              <w:right w:val="single" w:sz="4" w:space="0" w:color="000000"/>
            </w:tcBorders>
            <w:shd w:val="clear" w:color="auto" w:fill="auto"/>
          </w:tcPr>
          <w:p w14:paraId="1C9F3268" w14:textId="77777777" w:rsidR="00F24019" w:rsidRDefault="00F24019">
            <w:r>
              <w:rPr>
                <w:rFonts w:hint="eastAsia"/>
              </w:rPr>
              <w:t>被叫对</w:t>
            </w:r>
            <w:r>
              <w:rPr>
                <w:rFonts w:hint="eastAsia"/>
              </w:rPr>
              <w:t xml:space="preserve"> H.264 </w:t>
            </w:r>
            <w:r>
              <w:rPr>
                <w:rFonts w:hint="eastAsia"/>
              </w:rPr>
              <w:t>给出与主叫一致的</w:t>
            </w:r>
            <w:r>
              <w:rPr>
                <w:rFonts w:hint="eastAsia"/>
              </w:rPr>
              <w:t xml:space="preserve"> profile-level-id</w:t>
            </w:r>
          </w:p>
        </w:tc>
      </w:tr>
      <w:tr w:rsidR="00F24019" w14:paraId="515DCE6E" w14:textId="77777777">
        <w:trPr>
          <w:jc w:val="center"/>
        </w:trPr>
        <w:tc>
          <w:tcPr>
            <w:tcW w:w="124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A5CEBA1" w14:textId="77777777" w:rsidR="00F24019" w:rsidRDefault="00F24019">
            <w:pPr>
              <w:jc w:val="center"/>
            </w:pPr>
            <w:r>
              <w:t>a=rtpmap</w:t>
            </w:r>
          </w:p>
        </w:tc>
        <w:tc>
          <w:tcPr>
            <w:tcW w:w="31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9C88A41" w14:textId="77777777" w:rsidR="00F24019" w:rsidRDefault="00F24019">
            <w:r>
              <w:t>98 AV1/90000</w:t>
            </w:r>
          </w:p>
        </w:tc>
        <w:tc>
          <w:tcPr>
            <w:tcW w:w="3876" w:type="dxa"/>
            <w:tcBorders>
              <w:top w:val="single" w:sz="4" w:space="0" w:color="000000"/>
              <w:left w:val="single" w:sz="4" w:space="0" w:color="000000"/>
              <w:bottom w:val="single" w:sz="4" w:space="0" w:color="000000"/>
              <w:right w:val="single" w:sz="4" w:space="0" w:color="000000"/>
            </w:tcBorders>
            <w:shd w:val="clear" w:color="auto" w:fill="auto"/>
          </w:tcPr>
          <w:p w14:paraId="7D6CC8BC" w14:textId="77777777" w:rsidR="00F24019" w:rsidRDefault="00F24019">
            <w:r>
              <w:rPr>
                <w:rFonts w:hint="eastAsia"/>
              </w:rPr>
              <w:t>被叫确认支持</w:t>
            </w:r>
            <w:r>
              <w:rPr>
                <w:rFonts w:hint="eastAsia"/>
              </w:rPr>
              <w:t xml:space="preserve"> AV1</w:t>
            </w:r>
            <w:r>
              <w:rPr>
                <w:rFonts w:hint="eastAsia"/>
              </w:rPr>
              <w:t>，时钟率为</w:t>
            </w:r>
            <w:r>
              <w:rPr>
                <w:rFonts w:hint="eastAsia"/>
              </w:rPr>
              <w:t xml:space="preserve"> 90000Hz</w:t>
            </w:r>
          </w:p>
        </w:tc>
      </w:tr>
      <w:tr w:rsidR="00F24019" w14:paraId="0C22C6B8" w14:textId="77777777">
        <w:trPr>
          <w:jc w:val="center"/>
        </w:trPr>
        <w:tc>
          <w:tcPr>
            <w:tcW w:w="124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6C52ECD" w14:textId="77777777" w:rsidR="00F24019" w:rsidRDefault="00F24019">
            <w:pPr>
              <w:jc w:val="center"/>
            </w:pPr>
            <w:r>
              <w:t>a=rtpmap</w:t>
            </w:r>
          </w:p>
        </w:tc>
        <w:tc>
          <w:tcPr>
            <w:tcW w:w="31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5A123F9" w14:textId="77777777" w:rsidR="00F24019" w:rsidRDefault="00F24019">
            <w:r>
              <w:t>99 VP8/90000</w:t>
            </w:r>
          </w:p>
        </w:tc>
        <w:tc>
          <w:tcPr>
            <w:tcW w:w="3876" w:type="dxa"/>
            <w:tcBorders>
              <w:top w:val="single" w:sz="4" w:space="0" w:color="000000"/>
              <w:left w:val="single" w:sz="4" w:space="0" w:color="000000"/>
              <w:bottom w:val="single" w:sz="4" w:space="0" w:color="000000"/>
              <w:right w:val="single" w:sz="4" w:space="0" w:color="000000"/>
            </w:tcBorders>
            <w:shd w:val="clear" w:color="auto" w:fill="auto"/>
          </w:tcPr>
          <w:p w14:paraId="31EDD575" w14:textId="77777777" w:rsidR="00F24019" w:rsidRDefault="00F24019">
            <w:r>
              <w:rPr>
                <w:rFonts w:hint="eastAsia"/>
              </w:rPr>
              <w:t>被叫确认支持</w:t>
            </w:r>
            <w:r>
              <w:rPr>
                <w:rFonts w:hint="eastAsia"/>
              </w:rPr>
              <w:t xml:space="preserve"> VP8</w:t>
            </w:r>
            <w:r>
              <w:rPr>
                <w:rFonts w:hint="eastAsia"/>
              </w:rPr>
              <w:t>，时钟率为</w:t>
            </w:r>
            <w:r>
              <w:rPr>
                <w:rFonts w:hint="eastAsia"/>
              </w:rPr>
              <w:t xml:space="preserve"> 90000Hz</w:t>
            </w:r>
          </w:p>
        </w:tc>
      </w:tr>
      <w:tr w:rsidR="00F24019" w14:paraId="06940D26" w14:textId="77777777">
        <w:trPr>
          <w:jc w:val="center"/>
        </w:trPr>
        <w:tc>
          <w:tcPr>
            <w:tcW w:w="124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D2E32D3" w14:textId="77777777" w:rsidR="00F24019" w:rsidRDefault="00F24019">
            <w:pPr>
              <w:jc w:val="center"/>
            </w:pPr>
            <w:r>
              <w:t>a=recvonly</w:t>
            </w:r>
          </w:p>
        </w:tc>
        <w:tc>
          <w:tcPr>
            <w:tcW w:w="31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060820C" w14:textId="77777777" w:rsidR="00F24019" w:rsidRDefault="00F24019">
            <w:r>
              <w:t>recvonly</w:t>
            </w:r>
          </w:p>
        </w:tc>
        <w:tc>
          <w:tcPr>
            <w:tcW w:w="3876" w:type="dxa"/>
            <w:tcBorders>
              <w:top w:val="single" w:sz="4" w:space="0" w:color="000000"/>
              <w:left w:val="single" w:sz="4" w:space="0" w:color="000000"/>
              <w:bottom w:val="single" w:sz="4" w:space="0" w:color="000000"/>
              <w:right w:val="single" w:sz="4" w:space="0" w:color="000000"/>
            </w:tcBorders>
            <w:shd w:val="clear" w:color="auto" w:fill="auto"/>
          </w:tcPr>
          <w:p w14:paraId="7169E571" w14:textId="77777777" w:rsidR="00F24019" w:rsidRDefault="00F24019">
            <w:r>
              <w:rPr>
                <w:rFonts w:hint="eastAsia"/>
              </w:rPr>
              <w:t>该方向属性表示在当前协商阶段，被叫侧视频媒体方向被声明为接收方向</w:t>
            </w:r>
          </w:p>
        </w:tc>
      </w:tr>
      <w:tr w:rsidR="00F24019" w14:paraId="3EAC0369" w14:textId="77777777">
        <w:trPr>
          <w:jc w:val="center"/>
        </w:trPr>
        <w:tc>
          <w:tcPr>
            <w:tcW w:w="124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8C93043" w14:textId="77777777" w:rsidR="00F24019" w:rsidRDefault="00F24019">
            <w:pPr>
              <w:jc w:val="center"/>
            </w:pPr>
            <w:r>
              <w:t>a=rtcp</w:t>
            </w:r>
          </w:p>
        </w:tc>
        <w:tc>
          <w:tcPr>
            <w:tcW w:w="31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94D62CA" w14:textId="77777777" w:rsidR="00F24019" w:rsidRDefault="00F24019">
            <w:r>
              <w:t>45680</w:t>
            </w:r>
          </w:p>
        </w:tc>
        <w:tc>
          <w:tcPr>
            <w:tcW w:w="3876" w:type="dxa"/>
            <w:tcBorders>
              <w:top w:val="single" w:sz="4" w:space="0" w:color="000000"/>
              <w:left w:val="single" w:sz="4" w:space="0" w:color="000000"/>
              <w:bottom w:val="single" w:sz="4" w:space="0" w:color="000000"/>
              <w:right w:val="single" w:sz="4" w:space="0" w:color="000000"/>
            </w:tcBorders>
            <w:shd w:val="clear" w:color="auto" w:fill="auto"/>
          </w:tcPr>
          <w:p w14:paraId="08D3C151" w14:textId="77777777" w:rsidR="00F24019" w:rsidRDefault="00F24019">
            <w:r>
              <w:rPr>
                <w:rFonts w:hint="eastAsia"/>
              </w:rPr>
              <w:t>被叫视频</w:t>
            </w:r>
            <w:r>
              <w:rPr>
                <w:rFonts w:hint="eastAsia"/>
              </w:rPr>
              <w:t xml:space="preserve"> RTCP </w:t>
            </w:r>
            <w:r>
              <w:rPr>
                <w:rFonts w:hint="eastAsia"/>
              </w:rPr>
              <w:t>端口为</w:t>
            </w:r>
            <w:r>
              <w:rPr>
                <w:rFonts w:hint="eastAsia"/>
              </w:rPr>
              <w:t xml:space="preserve"> 45680</w:t>
            </w:r>
          </w:p>
        </w:tc>
      </w:tr>
    </w:tbl>
    <w:p w14:paraId="680BBBD1" w14:textId="77777777" w:rsidR="00F24019" w:rsidRDefault="00F24019">
      <w:pPr>
        <w:ind w:firstLine="308"/>
      </w:pPr>
    </w:p>
    <w:p w14:paraId="2531379D" w14:textId="77777777" w:rsidR="00F24019" w:rsidRDefault="00F24019">
      <w:pPr>
        <w:ind w:firstLine="308"/>
        <w:rPr>
          <w:b/>
          <w:bCs/>
        </w:rPr>
      </w:pPr>
      <w:r>
        <w:rPr>
          <w:rFonts w:hint="eastAsia"/>
        </w:rPr>
        <w:t xml:space="preserve">Frame 6110 </w:t>
      </w:r>
      <w:r>
        <w:rPr>
          <w:rFonts w:hint="eastAsia"/>
        </w:rPr>
        <w:t>的</w:t>
      </w:r>
      <w:r>
        <w:rPr>
          <w:rFonts w:hint="eastAsia"/>
        </w:rPr>
        <w:t xml:space="preserve"> 200 OK </w:t>
      </w:r>
      <w:r>
        <w:rPr>
          <w:rFonts w:hint="eastAsia"/>
        </w:rPr>
        <w:t>表明，被叫并没有删减手机</w:t>
      </w:r>
      <w:r>
        <w:rPr>
          <w:rFonts w:hint="eastAsia"/>
        </w:rPr>
        <w:t xml:space="preserve"> 1 </w:t>
      </w:r>
      <w:r>
        <w:rPr>
          <w:rFonts w:hint="eastAsia"/>
        </w:rPr>
        <w:t>提供的</w:t>
      </w:r>
      <w:r>
        <w:rPr>
          <w:rFonts w:hint="eastAsia"/>
        </w:rPr>
        <w:t xml:space="preserve"> 96</w:t>
      </w:r>
      <w:r>
        <w:rPr>
          <w:rFonts w:hint="eastAsia"/>
        </w:rPr>
        <w:t>、</w:t>
      </w:r>
      <w:r>
        <w:rPr>
          <w:rFonts w:hint="eastAsia"/>
        </w:rPr>
        <w:t>97</w:t>
      </w:r>
      <w:r>
        <w:rPr>
          <w:rFonts w:hint="eastAsia"/>
        </w:rPr>
        <w:t>、</w:t>
      </w:r>
      <w:r>
        <w:rPr>
          <w:rFonts w:hint="eastAsia"/>
        </w:rPr>
        <w:t>98</w:t>
      </w:r>
      <w:r>
        <w:rPr>
          <w:rFonts w:hint="eastAsia"/>
        </w:rPr>
        <w:t>、</w:t>
      </w:r>
      <w:r>
        <w:rPr>
          <w:rFonts w:hint="eastAsia"/>
        </w:rPr>
        <w:t xml:space="preserve">99 </w:t>
      </w:r>
      <w:r>
        <w:rPr>
          <w:rFonts w:hint="eastAsia"/>
        </w:rPr>
        <w:t>四种视频负载类型，而是完整返回了</w:t>
      </w:r>
      <w:r>
        <w:rPr>
          <w:rFonts w:hint="eastAsia"/>
        </w:rPr>
        <w:t xml:space="preserve"> H265</w:t>
      </w:r>
      <w:r>
        <w:rPr>
          <w:rFonts w:hint="eastAsia"/>
        </w:rPr>
        <w:t>、</w:t>
      </w:r>
      <w:r>
        <w:rPr>
          <w:rFonts w:hint="eastAsia"/>
        </w:rPr>
        <w:t>H264</w:t>
      </w:r>
      <w:r>
        <w:rPr>
          <w:rFonts w:hint="eastAsia"/>
        </w:rPr>
        <w:t>、</w:t>
      </w:r>
      <w:r>
        <w:rPr>
          <w:rFonts w:hint="eastAsia"/>
        </w:rPr>
        <w:t xml:space="preserve">AV1 </w:t>
      </w:r>
      <w:r>
        <w:rPr>
          <w:rFonts w:hint="eastAsia"/>
        </w:rPr>
        <w:t>和</w:t>
      </w:r>
      <w:r>
        <w:rPr>
          <w:rFonts w:hint="eastAsia"/>
        </w:rPr>
        <w:t xml:space="preserve"> VP8</w:t>
      </w:r>
      <w:r>
        <w:rPr>
          <w:rFonts w:hint="eastAsia"/>
        </w:rPr>
        <w:t>，因此双方的公共视频能力集合至少包含这四种编码。音频部分同样维持</w:t>
      </w:r>
      <w:r>
        <w:rPr>
          <w:rFonts w:hint="eastAsia"/>
        </w:rPr>
        <w:t xml:space="preserve"> 0</w:t>
      </w:r>
      <w:r>
        <w:rPr>
          <w:rFonts w:hint="eastAsia"/>
        </w:rPr>
        <w:t>、</w:t>
      </w:r>
      <w:r>
        <w:rPr>
          <w:rFonts w:hint="eastAsia"/>
        </w:rPr>
        <w:t>8</w:t>
      </w:r>
      <w:r>
        <w:rPr>
          <w:rFonts w:hint="eastAsia"/>
        </w:rPr>
        <w:t>、</w:t>
      </w:r>
      <w:r>
        <w:rPr>
          <w:rFonts w:hint="eastAsia"/>
        </w:rPr>
        <w:t xml:space="preserve">101 </w:t>
      </w:r>
      <w:r>
        <w:rPr>
          <w:rFonts w:hint="eastAsia"/>
        </w:rPr>
        <w:t>三种负载类型。与此同时，被叫为音频和视频分别分配了新的接收端口</w:t>
      </w:r>
      <w:r>
        <w:rPr>
          <w:rFonts w:hint="eastAsia"/>
        </w:rPr>
        <w:t xml:space="preserve"> 46621 </w:t>
      </w:r>
      <w:r>
        <w:rPr>
          <w:rFonts w:hint="eastAsia"/>
        </w:rPr>
        <w:t>和</w:t>
      </w:r>
      <w:r>
        <w:rPr>
          <w:rFonts w:hint="eastAsia"/>
        </w:rPr>
        <w:t xml:space="preserve"> 41631</w:t>
      </w:r>
      <w:r>
        <w:rPr>
          <w:rFonts w:hint="eastAsia"/>
        </w:rPr>
        <w:t>，说明</w:t>
      </w:r>
      <w:r>
        <w:rPr>
          <w:rFonts w:hint="eastAsia"/>
        </w:rPr>
        <w:t xml:space="preserve"> SDP </w:t>
      </w:r>
      <w:r>
        <w:rPr>
          <w:rFonts w:hint="eastAsia"/>
        </w:rPr>
        <w:t>协商不仅确认了编码集合，也同时确认了后续</w:t>
      </w:r>
      <w:r>
        <w:rPr>
          <w:rFonts w:hint="eastAsia"/>
        </w:rPr>
        <w:t xml:space="preserve"> RTP </w:t>
      </w:r>
      <w:r>
        <w:rPr>
          <w:rFonts w:hint="eastAsia"/>
        </w:rPr>
        <w:t>流量的目的端口。</w:t>
      </w:r>
    </w:p>
    <w:p w14:paraId="6C2F5115" w14:textId="77777777" w:rsidR="00F24019" w:rsidRPr="00547D2E" w:rsidRDefault="00F24019">
      <w:pPr>
        <w:ind w:firstLine="308"/>
      </w:pPr>
      <w:r w:rsidRPr="00547D2E">
        <w:rPr>
          <w:rFonts w:hint="eastAsia"/>
        </w:rPr>
        <w:t>将语音</w:t>
      </w:r>
      <w:r w:rsidRPr="00547D2E">
        <w:rPr>
          <w:rFonts w:hint="eastAsia"/>
        </w:rPr>
        <w:t xml:space="preserve"> SDP </w:t>
      </w:r>
      <w:r w:rsidRPr="00547D2E">
        <w:rPr>
          <w:rFonts w:hint="eastAsia"/>
        </w:rPr>
        <w:t>与音视频</w:t>
      </w:r>
      <w:r w:rsidRPr="00547D2E">
        <w:rPr>
          <w:rFonts w:hint="eastAsia"/>
        </w:rPr>
        <w:t xml:space="preserve"> SDP </w:t>
      </w:r>
      <w:r w:rsidRPr="00547D2E">
        <w:rPr>
          <w:rFonts w:hint="eastAsia"/>
        </w:rPr>
        <w:t>对比，可以更清楚地看到媒体协商前后的变化：</w:t>
      </w:r>
    </w:p>
    <w:tbl>
      <w:tblPr>
        <w:tblW w:w="0" w:type="auto"/>
        <w:jc w:val="center"/>
        <w:tblLayout w:type="fixed"/>
        <w:tblLook w:val="0000" w:firstRow="0" w:lastRow="0" w:firstColumn="0" w:lastColumn="0" w:noHBand="0" w:noVBand="0"/>
      </w:tblPr>
      <w:tblGrid>
        <w:gridCol w:w="1666"/>
        <w:gridCol w:w="3260"/>
        <w:gridCol w:w="3310"/>
      </w:tblGrid>
      <w:tr w:rsidR="00F24019" w14:paraId="0F0BFF18" w14:textId="77777777">
        <w:trPr>
          <w:jc w:val="center"/>
        </w:trPr>
        <w:tc>
          <w:tcPr>
            <w:tcW w:w="166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E4684AB" w14:textId="77777777" w:rsidR="00F24019" w:rsidRDefault="00F24019">
            <w:pPr>
              <w:jc w:val="center"/>
            </w:pPr>
            <w:r>
              <w:rPr>
                <w:rFonts w:hint="eastAsia"/>
                <w:b/>
                <w:bCs/>
              </w:rPr>
              <w:t>对比项</w:t>
            </w:r>
          </w:p>
        </w:tc>
        <w:tc>
          <w:tcPr>
            <w:tcW w:w="326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25C7FA5" w14:textId="77777777" w:rsidR="00F24019" w:rsidRDefault="00F24019">
            <w:pPr>
              <w:jc w:val="center"/>
            </w:pPr>
            <w:r>
              <w:rPr>
                <w:rFonts w:hint="eastAsia"/>
                <w:b/>
                <w:bCs/>
              </w:rPr>
              <w:t>语音呼叫</w:t>
            </w:r>
            <w:r>
              <w:rPr>
                <w:rFonts w:hint="eastAsia"/>
                <w:b/>
                <w:bCs/>
              </w:rPr>
              <w:t xml:space="preserve"> INVITE</w:t>
            </w:r>
            <w:r>
              <w:rPr>
                <w:rFonts w:hint="eastAsia"/>
                <w:b/>
                <w:bCs/>
              </w:rPr>
              <w:t>（</w:t>
            </w:r>
            <w:r>
              <w:rPr>
                <w:rFonts w:hint="eastAsia"/>
                <w:b/>
                <w:bCs/>
              </w:rPr>
              <w:t>Frame 1949</w:t>
            </w:r>
            <w:r>
              <w:rPr>
                <w:rFonts w:hint="eastAsia"/>
                <w:b/>
                <w:bCs/>
              </w:rPr>
              <w:t>）</w:t>
            </w:r>
          </w:p>
        </w:tc>
        <w:tc>
          <w:tcPr>
            <w:tcW w:w="3310" w:type="dxa"/>
            <w:tcBorders>
              <w:top w:val="single" w:sz="4" w:space="0" w:color="000000"/>
              <w:left w:val="single" w:sz="4" w:space="0" w:color="000000"/>
              <w:bottom w:val="single" w:sz="4" w:space="0" w:color="000000"/>
              <w:right w:val="single" w:sz="4" w:space="0" w:color="000000"/>
            </w:tcBorders>
            <w:shd w:val="clear" w:color="auto" w:fill="D9D9D9"/>
          </w:tcPr>
          <w:p w14:paraId="5199A998" w14:textId="77777777" w:rsidR="00F24019" w:rsidRDefault="00F24019">
            <w:pPr>
              <w:jc w:val="center"/>
            </w:pPr>
            <w:r>
              <w:rPr>
                <w:rFonts w:hint="eastAsia"/>
                <w:b/>
                <w:bCs/>
              </w:rPr>
              <w:t>视频切换</w:t>
            </w:r>
            <w:r>
              <w:rPr>
                <w:rFonts w:hint="eastAsia"/>
                <w:b/>
                <w:bCs/>
              </w:rPr>
              <w:t xml:space="preserve"> re-INVITE / 200 OK</w:t>
            </w:r>
            <w:r>
              <w:rPr>
                <w:rFonts w:hint="eastAsia"/>
                <w:b/>
                <w:bCs/>
              </w:rPr>
              <w:t>（</w:t>
            </w:r>
            <w:r>
              <w:rPr>
                <w:rFonts w:hint="eastAsia"/>
                <w:b/>
                <w:bCs/>
              </w:rPr>
              <w:t>Frame 6091 / 6110</w:t>
            </w:r>
            <w:r>
              <w:rPr>
                <w:rFonts w:hint="eastAsia"/>
                <w:b/>
                <w:bCs/>
              </w:rPr>
              <w:t>）</w:t>
            </w:r>
          </w:p>
        </w:tc>
      </w:tr>
      <w:tr w:rsidR="00F24019" w14:paraId="08870CA2" w14:textId="77777777">
        <w:trPr>
          <w:jc w:val="center"/>
        </w:trPr>
        <w:tc>
          <w:tcPr>
            <w:tcW w:w="166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A45EB26" w14:textId="77777777" w:rsidR="00F24019" w:rsidRDefault="00F24019">
            <w:pPr>
              <w:jc w:val="center"/>
            </w:pPr>
            <w:r>
              <w:t>媒体类型</w:t>
            </w:r>
          </w:p>
        </w:tc>
        <w:tc>
          <w:tcPr>
            <w:tcW w:w="3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75AE9D2" w14:textId="77777777" w:rsidR="00F24019" w:rsidRDefault="00F24019">
            <w:r>
              <w:t>仅包含</w:t>
            </w:r>
            <w:r>
              <w:t xml:space="preserve"> m=audio</w:t>
            </w:r>
          </w:p>
        </w:tc>
        <w:tc>
          <w:tcPr>
            <w:tcW w:w="3310" w:type="dxa"/>
            <w:tcBorders>
              <w:top w:val="single" w:sz="4" w:space="0" w:color="000000"/>
              <w:left w:val="single" w:sz="4" w:space="0" w:color="000000"/>
              <w:bottom w:val="single" w:sz="4" w:space="0" w:color="000000"/>
              <w:right w:val="single" w:sz="4" w:space="0" w:color="000000"/>
            </w:tcBorders>
            <w:shd w:val="clear" w:color="auto" w:fill="auto"/>
          </w:tcPr>
          <w:p w14:paraId="05C8EF0A" w14:textId="77777777" w:rsidR="00F24019" w:rsidRDefault="00F24019">
            <w:r>
              <w:rPr>
                <w:rFonts w:hint="eastAsia"/>
              </w:rPr>
              <w:t>保留</w:t>
            </w:r>
            <w:r>
              <w:rPr>
                <w:rFonts w:hint="eastAsia"/>
              </w:rPr>
              <w:t xml:space="preserve"> m=audio</w:t>
            </w:r>
            <w:r>
              <w:rPr>
                <w:rFonts w:hint="eastAsia"/>
              </w:rPr>
              <w:t>，并新增</w:t>
            </w:r>
            <w:r>
              <w:rPr>
                <w:rFonts w:hint="eastAsia"/>
              </w:rPr>
              <w:t xml:space="preserve"> m=video</w:t>
            </w:r>
          </w:p>
        </w:tc>
      </w:tr>
      <w:tr w:rsidR="00F24019" w14:paraId="1C2EC0AA" w14:textId="77777777">
        <w:trPr>
          <w:jc w:val="center"/>
        </w:trPr>
        <w:tc>
          <w:tcPr>
            <w:tcW w:w="166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FFC4698" w14:textId="77777777" w:rsidR="00F24019" w:rsidRDefault="00F24019">
            <w:pPr>
              <w:jc w:val="center"/>
            </w:pPr>
            <w:r>
              <w:t>音频编码</w:t>
            </w:r>
          </w:p>
        </w:tc>
        <w:tc>
          <w:tcPr>
            <w:tcW w:w="3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C2D0158" w14:textId="77777777" w:rsidR="00F24019" w:rsidRDefault="00F24019">
            <w:r>
              <w:t>0</w:t>
            </w:r>
            <w:r>
              <w:t>、</w:t>
            </w:r>
            <w:r>
              <w:t>8</w:t>
            </w:r>
            <w:r>
              <w:t>、</w:t>
            </w:r>
            <w:r>
              <w:t>101</w:t>
            </w:r>
            <w:r>
              <w:t>，对应</w:t>
            </w:r>
            <w:r>
              <w:t xml:space="preserve"> PCMU</w:t>
            </w:r>
            <w:r>
              <w:t>、</w:t>
            </w:r>
            <w:r>
              <w:t>PCMA</w:t>
            </w:r>
            <w:r>
              <w:t>、</w:t>
            </w:r>
            <w:r>
              <w:t>telephone-event</w:t>
            </w:r>
          </w:p>
        </w:tc>
        <w:tc>
          <w:tcPr>
            <w:tcW w:w="3310" w:type="dxa"/>
            <w:tcBorders>
              <w:top w:val="single" w:sz="4" w:space="0" w:color="000000"/>
              <w:left w:val="single" w:sz="4" w:space="0" w:color="000000"/>
              <w:bottom w:val="single" w:sz="4" w:space="0" w:color="000000"/>
              <w:right w:val="single" w:sz="4" w:space="0" w:color="000000"/>
            </w:tcBorders>
            <w:shd w:val="clear" w:color="auto" w:fill="auto"/>
          </w:tcPr>
          <w:p w14:paraId="75997BC9" w14:textId="77777777" w:rsidR="00F24019" w:rsidRDefault="00F24019">
            <w:r>
              <w:rPr>
                <w:rFonts w:hint="eastAsia"/>
              </w:rPr>
              <w:t>保持</w:t>
            </w:r>
            <w:r>
              <w:rPr>
                <w:rFonts w:hint="eastAsia"/>
              </w:rPr>
              <w:t xml:space="preserve"> 0</w:t>
            </w:r>
            <w:r>
              <w:rPr>
                <w:rFonts w:hint="eastAsia"/>
              </w:rPr>
              <w:t>、</w:t>
            </w:r>
            <w:r>
              <w:rPr>
                <w:rFonts w:hint="eastAsia"/>
              </w:rPr>
              <w:t>8</w:t>
            </w:r>
            <w:r>
              <w:rPr>
                <w:rFonts w:hint="eastAsia"/>
              </w:rPr>
              <w:t>、</w:t>
            </w:r>
            <w:r>
              <w:rPr>
                <w:rFonts w:hint="eastAsia"/>
              </w:rPr>
              <w:t xml:space="preserve">101 </w:t>
            </w:r>
            <w:r>
              <w:rPr>
                <w:rFonts w:hint="eastAsia"/>
              </w:rPr>
              <w:t>不变，音频编码集合未变化</w:t>
            </w:r>
          </w:p>
        </w:tc>
      </w:tr>
      <w:tr w:rsidR="00F24019" w14:paraId="0A03F4DB" w14:textId="77777777">
        <w:trPr>
          <w:jc w:val="center"/>
        </w:trPr>
        <w:tc>
          <w:tcPr>
            <w:tcW w:w="166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8A1E9F0" w14:textId="77777777" w:rsidR="00F24019" w:rsidRDefault="00F24019">
            <w:pPr>
              <w:jc w:val="center"/>
            </w:pPr>
            <w:r>
              <w:t>音频</w:t>
            </w:r>
            <w:r>
              <w:t xml:space="preserve"> RTP </w:t>
            </w:r>
            <w:r>
              <w:t>端口</w:t>
            </w:r>
          </w:p>
        </w:tc>
        <w:tc>
          <w:tcPr>
            <w:tcW w:w="3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6986E2A" w14:textId="77777777" w:rsidR="00F24019" w:rsidRDefault="00F24019">
            <w:r>
              <w:t>主叫提供</w:t>
            </w:r>
            <w:r>
              <w:t xml:space="preserve"> 38250</w:t>
            </w:r>
          </w:p>
        </w:tc>
        <w:tc>
          <w:tcPr>
            <w:tcW w:w="3310" w:type="dxa"/>
            <w:tcBorders>
              <w:top w:val="single" w:sz="4" w:space="0" w:color="000000"/>
              <w:left w:val="single" w:sz="4" w:space="0" w:color="000000"/>
              <w:bottom w:val="single" w:sz="4" w:space="0" w:color="000000"/>
              <w:right w:val="single" w:sz="4" w:space="0" w:color="000000"/>
            </w:tcBorders>
            <w:shd w:val="clear" w:color="auto" w:fill="auto"/>
          </w:tcPr>
          <w:p w14:paraId="20C6E9CC" w14:textId="77777777" w:rsidR="00F24019" w:rsidRDefault="00F24019">
            <w:r>
              <w:rPr>
                <w:rFonts w:hint="eastAsia"/>
              </w:rPr>
              <w:t>被叫应答中使用</w:t>
            </w:r>
            <w:r>
              <w:rPr>
                <w:rFonts w:hint="eastAsia"/>
              </w:rPr>
              <w:t xml:space="preserve"> 46621 </w:t>
            </w:r>
            <w:r>
              <w:rPr>
                <w:rFonts w:hint="eastAsia"/>
              </w:rPr>
              <w:t>作为接收音频端口</w:t>
            </w:r>
          </w:p>
        </w:tc>
      </w:tr>
      <w:tr w:rsidR="00F24019" w14:paraId="1ABC6EB7" w14:textId="77777777">
        <w:trPr>
          <w:jc w:val="center"/>
        </w:trPr>
        <w:tc>
          <w:tcPr>
            <w:tcW w:w="166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4D51C72" w14:textId="77777777" w:rsidR="00F24019" w:rsidRDefault="00F24019">
            <w:pPr>
              <w:jc w:val="center"/>
            </w:pPr>
            <w:r>
              <w:t>视频编码</w:t>
            </w:r>
          </w:p>
        </w:tc>
        <w:tc>
          <w:tcPr>
            <w:tcW w:w="3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EB125AC" w14:textId="77777777" w:rsidR="00F24019" w:rsidRDefault="00F24019">
            <w:r>
              <w:t>无</w:t>
            </w:r>
          </w:p>
        </w:tc>
        <w:tc>
          <w:tcPr>
            <w:tcW w:w="3310" w:type="dxa"/>
            <w:tcBorders>
              <w:top w:val="single" w:sz="4" w:space="0" w:color="000000"/>
              <w:left w:val="single" w:sz="4" w:space="0" w:color="000000"/>
              <w:bottom w:val="single" w:sz="4" w:space="0" w:color="000000"/>
              <w:right w:val="single" w:sz="4" w:space="0" w:color="000000"/>
            </w:tcBorders>
            <w:shd w:val="clear" w:color="auto" w:fill="auto"/>
          </w:tcPr>
          <w:p w14:paraId="3CFEEC4F" w14:textId="77777777" w:rsidR="00F24019" w:rsidRDefault="00F24019">
            <w:r>
              <w:rPr>
                <w:rFonts w:hint="eastAsia"/>
              </w:rPr>
              <w:t>新增</w:t>
            </w:r>
            <w:r>
              <w:rPr>
                <w:rFonts w:hint="eastAsia"/>
              </w:rPr>
              <w:t xml:space="preserve"> 96</w:t>
            </w:r>
            <w:r>
              <w:rPr>
                <w:rFonts w:hint="eastAsia"/>
              </w:rPr>
              <w:t>、</w:t>
            </w:r>
            <w:r>
              <w:rPr>
                <w:rFonts w:hint="eastAsia"/>
              </w:rPr>
              <w:t>97</w:t>
            </w:r>
            <w:r>
              <w:rPr>
                <w:rFonts w:hint="eastAsia"/>
              </w:rPr>
              <w:t>、</w:t>
            </w:r>
            <w:r>
              <w:rPr>
                <w:rFonts w:hint="eastAsia"/>
              </w:rPr>
              <w:t>98</w:t>
            </w:r>
            <w:r>
              <w:rPr>
                <w:rFonts w:hint="eastAsia"/>
              </w:rPr>
              <w:t>、</w:t>
            </w:r>
            <w:r>
              <w:rPr>
                <w:rFonts w:hint="eastAsia"/>
              </w:rPr>
              <w:t>99</w:t>
            </w:r>
            <w:r>
              <w:rPr>
                <w:rFonts w:hint="eastAsia"/>
              </w:rPr>
              <w:t>，对应</w:t>
            </w:r>
            <w:r>
              <w:rPr>
                <w:rFonts w:hint="eastAsia"/>
              </w:rPr>
              <w:t xml:space="preserve"> </w:t>
            </w:r>
            <w:r>
              <w:rPr>
                <w:rFonts w:hint="eastAsia"/>
              </w:rPr>
              <w:lastRenderedPageBreak/>
              <w:t>H265</w:t>
            </w:r>
            <w:r>
              <w:rPr>
                <w:rFonts w:hint="eastAsia"/>
              </w:rPr>
              <w:t>、</w:t>
            </w:r>
            <w:r>
              <w:rPr>
                <w:rFonts w:hint="eastAsia"/>
              </w:rPr>
              <w:t>H264</w:t>
            </w:r>
            <w:r>
              <w:rPr>
                <w:rFonts w:hint="eastAsia"/>
              </w:rPr>
              <w:t>、</w:t>
            </w:r>
            <w:r>
              <w:rPr>
                <w:rFonts w:hint="eastAsia"/>
              </w:rPr>
              <w:t>AV1</w:t>
            </w:r>
            <w:r>
              <w:rPr>
                <w:rFonts w:hint="eastAsia"/>
              </w:rPr>
              <w:t>、</w:t>
            </w:r>
            <w:r>
              <w:rPr>
                <w:rFonts w:hint="eastAsia"/>
              </w:rPr>
              <w:t>VP8</w:t>
            </w:r>
          </w:p>
        </w:tc>
      </w:tr>
      <w:tr w:rsidR="00F24019" w14:paraId="4A4CD710" w14:textId="77777777">
        <w:trPr>
          <w:jc w:val="center"/>
        </w:trPr>
        <w:tc>
          <w:tcPr>
            <w:tcW w:w="166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9F0180E" w14:textId="77777777" w:rsidR="00F24019" w:rsidRDefault="00F24019">
            <w:pPr>
              <w:jc w:val="center"/>
            </w:pPr>
            <w:r>
              <w:lastRenderedPageBreak/>
              <w:t>视频</w:t>
            </w:r>
            <w:r>
              <w:t xml:space="preserve"> RTP </w:t>
            </w:r>
            <w:r>
              <w:t>端口</w:t>
            </w:r>
          </w:p>
        </w:tc>
        <w:tc>
          <w:tcPr>
            <w:tcW w:w="3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AD7A60F" w14:textId="77777777" w:rsidR="00F24019" w:rsidRDefault="00F24019">
            <w:r>
              <w:t>无</w:t>
            </w:r>
          </w:p>
        </w:tc>
        <w:tc>
          <w:tcPr>
            <w:tcW w:w="3310" w:type="dxa"/>
            <w:tcBorders>
              <w:top w:val="single" w:sz="4" w:space="0" w:color="000000"/>
              <w:left w:val="single" w:sz="4" w:space="0" w:color="000000"/>
              <w:bottom w:val="single" w:sz="4" w:space="0" w:color="000000"/>
              <w:right w:val="single" w:sz="4" w:space="0" w:color="000000"/>
            </w:tcBorders>
            <w:shd w:val="clear" w:color="auto" w:fill="auto"/>
          </w:tcPr>
          <w:p w14:paraId="5E0A402D" w14:textId="77777777" w:rsidR="00F24019" w:rsidRDefault="00F24019">
            <w:r>
              <w:rPr>
                <w:rFonts w:hint="eastAsia"/>
              </w:rPr>
              <w:t>主叫提供</w:t>
            </w:r>
            <w:r>
              <w:rPr>
                <w:rFonts w:hint="eastAsia"/>
              </w:rPr>
              <w:t xml:space="preserve"> 46885</w:t>
            </w:r>
            <w:r>
              <w:rPr>
                <w:rFonts w:hint="eastAsia"/>
              </w:rPr>
              <w:t>，被叫应答</w:t>
            </w:r>
            <w:r>
              <w:rPr>
                <w:rFonts w:hint="eastAsia"/>
              </w:rPr>
              <w:t xml:space="preserve"> 41631</w:t>
            </w:r>
          </w:p>
        </w:tc>
      </w:tr>
      <w:tr w:rsidR="00F24019" w14:paraId="6E9F8AD9" w14:textId="77777777">
        <w:trPr>
          <w:jc w:val="center"/>
        </w:trPr>
        <w:tc>
          <w:tcPr>
            <w:tcW w:w="166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E35D0E" w14:textId="77777777" w:rsidR="00F24019" w:rsidRDefault="00F24019">
            <w:pPr>
              <w:jc w:val="center"/>
            </w:pPr>
            <w:r>
              <w:t>时钟率</w:t>
            </w:r>
          </w:p>
        </w:tc>
        <w:tc>
          <w:tcPr>
            <w:tcW w:w="3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D758634" w14:textId="77777777" w:rsidR="00F24019" w:rsidRDefault="00F24019">
            <w:r>
              <w:t>音频</w:t>
            </w:r>
            <w:r>
              <w:t xml:space="preserve"> telephone-event </w:t>
            </w:r>
            <w:r>
              <w:t>为</w:t>
            </w:r>
            <w:r>
              <w:t xml:space="preserve"> 8000Hz</w:t>
            </w:r>
          </w:p>
        </w:tc>
        <w:tc>
          <w:tcPr>
            <w:tcW w:w="3310" w:type="dxa"/>
            <w:tcBorders>
              <w:top w:val="single" w:sz="4" w:space="0" w:color="000000"/>
              <w:left w:val="single" w:sz="4" w:space="0" w:color="000000"/>
              <w:bottom w:val="single" w:sz="4" w:space="0" w:color="000000"/>
              <w:right w:val="single" w:sz="4" w:space="0" w:color="000000"/>
            </w:tcBorders>
            <w:shd w:val="clear" w:color="auto" w:fill="auto"/>
          </w:tcPr>
          <w:p w14:paraId="10AA4180" w14:textId="77777777" w:rsidR="00F24019" w:rsidRDefault="00F24019">
            <w:r>
              <w:rPr>
                <w:rFonts w:hint="eastAsia"/>
              </w:rPr>
              <w:t>视频编码统一为</w:t>
            </w:r>
            <w:r>
              <w:rPr>
                <w:rFonts w:hint="eastAsia"/>
              </w:rPr>
              <w:t xml:space="preserve"> 90000Hz</w:t>
            </w:r>
            <w:r>
              <w:rPr>
                <w:rFonts w:hint="eastAsia"/>
              </w:rPr>
              <w:t>，音频仍保持</w:t>
            </w:r>
            <w:r>
              <w:rPr>
                <w:rFonts w:hint="eastAsia"/>
              </w:rPr>
              <w:t xml:space="preserve"> 8000Hz</w:t>
            </w:r>
          </w:p>
        </w:tc>
      </w:tr>
      <w:tr w:rsidR="00F24019" w14:paraId="28E3657E" w14:textId="77777777">
        <w:trPr>
          <w:jc w:val="center"/>
        </w:trPr>
        <w:tc>
          <w:tcPr>
            <w:tcW w:w="166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99EA9FE" w14:textId="77777777" w:rsidR="00F24019" w:rsidRDefault="00F24019">
            <w:pPr>
              <w:jc w:val="center"/>
            </w:pPr>
            <w:r>
              <w:t>附加参数</w:t>
            </w:r>
          </w:p>
        </w:tc>
        <w:tc>
          <w:tcPr>
            <w:tcW w:w="3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6EC60F2" w14:textId="77777777" w:rsidR="00F24019" w:rsidRDefault="00F24019">
            <w:r>
              <w:t>无视频相关参数</w:t>
            </w:r>
          </w:p>
        </w:tc>
        <w:tc>
          <w:tcPr>
            <w:tcW w:w="3310" w:type="dxa"/>
            <w:tcBorders>
              <w:top w:val="single" w:sz="4" w:space="0" w:color="000000"/>
              <w:left w:val="single" w:sz="4" w:space="0" w:color="000000"/>
              <w:bottom w:val="single" w:sz="4" w:space="0" w:color="000000"/>
              <w:right w:val="single" w:sz="4" w:space="0" w:color="000000"/>
            </w:tcBorders>
            <w:shd w:val="clear" w:color="auto" w:fill="auto"/>
          </w:tcPr>
          <w:p w14:paraId="454FFE81" w14:textId="77777777" w:rsidR="00F24019" w:rsidRDefault="00F24019">
            <w:r>
              <w:rPr>
                <w:rFonts w:hint="eastAsia"/>
              </w:rPr>
              <w:t>新增</w:t>
            </w:r>
            <w:r>
              <w:rPr>
                <w:rFonts w:hint="eastAsia"/>
              </w:rPr>
              <w:t xml:space="preserve"> H.264 </w:t>
            </w:r>
            <w:r>
              <w:rPr>
                <w:rFonts w:hint="eastAsia"/>
              </w:rPr>
              <w:t>的</w:t>
            </w:r>
            <w:r>
              <w:rPr>
                <w:rFonts w:hint="eastAsia"/>
              </w:rPr>
              <w:t xml:space="preserve"> fmtp </w:t>
            </w:r>
            <w:r>
              <w:rPr>
                <w:rFonts w:hint="eastAsia"/>
              </w:rPr>
              <w:t>参数，以及视频方向属性</w:t>
            </w:r>
            <w:r>
              <w:rPr>
                <w:rFonts w:hint="eastAsia"/>
              </w:rPr>
              <w:t xml:space="preserve"> recvonly</w:t>
            </w:r>
          </w:p>
        </w:tc>
      </w:tr>
      <w:tr w:rsidR="00F24019" w14:paraId="14F039C0" w14:textId="77777777">
        <w:trPr>
          <w:jc w:val="center"/>
        </w:trPr>
        <w:tc>
          <w:tcPr>
            <w:tcW w:w="166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6B96951" w14:textId="77777777" w:rsidR="00F24019" w:rsidRDefault="00F24019">
            <w:pPr>
              <w:jc w:val="center"/>
            </w:pPr>
            <w:r>
              <w:t>会话版本</w:t>
            </w:r>
          </w:p>
        </w:tc>
        <w:tc>
          <w:tcPr>
            <w:tcW w:w="3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20A1A67" w14:textId="77777777" w:rsidR="00F24019" w:rsidRDefault="00F24019">
            <w:r>
              <w:t xml:space="preserve">o= </w:t>
            </w:r>
            <w:r>
              <w:t>中</w:t>
            </w:r>
            <w:r>
              <w:t xml:space="preserve"> Session Version </w:t>
            </w:r>
            <w:r>
              <w:t>为</w:t>
            </w:r>
            <w:r>
              <w:t xml:space="preserve"> 3379</w:t>
            </w:r>
          </w:p>
        </w:tc>
        <w:tc>
          <w:tcPr>
            <w:tcW w:w="3310" w:type="dxa"/>
            <w:tcBorders>
              <w:top w:val="single" w:sz="4" w:space="0" w:color="000000"/>
              <w:left w:val="single" w:sz="4" w:space="0" w:color="000000"/>
              <w:bottom w:val="single" w:sz="4" w:space="0" w:color="000000"/>
              <w:right w:val="single" w:sz="4" w:space="0" w:color="000000"/>
            </w:tcBorders>
            <w:shd w:val="clear" w:color="auto" w:fill="auto"/>
          </w:tcPr>
          <w:p w14:paraId="58A389F4" w14:textId="77777777" w:rsidR="00F24019" w:rsidRDefault="00F24019">
            <w:r>
              <w:rPr>
                <w:rFonts w:hint="eastAsia"/>
              </w:rPr>
              <w:t xml:space="preserve">re-INVITE </w:t>
            </w:r>
            <w:r>
              <w:rPr>
                <w:rFonts w:hint="eastAsia"/>
              </w:rPr>
              <w:t>中</w:t>
            </w:r>
            <w:r>
              <w:rPr>
                <w:rFonts w:hint="eastAsia"/>
              </w:rPr>
              <w:t xml:space="preserve"> Session Version </w:t>
            </w:r>
            <w:r>
              <w:rPr>
                <w:rFonts w:hint="eastAsia"/>
              </w:rPr>
              <w:t>增加为</w:t>
            </w:r>
            <w:r>
              <w:rPr>
                <w:rFonts w:hint="eastAsia"/>
              </w:rPr>
              <w:t xml:space="preserve"> 3380</w:t>
            </w:r>
            <w:r>
              <w:rPr>
                <w:rFonts w:hint="eastAsia"/>
              </w:rPr>
              <w:t>，表明原会话媒体参数已更新</w:t>
            </w:r>
          </w:p>
        </w:tc>
      </w:tr>
    </w:tbl>
    <w:p w14:paraId="5EE438A4" w14:textId="77777777" w:rsidR="00F24019" w:rsidRDefault="00F24019">
      <w:pPr>
        <w:ind w:firstLine="308"/>
      </w:pPr>
    </w:p>
    <w:p w14:paraId="745DC6C3" w14:textId="77777777" w:rsidR="00F24019" w:rsidRDefault="00F24019">
      <w:pPr>
        <w:ind w:firstLine="308"/>
      </w:pPr>
      <w:r>
        <w:rPr>
          <w:rFonts w:hint="eastAsia"/>
        </w:rPr>
        <w:t>综合以上三个报文可以看出，本次音视频编码协商的过程是：首先由手机</w:t>
      </w:r>
      <w:r>
        <w:rPr>
          <w:rFonts w:hint="eastAsia"/>
        </w:rPr>
        <w:t xml:space="preserve"> 1 </w:t>
      </w:r>
      <w:r>
        <w:rPr>
          <w:rFonts w:hint="eastAsia"/>
        </w:rPr>
        <w:t>在原有语音通话的</w:t>
      </w:r>
      <w:r>
        <w:rPr>
          <w:rFonts w:hint="eastAsia"/>
        </w:rPr>
        <w:t xml:space="preserve"> SDP </w:t>
      </w:r>
      <w:r>
        <w:rPr>
          <w:rFonts w:hint="eastAsia"/>
        </w:rPr>
        <w:t>中保留音频描述，并增加视频媒体描述与视频编码集合；随后手机</w:t>
      </w:r>
      <w:r>
        <w:rPr>
          <w:rFonts w:hint="eastAsia"/>
        </w:rPr>
        <w:t xml:space="preserve"> 2 </w:t>
      </w:r>
      <w:r>
        <w:rPr>
          <w:rFonts w:hint="eastAsia"/>
        </w:rPr>
        <w:t>在</w:t>
      </w:r>
      <w:r>
        <w:rPr>
          <w:rFonts w:hint="eastAsia"/>
        </w:rPr>
        <w:t xml:space="preserve"> 200 OK </w:t>
      </w:r>
      <w:r>
        <w:rPr>
          <w:rFonts w:hint="eastAsia"/>
        </w:rPr>
        <w:t>中返回自身接受的音频和视频编码、接收端口以及方向属性。只要应答中的编码集合与发起方提供的集合存在交集，媒体协商就可以成功完成。当前抓包里双方在音频上共同支持</w:t>
      </w:r>
      <w:r>
        <w:rPr>
          <w:rFonts w:hint="eastAsia"/>
        </w:rPr>
        <w:t xml:space="preserve"> PCMU</w:t>
      </w:r>
      <w:r>
        <w:rPr>
          <w:rFonts w:hint="eastAsia"/>
        </w:rPr>
        <w:t>、</w:t>
      </w:r>
      <w:r>
        <w:rPr>
          <w:rFonts w:hint="eastAsia"/>
        </w:rPr>
        <w:t xml:space="preserve">PCMA </w:t>
      </w:r>
      <w:r>
        <w:rPr>
          <w:rFonts w:hint="eastAsia"/>
        </w:rPr>
        <w:t>和</w:t>
      </w:r>
      <w:r>
        <w:rPr>
          <w:rFonts w:hint="eastAsia"/>
        </w:rPr>
        <w:t xml:space="preserve"> telephone-event</w:t>
      </w:r>
      <w:r>
        <w:rPr>
          <w:rFonts w:hint="eastAsia"/>
        </w:rPr>
        <w:t>，在视频上共同支持</w:t>
      </w:r>
      <w:r>
        <w:rPr>
          <w:rFonts w:hint="eastAsia"/>
        </w:rPr>
        <w:t xml:space="preserve"> H265</w:t>
      </w:r>
      <w:r>
        <w:rPr>
          <w:rFonts w:hint="eastAsia"/>
        </w:rPr>
        <w:t>、</w:t>
      </w:r>
      <w:r>
        <w:rPr>
          <w:rFonts w:hint="eastAsia"/>
        </w:rPr>
        <w:t>H264</w:t>
      </w:r>
      <w:r>
        <w:rPr>
          <w:rFonts w:hint="eastAsia"/>
        </w:rPr>
        <w:t>、</w:t>
      </w:r>
      <w:r>
        <w:rPr>
          <w:rFonts w:hint="eastAsia"/>
        </w:rPr>
        <w:t xml:space="preserve">AV1 </w:t>
      </w:r>
      <w:r>
        <w:rPr>
          <w:rFonts w:hint="eastAsia"/>
        </w:rPr>
        <w:t>和</w:t>
      </w:r>
      <w:r>
        <w:rPr>
          <w:rFonts w:hint="eastAsia"/>
        </w:rPr>
        <w:t xml:space="preserve"> VP8</w:t>
      </w:r>
      <w:r>
        <w:rPr>
          <w:rFonts w:hint="eastAsia"/>
        </w:rPr>
        <w:t>，因此</w:t>
      </w:r>
      <w:r>
        <w:rPr>
          <w:rFonts w:hint="eastAsia"/>
        </w:rPr>
        <w:t xml:space="preserve"> re-INVITE </w:t>
      </w:r>
      <w:r>
        <w:rPr>
          <w:rFonts w:hint="eastAsia"/>
        </w:rPr>
        <w:t>最终成功。</w:t>
      </w:r>
    </w:p>
    <w:p w14:paraId="4C9F2937" w14:textId="77777777" w:rsidR="00F24019" w:rsidRDefault="00F24019">
      <w:pPr>
        <w:ind w:firstLine="308"/>
      </w:pPr>
      <w:r>
        <w:rPr>
          <w:rFonts w:hint="eastAsia"/>
        </w:rPr>
        <w:t>如果编解码器之间缺乏公共能力集合，或者关键参数例如编码</w:t>
      </w:r>
      <w:r>
        <w:rPr>
          <w:rFonts w:hint="eastAsia"/>
        </w:rPr>
        <w:t xml:space="preserve"> profile</w:t>
      </w:r>
      <w:r>
        <w:rPr>
          <w:rFonts w:hint="eastAsia"/>
        </w:rPr>
        <w:t>、时钟率、媒体格式不兼容，被叫侧通常会拒绝该媒体修改请求，典型响应是</w:t>
      </w:r>
      <w:r>
        <w:rPr>
          <w:rFonts w:hint="eastAsia"/>
        </w:rPr>
        <w:t xml:space="preserve"> 488 Not Acceptable Here</w:t>
      </w:r>
      <w:r>
        <w:rPr>
          <w:rFonts w:hint="eastAsia"/>
        </w:rPr>
        <w:t>。出现这类异常时，处理方法通常是统一两端已启用的音视频编码集合，调整终端的编解码优先级，或者在客户端设置中关闭单侧支持而另一侧不支持的编码，确保</w:t>
      </w:r>
      <w:r>
        <w:rPr>
          <w:rFonts w:hint="eastAsia"/>
        </w:rPr>
        <w:t xml:space="preserve"> SDP </w:t>
      </w:r>
      <w:r>
        <w:rPr>
          <w:rFonts w:hint="eastAsia"/>
        </w:rPr>
        <w:t>中至少保留一组双方共同接受的媒体能力。仅凭当前</w:t>
      </w:r>
      <w:r>
        <w:rPr>
          <w:rFonts w:hint="eastAsia"/>
        </w:rPr>
        <w:t xml:space="preserve"> SIP/SDP </w:t>
      </w:r>
      <w:r>
        <w:rPr>
          <w:rFonts w:hint="eastAsia"/>
        </w:rPr>
        <w:t>仍然只能确认“双方接受了哪些候选编码”，至于最终</w:t>
      </w:r>
      <w:r>
        <w:rPr>
          <w:rFonts w:hint="eastAsia"/>
        </w:rPr>
        <w:t xml:space="preserve"> RTP </w:t>
      </w:r>
      <w:r>
        <w:rPr>
          <w:rFonts w:hint="eastAsia"/>
        </w:rPr>
        <w:t>实际采用了哪一种视频编码，还需要结合后续</w:t>
      </w:r>
      <w:r>
        <w:rPr>
          <w:rFonts w:hint="eastAsia"/>
        </w:rPr>
        <w:t xml:space="preserve"> RTP </w:t>
      </w:r>
      <w:r>
        <w:rPr>
          <w:rFonts w:hint="eastAsia"/>
        </w:rPr>
        <w:t>负载类型统计进行判断，这部分在</w:t>
      </w:r>
      <w:r>
        <w:rPr>
          <w:rFonts w:hint="eastAsia"/>
        </w:rPr>
        <w:t xml:space="preserve"> 3.3 </w:t>
      </w:r>
      <w:r>
        <w:rPr>
          <w:rFonts w:hint="eastAsia"/>
        </w:rPr>
        <w:t>节继续分析。</w:t>
      </w:r>
    </w:p>
    <w:p w14:paraId="10FCFEEC" w14:textId="77777777" w:rsidR="00F24019" w:rsidRDefault="00F24019">
      <w:pPr>
        <w:ind w:firstLine="308"/>
      </w:pPr>
    </w:p>
    <w:p w14:paraId="54CC5257" w14:textId="77777777" w:rsidR="00F24019" w:rsidRDefault="00F24019">
      <w:pPr>
        <w:ind w:firstLine="308"/>
        <w:rPr>
          <w:b/>
          <w:bCs/>
        </w:rPr>
      </w:pPr>
      <w:r>
        <w:rPr>
          <w:rFonts w:hint="eastAsia"/>
          <w:b/>
          <w:bCs/>
        </w:rPr>
        <w:t>3</w:t>
      </w:r>
      <w:r>
        <w:rPr>
          <w:b/>
          <w:bCs/>
        </w:rPr>
        <w:t xml:space="preserve">.3 </w:t>
      </w:r>
      <w:r>
        <w:rPr>
          <w:rFonts w:hint="eastAsia"/>
          <w:b/>
          <w:bCs/>
        </w:rPr>
        <w:t xml:space="preserve">RTP </w:t>
      </w:r>
      <w:r>
        <w:rPr>
          <w:rFonts w:hint="eastAsia"/>
          <w:b/>
          <w:bCs/>
        </w:rPr>
        <w:t>媒体流分析</w:t>
      </w:r>
    </w:p>
    <w:p w14:paraId="3D7FACB2" w14:textId="77777777" w:rsidR="00F24019" w:rsidRDefault="00F24019" w:rsidP="004579D4">
      <w:pPr>
        <w:ind w:firstLine="308"/>
      </w:pPr>
      <w:r w:rsidRPr="00547D2E">
        <w:rPr>
          <w:rFonts w:hint="eastAsia"/>
        </w:rPr>
        <w:t>本节选取纯语音通话阶段的</w:t>
      </w:r>
      <w:r w:rsidRPr="00547D2E">
        <w:rPr>
          <w:rFonts w:hint="eastAsia"/>
        </w:rPr>
        <w:t xml:space="preserve"> RTP </w:t>
      </w:r>
      <w:r w:rsidRPr="00547D2E">
        <w:rPr>
          <w:rFonts w:hint="eastAsia"/>
        </w:rPr>
        <w:t>抓包结果进行分析。与前面</w:t>
      </w:r>
      <w:r w:rsidRPr="00547D2E">
        <w:rPr>
          <w:rFonts w:hint="eastAsia"/>
        </w:rPr>
        <w:t xml:space="preserve"> SIP </w:t>
      </w:r>
      <w:r w:rsidRPr="00547D2E">
        <w:rPr>
          <w:rFonts w:hint="eastAsia"/>
        </w:rPr>
        <w:t>和</w:t>
      </w:r>
      <w:r w:rsidRPr="00547D2E">
        <w:rPr>
          <w:rFonts w:hint="eastAsia"/>
        </w:rPr>
        <w:t xml:space="preserve"> SDP </w:t>
      </w:r>
      <w:r w:rsidRPr="00547D2E">
        <w:rPr>
          <w:rFonts w:hint="eastAsia"/>
        </w:rPr>
        <w:t>负责建立会话、协商媒体能力不同，</w:t>
      </w:r>
      <w:r w:rsidRPr="00547D2E">
        <w:rPr>
          <w:rFonts w:hint="eastAsia"/>
        </w:rPr>
        <w:t xml:space="preserve">RTP </w:t>
      </w:r>
      <w:r w:rsidRPr="00547D2E">
        <w:rPr>
          <w:rFonts w:hint="eastAsia"/>
        </w:rPr>
        <w:t>负责真正承载语音数据。当前抓包中可以识别出两条双向音频流，负载类型均为</w:t>
      </w:r>
      <w:r w:rsidRPr="00547D2E">
        <w:rPr>
          <w:rFonts w:hint="eastAsia"/>
        </w:rPr>
        <w:t xml:space="preserve"> PT=0</w:t>
      </w:r>
      <w:r w:rsidRPr="00547D2E">
        <w:rPr>
          <w:rFonts w:hint="eastAsia"/>
        </w:rPr>
        <w:t>，对应</w:t>
      </w:r>
      <w:r w:rsidRPr="00547D2E">
        <w:rPr>
          <w:rFonts w:hint="eastAsia"/>
        </w:rPr>
        <w:t xml:space="preserve"> ITU-T G.711 PCMU</w:t>
      </w:r>
      <w:r w:rsidRPr="00547D2E">
        <w:rPr>
          <w:rFonts w:hint="eastAsia"/>
        </w:rPr>
        <w:t>，这与音频协商阶段出现的</w:t>
      </w:r>
      <w:r w:rsidRPr="00547D2E">
        <w:rPr>
          <w:rFonts w:hint="eastAsia"/>
        </w:rPr>
        <w:t xml:space="preserve"> PCMU </w:t>
      </w:r>
      <w:r w:rsidRPr="00547D2E">
        <w:rPr>
          <w:rFonts w:hint="eastAsia"/>
        </w:rPr>
        <w:t>编码是一致的。</w:t>
      </w:r>
    </w:p>
    <w:p w14:paraId="66110161" w14:textId="77777777" w:rsidR="00F24019" w:rsidRPr="004579D4" w:rsidRDefault="00F24019">
      <w:pPr>
        <w:ind w:firstLine="308"/>
      </w:pPr>
      <w:r w:rsidRPr="004579D4">
        <w:rPr>
          <w:rFonts w:hint="eastAsia"/>
        </w:rPr>
        <w:t>根据</w:t>
      </w:r>
      <w:r w:rsidR="004579D4">
        <w:rPr>
          <w:rFonts w:hint="eastAsia"/>
        </w:rPr>
        <w:t>抓包结果</w:t>
      </w:r>
      <w:r w:rsidRPr="004579D4">
        <w:rPr>
          <w:rFonts w:hint="eastAsia"/>
        </w:rPr>
        <w:t>中的源地址、目的地址、端口号和</w:t>
      </w:r>
      <w:r w:rsidRPr="004579D4">
        <w:rPr>
          <w:rFonts w:hint="eastAsia"/>
        </w:rPr>
        <w:t xml:space="preserve"> SSRC</w:t>
      </w:r>
      <w:r w:rsidRPr="004579D4">
        <w:rPr>
          <w:rFonts w:hint="eastAsia"/>
        </w:rPr>
        <w:t>，可以整理出本次语音通话的两条逻辑</w:t>
      </w:r>
      <w:r w:rsidRPr="004579D4">
        <w:rPr>
          <w:rFonts w:hint="eastAsia"/>
        </w:rPr>
        <w:t xml:space="preserve"> RTP </w:t>
      </w:r>
      <w:r w:rsidRPr="004579D4">
        <w:rPr>
          <w:rFonts w:hint="eastAsia"/>
        </w:rPr>
        <w:t>音频流如下：</w:t>
      </w:r>
    </w:p>
    <w:tbl>
      <w:tblPr>
        <w:tblW w:w="0" w:type="auto"/>
        <w:jc w:val="center"/>
        <w:tblLayout w:type="fixed"/>
        <w:tblLook w:val="0000" w:firstRow="0" w:lastRow="0" w:firstColumn="0" w:lastColumn="0" w:noHBand="0" w:noVBand="0"/>
      </w:tblPr>
      <w:tblGrid>
        <w:gridCol w:w="1098"/>
        <w:gridCol w:w="2978"/>
        <w:gridCol w:w="4160"/>
      </w:tblGrid>
      <w:tr w:rsidR="00F24019" w14:paraId="116CA28F" w14:textId="77777777" w:rsidTr="004579D4">
        <w:trPr>
          <w:jc w:val="center"/>
        </w:trPr>
        <w:tc>
          <w:tcPr>
            <w:tcW w:w="109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56EC27A" w14:textId="77777777" w:rsidR="00F24019" w:rsidRDefault="00F24019">
            <w:pPr>
              <w:jc w:val="center"/>
            </w:pPr>
            <w:r>
              <w:rPr>
                <w:rFonts w:hint="eastAsia"/>
                <w:b/>
                <w:bCs/>
              </w:rPr>
              <w:t>逻辑</w:t>
            </w:r>
            <w:r>
              <w:rPr>
                <w:rFonts w:hint="eastAsia"/>
                <w:b/>
                <w:bCs/>
              </w:rPr>
              <w:t xml:space="preserve"> RTP </w:t>
            </w:r>
            <w:r>
              <w:rPr>
                <w:rFonts w:hint="eastAsia"/>
                <w:b/>
                <w:bCs/>
              </w:rPr>
              <w:t>流</w:t>
            </w:r>
          </w:p>
        </w:tc>
        <w:tc>
          <w:tcPr>
            <w:tcW w:w="297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5278CCC" w14:textId="77777777" w:rsidR="00F24019" w:rsidRDefault="00F24019">
            <w:pPr>
              <w:jc w:val="center"/>
            </w:pPr>
            <w:r>
              <w:rPr>
                <w:rFonts w:hint="eastAsia"/>
                <w:b/>
                <w:bCs/>
              </w:rPr>
              <w:t>代表帧</w:t>
            </w:r>
          </w:p>
        </w:tc>
        <w:tc>
          <w:tcPr>
            <w:tcW w:w="4160" w:type="dxa"/>
            <w:tcBorders>
              <w:top w:val="single" w:sz="4" w:space="0" w:color="000000"/>
              <w:left w:val="single" w:sz="4" w:space="0" w:color="000000"/>
              <w:bottom w:val="single" w:sz="4" w:space="0" w:color="000000"/>
              <w:right w:val="single" w:sz="4" w:space="0" w:color="000000"/>
            </w:tcBorders>
            <w:shd w:val="clear" w:color="auto" w:fill="D9D9D9"/>
          </w:tcPr>
          <w:p w14:paraId="09515D15" w14:textId="77777777" w:rsidR="00F24019" w:rsidRDefault="00F24019">
            <w:pPr>
              <w:jc w:val="center"/>
            </w:pPr>
            <w:r>
              <w:rPr>
                <w:rFonts w:hint="eastAsia"/>
                <w:b/>
                <w:bCs/>
              </w:rPr>
              <w:t>说明</w:t>
            </w:r>
          </w:p>
        </w:tc>
      </w:tr>
      <w:tr w:rsidR="00F24019" w14:paraId="0FE28FF5" w14:textId="77777777" w:rsidTr="004579D4">
        <w:trPr>
          <w:jc w:val="center"/>
        </w:trPr>
        <w:tc>
          <w:tcPr>
            <w:tcW w:w="109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FA4F6B5" w14:textId="77777777" w:rsidR="00F24019" w:rsidRDefault="00F24019">
            <w:pPr>
              <w:jc w:val="center"/>
            </w:pPr>
            <w:r>
              <w:t>jpg -&gt; wty</w:t>
            </w:r>
          </w:p>
        </w:tc>
        <w:tc>
          <w:tcPr>
            <w:tcW w:w="297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6993E6B" w14:textId="77777777" w:rsidR="00F24019" w:rsidRDefault="00F24019">
            <w:r>
              <w:t>16343</w:t>
            </w:r>
            <w:r>
              <w:t>、</w:t>
            </w:r>
            <w:r>
              <w:t>16344</w:t>
            </w:r>
            <w:r>
              <w:t>、</w:t>
            </w:r>
            <w:r>
              <w:t>16348</w:t>
            </w:r>
            <w:r>
              <w:t>、</w:t>
            </w:r>
            <w:r>
              <w:t>16349</w:t>
            </w:r>
          </w:p>
        </w:tc>
        <w:tc>
          <w:tcPr>
            <w:tcW w:w="4160" w:type="dxa"/>
            <w:tcBorders>
              <w:top w:val="single" w:sz="4" w:space="0" w:color="000000"/>
              <w:left w:val="single" w:sz="4" w:space="0" w:color="000000"/>
              <w:bottom w:val="single" w:sz="4" w:space="0" w:color="000000"/>
              <w:right w:val="single" w:sz="4" w:space="0" w:color="000000"/>
            </w:tcBorders>
            <w:shd w:val="clear" w:color="auto" w:fill="auto"/>
          </w:tcPr>
          <w:p w14:paraId="7FFC5F57" w14:textId="77777777" w:rsidR="00F24019" w:rsidRDefault="00F24019">
            <w:r>
              <w:rPr>
                <w:rFonts w:hint="eastAsia"/>
              </w:rPr>
              <w:t>手机</w:t>
            </w:r>
            <w:r>
              <w:rPr>
                <w:rFonts w:hint="eastAsia"/>
              </w:rPr>
              <w:t xml:space="preserve"> 2 </w:t>
            </w:r>
            <w:r>
              <w:rPr>
                <w:rFonts w:hint="eastAsia"/>
              </w:rPr>
              <w:t>先把音频</w:t>
            </w:r>
            <w:r>
              <w:rPr>
                <w:rFonts w:hint="eastAsia"/>
              </w:rPr>
              <w:t xml:space="preserve"> RTP </w:t>
            </w:r>
            <w:r>
              <w:rPr>
                <w:rFonts w:hint="eastAsia"/>
              </w:rPr>
              <w:t>发送到</w:t>
            </w:r>
            <w:r>
              <w:rPr>
                <w:rFonts w:hint="eastAsia"/>
              </w:rPr>
              <w:t xml:space="preserve"> miniSIPServer</w:t>
            </w:r>
            <w:r>
              <w:rPr>
                <w:rFonts w:hint="eastAsia"/>
              </w:rPr>
              <w:t>，服务器再转发给手机</w:t>
            </w:r>
            <w:r>
              <w:rPr>
                <w:rFonts w:hint="eastAsia"/>
              </w:rPr>
              <w:t xml:space="preserve"> 1</w:t>
            </w:r>
            <w:r>
              <w:rPr>
                <w:rFonts w:hint="eastAsia"/>
              </w:rPr>
              <w:t>。该流的</w:t>
            </w:r>
            <w:r>
              <w:rPr>
                <w:rFonts w:hint="eastAsia"/>
              </w:rPr>
              <w:t xml:space="preserve"> SSRC </w:t>
            </w:r>
            <w:r>
              <w:rPr>
                <w:rFonts w:hint="eastAsia"/>
              </w:rPr>
              <w:t>为</w:t>
            </w:r>
            <w:r>
              <w:rPr>
                <w:rFonts w:hint="eastAsia"/>
              </w:rPr>
              <w:t xml:space="preserve"> 0x40A6F092</w:t>
            </w:r>
            <w:r>
              <w:rPr>
                <w:rFonts w:hint="eastAsia"/>
              </w:rPr>
              <w:t>，源端口为</w:t>
            </w:r>
            <w:r>
              <w:rPr>
                <w:rFonts w:hint="eastAsia"/>
              </w:rPr>
              <w:t xml:space="preserve"> 41828</w:t>
            </w:r>
            <w:r>
              <w:rPr>
                <w:rFonts w:hint="eastAsia"/>
              </w:rPr>
              <w:t>，服务器转发后到达手机</w:t>
            </w:r>
            <w:r>
              <w:rPr>
                <w:rFonts w:hint="eastAsia"/>
              </w:rPr>
              <w:t xml:space="preserve"> 1 </w:t>
            </w:r>
            <w:r>
              <w:rPr>
                <w:rFonts w:hint="eastAsia"/>
              </w:rPr>
              <w:t>的目的端口为</w:t>
            </w:r>
            <w:r>
              <w:rPr>
                <w:rFonts w:hint="eastAsia"/>
              </w:rPr>
              <w:t xml:space="preserve"> 37958</w:t>
            </w:r>
            <w:r>
              <w:rPr>
                <w:rFonts w:hint="eastAsia"/>
              </w:rPr>
              <w:t>。</w:t>
            </w:r>
          </w:p>
        </w:tc>
      </w:tr>
      <w:tr w:rsidR="00F24019" w14:paraId="42004966" w14:textId="77777777" w:rsidTr="004579D4">
        <w:trPr>
          <w:jc w:val="center"/>
        </w:trPr>
        <w:tc>
          <w:tcPr>
            <w:tcW w:w="109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1B96D85" w14:textId="77777777" w:rsidR="00F24019" w:rsidRDefault="00F24019">
            <w:pPr>
              <w:jc w:val="center"/>
            </w:pPr>
            <w:r>
              <w:t>wty -&gt; jpg</w:t>
            </w:r>
          </w:p>
        </w:tc>
        <w:tc>
          <w:tcPr>
            <w:tcW w:w="297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1AB2DAE" w14:textId="77777777" w:rsidR="00F24019" w:rsidRDefault="00F24019">
            <w:r>
              <w:t>16383</w:t>
            </w:r>
            <w:r>
              <w:t>、</w:t>
            </w:r>
            <w:r>
              <w:t>16385</w:t>
            </w:r>
            <w:r>
              <w:t>、</w:t>
            </w:r>
            <w:r>
              <w:t>16428</w:t>
            </w:r>
            <w:r>
              <w:t>、</w:t>
            </w:r>
            <w:r>
              <w:t>16429</w:t>
            </w:r>
          </w:p>
        </w:tc>
        <w:tc>
          <w:tcPr>
            <w:tcW w:w="4160" w:type="dxa"/>
            <w:tcBorders>
              <w:top w:val="single" w:sz="4" w:space="0" w:color="000000"/>
              <w:left w:val="single" w:sz="4" w:space="0" w:color="000000"/>
              <w:bottom w:val="single" w:sz="4" w:space="0" w:color="000000"/>
              <w:right w:val="single" w:sz="4" w:space="0" w:color="000000"/>
            </w:tcBorders>
            <w:shd w:val="clear" w:color="auto" w:fill="auto"/>
          </w:tcPr>
          <w:p w14:paraId="5F04460D" w14:textId="77777777" w:rsidR="00F24019" w:rsidRDefault="00F24019">
            <w:r>
              <w:rPr>
                <w:rFonts w:hint="eastAsia"/>
              </w:rPr>
              <w:t>手机</w:t>
            </w:r>
            <w:r>
              <w:rPr>
                <w:rFonts w:hint="eastAsia"/>
              </w:rPr>
              <w:t xml:space="preserve"> 1 </w:t>
            </w:r>
            <w:r>
              <w:rPr>
                <w:rFonts w:hint="eastAsia"/>
              </w:rPr>
              <w:t>把音频</w:t>
            </w:r>
            <w:r>
              <w:rPr>
                <w:rFonts w:hint="eastAsia"/>
              </w:rPr>
              <w:t xml:space="preserve"> RTP </w:t>
            </w:r>
            <w:r>
              <w:rPr>
                <w:rFonts w:hint="eastAsia"/>
              </w:rPr>
              <w:t>发送到</w:t>
            </w:r>
            <w:r>
              <w:rPr>
                <w:rFonts w:hint="eastAsia"/>
              </w:rPr>
              <w:t xml:space="preserve"> miniSIPServer</w:t>
            </w:r>
            <w:r>
              <w:rPr>
                <w:rFonts w:hint="eastAsia"/>
              </w:rPr>
              <w:t>，服务器再转发给手机</w:t>
            </w:r>
            <w:r>
              <w:rPr>
                <w:rFonts w:hint="eastAsia"/>
              </w:rPr>
              <w:t xml:space="preserve"> 2</w:t>
            </w:r>
            <w:r>
              <w:rPr>
                <w:rFonts w:hint="eastAsia"/>
              </w:rPr>
              <w:t>。该流的</w:t>
            </w:r>
            <w:r>
              <w:rPr>
                <w:rFonts w:hint="eastAsia"/>
              </w:rPr>
              <w:t xml:space="preserve"> SSRC </w:t>
            </w:r>
            <w:r>
              <w:rPr>
                <w:rFonts w:hint="eastAsia"/>
              </w:rPr>
              <w:t>为</w:t>
            </w:r>
            <w:r>
              <w:rPr>
                <w:rFonts w:hint="eastAsia"/>
              </w:rPr>
              <w:t xml:space="preserve"> 0xCE6E9D10</w:t>
            </w:r>
            <w:r>
              <w:rPr>
                <w:rFonts w:hint="eastAsia"/>
              </w:rPr>
              <w:t>，源端口为</w:t>
            </w:r>
            <w:r>
              <w:rPr>
                <w:rFonts w:hint="eastAsia"/>
              </w:rPr>
              <w:t xml:space="preserve"> 37958</w:t>
            </w:r>
            <w:r>
              <w:rPr>
                <w:rFonts w:hint="eastAsia"/>
              </w:rPr>
              <w:t>，服务器转发后到达手机</w:t>
            </w:r>
            <w:r>
              <w:rPr>
                <w:rFonts w:hint="eastAsia"/>
              </w:rPr>
              <w:t xml:space="preserve"> 2 </w:t>
            </w:r>
            <w:r>
              <w:rPr>
                <w:rFonts w:hint="eastAsia"/>
              </w:rPr>
              <w:t>的目的端口为</w:t>
            </w:r>
            <w:r>
              <w:rPr>
                <w:rFonts w:hint="eastAsia"/>
              </w:rPr>
              <w:t xml:space="preserve"> 41828</w:t>
            </w:r>
            <w:r>
              <w:rPr>
                <w:rFonts w:hint="eastAsia"/>
              </w:rPr>
              <w:t>。</w:t>
            </w:r>
          </w:p>
        </w:tc>
      </w:tr>
    </w:tbl>
    <w:p w14:paraId="200C9E61" w14:textId="526447D3" w:rsidR="004579D4" w:rsidRDefault="002B0E54">
      <w:pPr>
        <w:ind w:firstLine="308"/>
      </w:pPr>
      <w:r>
        <w:rPr>
          <w:noProof/>
        </w:rPr>
        <w:lastRenderedPageBreak/>
        <w:drawing>
          <wp:anchor distT="0" distB="0" distL="114300" distR="114300" simplePos="0" relativeHeight="251670016" behindDoc="0" locked="0" layoutInCell="1" allowOverlap="1" wp14:anchorId="75EEB651" wp14:editId="166C4373">
            <wp:simplePos x="0" y="0"/>
            <wp:positionH relativeFrom="margin">
              <wp:posOffset>837565</wp:posOffset>
            </wp:positionH>
            <wp:positionV relativeFrom="paragraph">
              <wp:posOffset>628650</wp:posOffset>
            </wp:positionV>
            <wp:extent cx="3599815" cy="1785620"/>
            <wp:effectExtent l="0" t="0" r="0" b="0"/>
            <wp:wrapTopAndBottom/>
            <wp:docPr id="2"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599815" cy="1785620"/>
                    </a:xfrm>
                    <a:prstGeom prst="rect">
                      <a:avLst/>
                    </a:prstGeom>
                    <a:noFill/>
                  </pic:spPr>
                </pic:pic>
              </a:graphicData>
            </a:graphic>
            <wp14:sizeRelH relativeFrom="page">
              <wp14:pctWidth>0</wp14:pctWidth>
            </wp14:sizeRelH>
            <wp14:sizeRelV relativeFrom="page">
              <wp14:pctHeight>0</wp14:pctHeight>
            </wp14:sizeRelV>
          </wp:anchor>
        </w:drawing>
      </w:r>
      <w:r w:rsidR="00F24019" w:rsidRPr="004579D4">
        <w:rPr>
          <w:rFonts w:hint="eastAsia"/>
        </w:rPr>
        <w:t>首先以</w:t>
      </w:r>
      <w:r w:rsidR="00F24019" w:rsidRPr="004579D4">
        <w:rPr>
          <w:rFonts w:hint="eastAsia"/>
        </w:rPr>
        <w:t xml:space="preserve"> Frame 16343 </w:t>
      </w:r>
      <w:r w:rsidR="00F24019" w:rsidRPr="004579D4">
        <w:rPr>
          <w:rFonts w:hint="eastAsia"/>
        </w:rPr>
        <w:t>为例分析单个音频</w:t>
      </w:r>
      <w:r w:rsidR="00F24019" w:rsidRPr="004579D4">
        <w:rPr>
          <w:rFonts w:hint="eastAsia"/>
        </w:rPr>
        <w:t xml:space="preserve"> RTP </w:t>
      </w:r>
      <w:r w:rsidR="00F24019" w:rsidRPr="004579D4">
        <w:rPr>
          <w:rFonts w:hint="eastAsia"/>
        </w:rPr>
        <w:t>报文的核心字段。该报文由</w:t>
      </w:r>
      <w:r w:rsidR="00F24019" w:rsidRPr="004579D4">
        <w:rPr>
          <w:rFonts w:hint="eastAsia"/>
        </w:rPr>
        <w:t xml:space="preserve"> 10.29.230.70 </w:t>
      </w:r>
      <w:r w:rsidR="00F24019" w:rsidRPr="004579D4">
        <w:rPr>
          <w:rFonts w:hint="eastAsia"/>
        </w:rPr>
        <w:t>发送到</w:t>
      </w:r>
      <w:r w:rsidR="00F24019" w:rsidRPr="004579D4">
        <w:rPr>
          <w:rFonts w:hint="eastAsia"/>
        </w:rPr>
        <w:t xml:space="preserve"> 10.29.221.162</w:t>
      </w:r>
      <w:r w:rsidR="00F24019" w:rsidRPr="004579D4">
        <w:rPr>
          <w:rFonts w:hint="eastAsia"/>
        </w:rPr>
        <w:t>，</w:t>
      </w:r>
      <w:r w:rsidR="00F24019" w:rsidRPr="004579D4">
        <w:rPr>
          <w:rFonts w:hint="eastAsia"/>
        </w:rPr>
        <w:t xml:space="preserve">Wireshark </w:t>
      </w:r>
      <w:r w:rsidR="00F24019" w:rsidRPr="004579D4">
        <w:rPr>
          <w:rFonts w:hint="eastAsia"/>
        </w:rPr>
        <w:t>已识别为</w:t>
      </w:r>
      <w:r w:rsidR="00F24019" w:rsidRPr="004579D4">
        <w:rPr>
          <w:rFonts w:hint="eastAsia"/>
        </w:rPr>
        <w:t xml:space="preserve"> RTP</w:t>
      </w:r>
      <w:r w:rsidR="00F24019" w:rsidRPr="004579D4">
        <w:rPr>
          <w:rFonts w:hint="eastAsia"/>
        </w:rPr>
        <w:t>，并给出负载类型、序列号、时间戳和同步源标识。</w:t>
      </w:r>
      <w:r w:rsidR="004579D4">
        <w:t xml:space="preserve">Frame 16343 </w:t>
      </w:r>
      <w:r w:rsidR="004579D4">
        <w:rPr>
          <w:rFonts w:hint="eastAsia"/>
        </w:rPr>
        <w:t>音频</w:t>
      </w:r>
      <w:r w:rsidR="004579D4">
        <w:t xml:space="preserve"> RTP </w:t>
      </w:r>
      <w:r w:rsidR="004579D4">
        <w:rPr>
          <w:rFonts w:hint="eastAsia"/>
        </w:rPr>
        <w:t>报文内容如下：</w:t>
      </w:r>
    </w:p>
    <w:p w14:paraId="1F24BE4A" w14:textId="77777777" w:rsidR="004579D4" w:rsidRDefault="004579D4">
      <w:pPr>
        <w:ind w:firstLine="308"/>
      </w:pPr>
    </w:p>
    <w:p w14:paraId="5FA4E88F" w14:textId="77777777" w:rsidR="00F24019" w:rsidRPr="004579D4" w:rsidRDefault="00F24019">
      <w:pPr>
        <w:ind w:firstLine="308"/>
      </w:pPr>
      <w:r w:rsidRPr="004579D4">
        <w:rPr>
          <w:rFonts w:hint="eastAsia"/>
        </w:rPr>
        <w:t>其核心字段及作用如下：</w:t>
      </w:r>
    </w:p>
    <w:tbl>
      <w:tblPr>
        <w:tblW w:w="0" w:type="auto"/>
        <w:jc w:val="center"/>
        <w:tblLayout w:type="fixed"/>
        <w:tblLook w:val="0000" w:firstRow="0" w:lastRow="0" w:firstColumn="0" w:lastColumn="0" w:noHBand="0" w:noVBand="0"/>
      </w:tblPr>
      <w:tblGrid>
        <w:gridCol w:w="1098"/>
        <w:gridCol w:w="2978"/>
        <w:gridCol w:w="4160"/>
      </w:tblGrid>
      <w:tr w:rsidR="00F24019" w14:paraId="3C272A11" w14:textId="77777777" w:rsidTr="004579D4">
        <w:trPr>
          <w:jc w:val="center"/>
        </w:trPr>
        <w:tc>
          <w:tcPr>
            <w:tcW w:w="109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47AA152" w14:textId="77777777" w:rsidR="00F24019" w:rsidRDefault="00F24019">
            <w:pPr>
              <w:jc w:val="center"/>
            </w:pPr>
            <w:r>
              <w:rPr>
                <w:rFonts w:hint="eastAsia"/>
                <w:b/>
                <w:bCs/>
              </w:rPr>
              <w:t>字段</w:t>
            </w:r>
          </w:p>
        </w:tc>
        <w:tc>
          <w:tcPr>
            <w:tcW w:w="297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F8BABCA" w14:textId="77777777" w:rsidR="00F24019" w:rsidRDefault="00F24019">
            <w:pPr>
              <w:jc w:val="center"/>
            </w:pPr>
            <w:r>
              <w:rPr>
                <w:rFonts w:hint="eastAsia"/>
                <w:b/>
                <w:bCs/>
              </w:rPr>
              <w:t>抓包值</w:t>
            </w:r>
          </w:p>
        </w:tc>
        <w:tc>
          <w:tcPr>
            <w:tcW w:w="4160" w:type="dxa"/>
            <w:tcBorders>
              <w:top w:val="single" w:sz="4" w:space="0" w:color="000000"/>
              <w:left w:val="single" w:sz="4" w:space="0" w:color="000000"/>
              <w:bottom w:val="single" w:sz="4" w:space="0" w:color="000000"/>
              <w:right w:val="single" w:sz="4" w:space="0" w:color="000000"/>
            </w:tcBorders>
            <w:shd w:val="clear" w:color="auto" w:fill="D9D9D9"/>
          </w:tcPr>
          <w:p w14:paraId="2C4A5EE4" w14:textId="77777777" w:rsidR="00F24019" w:rsidRDefault="00F24019">
            <w:pPr>
              <w:jc w:val="center"/>
            </w:pPr>
            <w:r>
              <w:rPr>
                <w:rFonts w:hint="eastAsia"/>
                <w:b/>
                <w:bCs/>
              </w:rPr>
              <w:t>说明</w:t>
            </w:r>
          </w:p>
        </w:tc>
      </w:tr>
      <w:tr w:rsidR="00F24019" w14:paraId="7C523659" w14:textId="77777777" w:rsidTr="004579D4">
        <w:trPr>
          <w:jc w:val="center"/>
        </w:trPr>
        <w:tc>
          <w:tcPr>
            <w:tcW w:w="109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585B4D4" w14:textId="77777777" w:rsidR="00F24019" w:rsidRDefault="00F24019">
            <w:pPr>
              <w:jc w:val="center"/>
            </w:pPr>
            <w:r>
              <w:t>Payload Type</w:t>
            </w:r>
          </w:p>
        </w:tc>
        <w:tc>
          <w:tcPr>
            <w:tcW w:w="297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576FD03" w14:textId="77777777" w:rsidR="00F24019" w:rsidRDefault="00F24019">
            <w:r>
              <w:t>PT=0</w:t>
            </w:r>
            <w:r>
              <w:t>（</w:t>
            </w:r>
            <w:r>
              <w:t>ITU-T G.711 PCMU</w:t>
            </w:r>
            <w:r>
              <w:t>）</w:t>
            </w:r>
          </w:p>
        </w:tc>
        <w:tc>
          <w:tcPr>
            <w:tcW w:w="4160" w:type="dxa"/>
            <w:tcBorders>
              <w:top w:val="single" w:sz="4" w:space="0" w:color="000000"/>
              <w:left w:val="single" w:sz="4" w:space="0" w:color="000000"/>
              <w:bottom w:val="single" w:sz="4" w:space="0" w:color="000000"/>
              <w:right w:val="single" w:sz="4" w:space="0" w:color="000000"/>
            </w:tcBorders>
            <w:shd w:val="clear" w:color="auto" w:fill="auto"/>
          </w:tcPr>
          <w:p w14:paraId="30D52752" w14:textId="77777777" w:rsidR="00F24019" w:rsidRDefault="00F24019">
            <w:r>
              <w:rPr>
                <w:rFonts w:hint="eastAsia"/>
              </w:rPr>
              <w:t>负载类型</w:t>
            </w:r>
            <w:r>
              <w:rPr>
                <w:rFonts w:hint="eastAsia"/>
              </w:rPr>
              <w:t xml:space="preserve"> 0 </w:t>
            </w:r>
            <w:r>
              <w:rPr>
                <w:rFonts w:hint="eastAsia"/>
              </w:rPr>
              <w:t>表示该</w:t>
            </w:r>
            <w:r>
              <w:rPr>
                <w:rFonts w:hint="eastAsia"/>
              </w:rPr>
              <w:t xml:space="preserve"> RTP </w:t>
            </w:r>
            <w:r>
              <w:rPr>
                <w:rFonts w:hint="eastAsia"/>
              </w:rPr>
              <w:t>报文承载的是</w:t>
            </w:r>
            <w:r>
              <w:rPr>
                <w:rFonts w:hint="eastAsia"/>
              </w:rPr>
              <w:t xml:space="preserve"> G.711 PCMU </w:t>
            </w:r>
            <w:r>
              <w:rPr>
                <w:rFonts w:hint="eastAsia"/>
              </w:rPr>
              <w:t>语音数据，与前面协商得到的音频编码一致。</w:t>
            </w:r>
          </w:p>
        </w:tc>
      </w:tr>
      <w:tr w:rsidR="00F24019" w14:paraId="72C8674F" w14:textId="77777777" w:rsidTr="004579D4">
        <w:trPr>
          <w:jc w:val="center"/>
        </w:trPr>
        <w:tc>
          <w:tcPr>
            <w:tcW w:w="109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8FBF20F" w14:textId="77777777" w:rsidR="00F24019" w:rsidRDefault="00F24019">
            <w:pPr>
              <w:jc w:val="center"/>
            </w:pPr>
            <w:r>
              <w:t>Sequence Number</w:t>
            </w:r>
          </w:p>
        </w:tc>
        <w:tc>
          <w:tcPr>
            <w:tcW w:w="297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48221DB" w14:textId="77777777" w:rsidR="00F24019" w:rsidRDefault="00F24019">
            <w:r>
              <w:t>0</w:t>
            </w:r>
          </w:p>
        </w:tc>
        <w:tc>
          <w:tcPr>
            <w:tcW w:w="4160" w:type="dxa"/>
            <w:tcBorders>
              <w:top w:val="single" w:sz="4" w:space="0" w:color="000000"/>
              <w:left w:val="single" w:sz="4" w:space="0" w:color="000000"/>
              <w:bottom w:val="single" w:sz="4" w:space="0" w:color="000000"/>
              <w:right w:val="single" w:sz="4" w:space="0" w:color="000000"/>
            </w:tcBorders>
            <w:shd w:val="clear" w:color="auto" w:fill="auto"/>
          </w:tcPr>
          <w:p w14:paraId="3F59CADD" w14:textId="77777777" w:rsidR="00F24019" w:rsidRDefault="00F24019">
            <w:r>
              <w:rPr>
                <w:rFonts w:hint="eastAsia"/>
              </w:rPr>
              <w:t>序列号用于标识</w:t>
            </w:r>
            <w:r>
              <w:rPr>
                <w:rFonts w:hint="eastAsia"/>
              </w:rPr>
              <w:t xml:space="preserve"> RTP </w:t>
            </w:r>
            <w:r>
              <w:rPr>
                <w:rFonts w:hint="eastAsia"/>
              </w:rPr>
              <w:t>报文在同一条媒体流中的先后顺序，接收端可据此完成重排序并检测丢包。</w:t>
            </w:r>
          </w:p>
        </w:tc>
      </w:tr>
      <w:tr w:rsidR="00F24019" w14:paraId="3149A78C" w14:textId="77777777" w:rsidTr="004579D4">
        <w:trPr>
          <w:jc w:val="center"/>
        </w:trPr>
        <w:tc>
          <w:tcPr>
            <w:tcW w:w="109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D30388A" w14:textId="77777777" w:rsidR="00F24019" w:rsidRDefault="00F24019">
            <w:pPr>
              <w:jc w:val="center"/>
            </w:pPr>
            <w:r>
              <w:t>Timestamp</w:t>
            </w:r>
          </w:p>
        </w:tc>
        <w:tc>
          <w:tcPr>
            <w:tcW w:w="297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DF5BCE9" w14:textId="77777777" w:rsidR="00F24019" w:rsidRDefault="00F24019">
            <w:r>
              <w:t>1899503487</w:t>
            </w:r>
          </w:p>
        </w:tc>
        <w:tc>
          <w:tcPr>
            <w:tcW w:w="4160" w:type="dxa"/>
            <w:tcBorders>
              <w:top w:val="single" w:sz="4" w:space="0" w:color="000000"/>
              <w:left w:val="single" w:sz="4" w:space="0" w:color="000000"/>
              <w:bottom w:val="single" w:sz="4" w:space="0" w:color="000000"/>
              <w:right w:val="single" w:sz="4" w:space="0" w:color="000000"/>
            </w:tcBorders>
            <w:shd w:val="clear" w:color="auto" w:fill="auto"/>
          </w:tcPr>
          <w:p w14:paraId="275CE1A8" w14:textId="77777777" w:rsidR="00F24019" w:rsidRDefault="00F24019">
            <w:r>
              <w:rPr>
                <w:rFonts w:hint="eastAsia"/>
              </w:rPr>
              <w:t>时间戳反映当前语音采样在编码时间轴上的位置，接收端利用它进行播放节奏控制和抖动缓冲。</w:t>
            </w:r>
          </w:p>
        </w:tc>
      </w:tr>
      <w:tr w:rsidR="00F24019" w14:paraId="1540CF26" w14:textId="77777777" w:rsidTr="004579D4">
        <w:trPr>
          <w:jc w:val="center"/>
        </w:trPr>
        <w:tc>
          <w:tcPr>
            <w:tcW w:w="109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1AD8491" w14:textId="77777777" w:rsidR="00F24019" w:rsidRDefault="00F24019">
            <w:pPr>
              <w:jc w:val="center"/>
            </w:pPr>
            <w:r>
              <w:t>SSRC</w:t>
            </w:r>
          </w:p>
        </w:tc>
        <w:tc>
          <w:tcPr>
            <w:tcW w:w="297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8C39F4B" w14:textId="77777777" w:rsidR="00F24019" w:rsidRDefault="00F24019">
            <w:r>
              <w:t>0x40A6F092</w:t>
            </w:r>
          </w:p>
        </w:tc>
        <w:tc>
          <w:tcPr>
            <w:tcW w:w="4160" w:type="dxa"/>
            <w:tcBorders>
              <w:top w:val="single" w:sz="4" w:space="0" w:color="000000"/>
              <w:left w:val="single" w:sz="4" w:space="0" w:color="000000"/>
              <w:bottom w:val="single" w:sz="4" w:space="0" w:color="000000"/>
              <w:right w:val="single" w:sz="4" w:space="0" w:color="000000"/>
            </w:tcBorders>
            <w:shd w:val="clear" w:color="auto" w:fill="auto"/>
          </w:tcPr>
          <w:p w14:paraId="73C2DA62" w14:textId="77777777" w:rsidR="00F24019" w:rsidRDefault="00F24019">
            <w:r>
              <w:rPr>
                <w:rFonts w:hint="eastAsia"/>
              </w:rPr>
              <w:t>同步源标识符唯一标识该条</w:t>
            </w:r>
            <w:r>
              <w:rPr>
                <w:rFonts w:hint="eastAsia"/>
              </w:rPr>
              <w:t xml:space="preserve"> RTP </w:t>
            </w:r>
            <w:r>
              <w:rPr>
                <w:rFonts w:hint="eastAsia"/>
              </w:rPr>
              <w:t>音频源，接收端据此区分不同媒体流。</w:t>
            </w:r>
          </w:p>
        </w:tc>
      </w:tr>
      <w:tr w:rsidR="00F24019" w14:paraId="1A136F26" w14:textId="77777777" w:rsidTr="004579D4">
        <w:trPr>
          <w:jc w:val="center"/>
        </w:trPr>
        <w:tc>
          <w:tcPr>
            <w:tcW w:w="109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257ADDB" w14:textId="77777777" w:rsidR="00F24019" w:rsidRDefault="00F24019">
            <w:pPr>
              <w:jc w:val="center"/>
            </w:pPr>
            <w:r>
              <w:t>UDP Port</w:t>
            </w:r>
          </w:p>
        </w:tc>
        <w:tc>
          <w:tcPr>
            <w:tcW w:w="297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8B5AE96" w14:textId="77777777" w:rsidR="00F24019" w:rsidRDefault="00F24019">
            <w:r>
              <w:t>41828 -&gt; 10004</w:t>
            </w:r>
          </w:p>
        </w:tc>
        <w:tc>
          <w:tcPr>
            <w:tcW w:w="4160" w:type="dxa"/>
            <w:tcBorders>
              <w:top w:val="single" w:sz="4" w:space="0" w:color="000000"/>
              <w:left w:val="single" w:sz="4" w:space="0" w:color="000000"/>
              <w:bottom w:val="single" w:sz="4" w:space="0" w:color="000000"/>
              <w:right w:val="single" w:sz="4" w:space="0" w:color="000000"/>
            </w:tcBorders>
            <w:shd w:val="clear" w:color="auto" w:fill="auto"/>
          </w:tcPr>
          <w:p w14:paraId="5CF76611" w14:textId="77777777" w:rsidR="00F24019" w:rsidRDefault="00F24019">
            <w:r>
              <w:rPr>
                <w:rFonts w:hint="eastAsia"/>
              </w:rPr>
              <w:t>该条报文先从手机</w:t>
            </w:r>
            <w:r>
              <w:rPr>
                <w:rFonts w:hint="eastAsia"/>
              </w:rPr>
              <w:t xml:space="preserve"> 2 </w:t>
            </w:r>
            <w:r>
              <w:rPr>
                <w:rFonts w:hint="eastAsia"/>
              </w:rPr>
              <w:t>的</w:t>
            </w:r>
            <w:r>
              <w:rPr>
                <w:rFonts w:hint="eastAsia"/>
              </w:rPr>
              <w:t xml:space="preserve"> 41828 </w:t>
            </w:r>
            <w:r>
              <w:rPr>
                <w:rFonts w:hint="eastAsia"/>
              </w:rPr>
              <w:t>端口发送到服务器的</w:t>
            </w:r>
            <w:r>
              <w:rPr>
                <w:rFonts w:hint="eastAsia"/>
              </w:rPr>
              <w:t xml:space="preserve"> 10004 </w:t>
            </w:r>
            <w:r>
              <w:rPr>
                <w:rFonts w:hint="eastAsia"/>
              </w:rPr>
              <w:t>端口，说明服务器参与了媒体转发。</w:t>
            </w:r>
          </w:p>
        </w:tc>
      </w:tr>
    </w:tbl>
    <w:p w14:paraId="769BB787" w14:textId="77777777" w:rsidR="004579D4" w:rsidRDefault="004579D4">
      <w:pPr>
        <w:ind w:firstLine="308"/>
      </w:pPr>
    </w:p>
    <w:p w14:paraId="4EDCB51F" w14:textId="77777777" w:rsidR="00F24019" w:rsidRPr="004579D4" w:rsidRDefault="00F24019">
      <w:pPr>
        <w:ind w:firstLine="308"/>
      </w:pPr>
      <w:r w:rsidRPr="004579D4">
        <w:rPr>
          <w:rFonts w:hint="eastAsia"/>
        </w:rPr>
        <w:t xml:space="preserve">RTP </w:t>
      </w:r>
      <w:r w:rsidRPr="004579D4">
        <w:rPr>
          <w:rFonts w:hint="eastAsia"/>
        </w:rPr>
        <w:t>的三个核心字段中，序列号、时间戳和</w:t>
      </w:r>
      <w:r w:rsidRPr="004579D4">
        <w:rPr>
          <w:rFonts w:hint="eastAsia"/>
        </w:rPr>
        <w:t xml:space="preserve"> SSRC </w:t>
      </w:r>
      <w:r w:rsidRPr="004579D4">
        <w:rPr>
          <w:rFonts w:hint="eastAsia"/>
        </w:rPr>
        <w:t>分别解决“顺序”“同步”“来源”三个问题。序列号要求同一条流内单调递增，时间戳要求按编码采样节奏递增，</w:t>
      </w:r>
      <w:r w:rsidRPr="004579D4">
        <w:rPr>
          <w:rFonts w:hint="eastAsia"/>
        </w:rPr>
        <w:t xml:space="preserve">SSRC </w:t>
      </w:r>
      <w:r w:rsidRPr="004579D4">
        <w:rPr>
          <w:rFonts w:hint="eastAsia"/>
        </w:rPr>
        <w:t>则要求在同一发送源持续保持稳定；只有这样，接收端才能正确恢复连续语音。</w:t>
      </w:r>
    </w:p>
    <w:p w14:paraId="041D4281" w14:textId="77777777" w:rsidR="00F24019" w:rsidRPr="004579D4" w:rsidRDefault="00F24019">
      <w:pPr>
        <w:ind w:firstLine="308"/>
      </w:pPr>
      <w:r w:rsidRPr="004579D4">
        <w:rPr>
          <w:rFonts w:hint="eastAsia"/>
        </w:rPr>
        <w:t>从连续报文可以进一步观察到，这三项字段在本次抓包中的变化规律非常清楚：</w:t>
      </w:r>
    </w:p>
    <w:tbl>
      <w:tblPr>
        <w:tblW w:w="0" w:type="auto"/>
        <w:jc w:val="center"/>
        <w:tblLayout w:type="fixed"/>
        <w:tblLook w:val="0000" w:firstRow="0" w:lastRow="0" w:firstColumn="0" w:lastColumn="0" w:noHBand="0" w:noVBand="0"/>
      </w:tblPr>
      <w:tblGrid>
        <w:gridCol w:w="2092"/>
        <w:gridCol w:w="3827"/>
        <w:gridCol w:w="2317"/>
      </w:tblGrid>
      <w:tr w:rsidR="00F24019" w14:paraId="155DE59B" w14:textId="77777777" w:rsidTr="004579D4">
        <w:trPr>
          <w:jc w:val="center"/>
        </w:trPr>
        <w:tc>
          <w:tcPr>
            <w:tcW w:w="209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18CF2FA" w14:textId="77777777" w:rsidR="00F24019" w:rsidRDefault="00F24019">
            <w:pPr>
              <w:jc w:val="center"/>
            </w:pPr>
            <w:r>
              <w:rPr>
                <w:rFonts w:hint="eastAsia"/>
                <w:b/>
                <w:bCs/>
              </w:rPr>
              <w:t>观察对象</w:t>
            </w:r>
          </w:p>
        </w:tc>
        <w:tc>
          <w:tcPr>
            <w:tcW w:w="382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7524FCA" w14:textId="77777777" w:rsidR="00F24019" w:rsidRDefault="00F24019">
            <w:pPr>
              <w:jc w:val="center"/>
            </w:pPr>
            <w:r>
              <w:rPr>
                <w:rFonts w:hint="eastAsia"/>
                <w:b/>
                <w:bCs/>
              </w:rPr>
              <w:t>抓包值变化</w:t>
            </w:r>
          </w:p>
        </w:tc>
        <w:tc>
          <w:tcPr>
            <w:tcW w:w="2317" w:type="dxa"/>
            <w:tcBorders>
              <w:top w:val="single" w:sz="4" w:space="0" w:color="000000"/>
              <w:left w:val="single" w:sz="4" w:space="0" w:color="000000"/>
              <w:bottom w:val="single" w:sz="4" w:space="0" w:color="000000"/>
              <w:right w:val="single" w:sz="4" w:space="0" w:color="000000"/>
            </w:tcBorders>
            <w:shd w:val="clear" w:color="auto" w:fill="D9D9D9"/>
          </w:tcPr>
          <w:p w14:paraId="3BCBD2AC" w14:textId="77777777" w:rsidR="00F24019" w:rsidRDefault="00F24019">
            <w:pPr>
              <w:jc w:val="center"/>
            </w:pPr>
            <w:r>
              <w:rPr>
                <w:rFonts w:hint="eastAsia"/>
                <w:b/>
                <w:bCs/>
              </w:rPr>
              <w:t>说明</w:t>
            </w:r>
          </w:p>
        </w:tc>
      </w:tr>
      <w:tr w:rsidR="00F24019" w14:paraId="75930136" w14:textId="77777777" w:rsidTr="004579D4">
        <w:trPr>
          <w:jc w:val="center"/>
        </w:trPr>
        <w:tc>
          <w:tcPr>
            <w:tcW w:w="20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E3E2BF9" w14:textId="77777777" w:rsidR="00F24019" w:rsidRDefault="00F24019">
            <w:pPr>
              <w:jc w:val="center"/>
            </w:pPr>
            <w:r>
              <w:t>SSRC=0x40A6F092</w:t>
            </w:r>
          </w:p>
        </w:tc>
        <w:tc>
          <w:tcPr>
            <w:tcW w:w="382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229BFEE" w14:textId="77777777" w:rsidR="00F24019" w:rsidRDefault="00F24019">
            <w:r>
              <w:t xml:space="preserve">Frame 16343/16348/16362/16366 </w:t>
            </w:r>
            <w:r>
              <w:t>的</w:t>
            </w:r>
            <w:r>
              <w:t xml:space="preserve"> Seq </w:t>
            </w:r>
            <w:r>
              <w:t>依次为</w:t>
            </w:r>
            <w:r>
              <w:t xml:space="preserve"> 0/1/2/3</w:t>
            </w:r>
            <w:r>
              <w:t>，</w:t>
            </w:r>
            <w:r>
              <w:t xml:space="preserve">Timestamp </w:t>
            </w:r>
            <w:r>
              <w:t>依次为</w:t>
            </w:r>
            <w:r>
              <w:t xml:space="preserve"> 1899503487/1899503647/1899503807/1899503967</w:t>
            </w:r>
          </w:p>
        </w:tc>
        <w:tc>
          <w:tcPr>
            <w:tcW w:w="2317" w:type="dxa"/>
            <w:tcBorders>
              <w:top w:val="single" w:sz="4" w:space="0" w:color="000000"/>
              <w:left w:val="single" w:sz="4" w:space="0" w:color="000000"/>
              <w:bottom w:val="single" w:sz="4" w:space="0" w:color="000000"/>
              <w:right w:val="single" w:sz="4" w:space="0" w:color="000000"/>
            </w:tcBorders>
            <w:shd w:val="clear" w:color="auto" w:fill="auto"/>
          </w:tcPr>
          <w:p w14:paraId="56B4EA72" w14:textId="77777777" w:rsidR="00F24019" w:rsidRDefault="00F24019">
            <w:r>
              <w:rPr>
                <w:rFonts w:hint="eastAsia"/>
              </w:rPr>
              <w:t>序列号每个报文加</w:t>
            </w:r>
            <w:r>
              <w:rPr>
                <w:rFonts w:hint="eastAsia"/>
              </w:rPr>
              <w:t xml:space="preserve"> 1</w:t>
            </w:r>
            <w:r>
              <w:rPr>
                <w:rFonts w:hint="eastAsia"/>
              </w:rPr>
              <w:t>，时间戳每个报文增加</w:t>
            </w:r>
            <w:r>
              <w:rPr>
                <w:rFonts w:hint="eastAsia"/>
              </w:rPr>
              <w:t xml:space="preserve"> 160</w:t>
            </w:r>
            <w:r>
              <w:rPr>
                <w:rFonts w:hint="eastAsia"/>
              </w:rPr>
              <w:t>，说明该方向的</w:t>
            </w:r>
            <w:r>
              <w:rPr>
                <w:rFonts w:hint="eastAsia"/>
              </w:rPr>
              <w:t xml:space="preserve"> RTP </w:t>
            </w:r>
            <w:r>
              <w:rPr>
                <w:rFonts w:hint="eastAsia"/>
              </w:rPr>
              <w:t>音频流是连续且有序的。</w:t>
            </w:r>
          </w:p>
        </w:tc>
      </w:tr>
      <w:tr w:rsidR="00F24019" w14:paraId="0F160741" w14:textId="77777777" w:rsidTr="004579D4">
        <w:trPr>
          <w:jc w:val="center"/>
        </w:trPr>
        <w:tc>
          <w:tcPr>
            <w:tcW w:w="20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3A260BE" w14:textId="77777777" w:rsidR="00F24019" w:rsidRDefault="00F24019">
            <w:pPr>
              <w:jc w:val="center"/>
            </w:pPr>
            <w:r>
              <w:t>SSRC=0xCE6E9D10</w:t>
            </w:r>
          </w:p>
        </w:tc>
        <w:tc>
          <w:tcPr>
            <w:tcW w:w="382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76610B2" w14:textId="77777777" w:rsidR="00F24019" w:rsidRDefault="00F24019">
            <w:r>
              <w:t xml:space="preserve">Frame 16383/16428/16437/16449 </w:t>
            </w:r>
            <w:r>
              <w:t>的</w:t>
            </w:r>
            <w:r>
              <w:t xml:space="preserve"> Seq </w:t>
            </w:r>
            <w:r>
              <w:t>依次为</w:t>
            </w:r>
            <w:r>
              <w:t xml:space="preserve"> 0/1/2/3</w:t>
            </w:r>
            <w:r>
              <w:t>，</w:t>
            </w:r>
            <w:r>
              <w:t xml:space="preserve">Timestamp </w:t>
            </w:r>
            <w:r>
              <w:t>依次为</w:t>
            </w:r>
            <w:r>
              <w:t xml:space="preserve"> 3440598664/3440598824/3440598984/3440599144</w:t>
            </w:r>
          </w:p>
        </w:tc>
        <w:tc>
          <w:tcPr>
            <w:tcW w:w="2317" w:type="dxa"/>
            <w:tcBorders>
              <w:top w:val="single" w:sz="4" w:space="0" w:color="000000"/>
              <w:left w:val="single" w:sz="4" w:space="0" w:color="000000"/>
              <w:bottom w:val="single" w:sz="4" w:space="0" w:color="000000"/>
              <w:right w:val="single" w:sz="4" w:space="0" w:color="000000"/>
            </w:tcBorders>
            <w:shd w:val="clear" w:color="auto" w:fill="auto"/>
          </w:tcPr>
          <w:p w14:paraId="119B54EF" w14:textId="77777777" w:rsidR="00F24019" w:rsidRDefault="00F24019">
            <w:r>
              <w:rPr>
                <w:rFonts w:hint="eastAsia"/>
              </w:rPr>
              <w:t>反向音频流也呈现相同规律，说明双向语音在各自的时间轴上独立、稳定推进。</w:t>
            </w:r>
          </w:p>
        </w:tc>
      </w:tr>
      <w:tr w:rsidR="00F24019" w14:paraId="59FC4965" w14:textId="77777777" w:rsidTr="004579D4">
        <w:trPr>
          <w:jc w:val="center"/>
        </w:trPr>
        <w:tc>
          <w:tcPr>
            <w:tcW w:w="20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B210574" w14:textId="77777777" w:rsidR="00F24019" w:rsidRDefault="00F24019">
            <w:pPr>
              <w:jc w:val="center"/>
            </w:pPr>
            <w:r>
              <w:lastRenderedPageBreak/>
              <w:t>服务器转发前后</w:t>
            </w:r>
          </w:p>
        </w:tc>
        <w:tc>
          <w:tcPr>
            <w:tcW w:w="382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CDB1FDD" w14:textId="77777777" w:rsidR="00F24019" w:rsidRDefault="00F24019">
            <w:r>
              <w:t xml:space="preserve">Frame 16343 </w:t>
            </w:r>
            <w:r>
              <w:t>与</w:t>
            </w:r>
            <w:r>
              <w:t xml:space="preserve"> 16344 </w:t>
            </w:r>
            <w:r>
              <w:t>的</w:t>
            </w:r>
            <w:r>
              <w:t xml:space="preserve"> Seq</w:t>
            </w:r>
            <w:r>
              <w:t>、</w:t>
            </w:r>
            <w:r>
              <w:t>Timestamp</w:t>
            </w:r>
            <w:r>
              <w:t>、</w:t>
            </w:r>
            <w:r>
              <w:t xml:space="preserve">SSRC </w:t>
            </w:r>
            <w:r>
              <w:t>完全一致；</w:t>
            </w:r>
            <w:r>
              <w:t xml:space="preserve">Frame 16383 </w:t>
            </w:r>
            <w:r>
              <w:t>与</w:t>
            </w:r>
            <w:r>
              <w:t xml:space="preserve"> 16385 </w:t>
            </w:r>
            <w:r>
              <w:t>也完全一致</w:t>
            </w:r>
          </w:p>
        </w:tc>
        <w:tc>
          <w:tcPr>
            <w:tcW w:w="2317" w:type="dxa"/>
            <w:tcBorders>
              <w:top w:val="single" w:sz="4" w:space="0" w:color="000000"/>
              <w:left w:val="single" w:sz="4" w:space="0" w:color="000000"/>
              <w:bottom w:val="single" w:sz="4" w:space="0" w:color="000000"/>
              <w:right w:val="single" w:sz="4" w:space="0" w:color="000000"/>
            </w:tcBorders>
            <w:shd w:val="clear" w:color="auto" w:fill="auto"/>
          </w:tcPr>
          <w:p w14:paraId="1D622A45" w14:textId="77777777" w:rsidR="00F24019" w:rsidRDefault="00F24019">
            <w:r>
              <w:rPr>
                <w:rFonts w:hint="eastAsia"/>
              </w:rPr>
              <w:t xml:space="preserve">miniSIPServer </w:t>
            </w:r>
            <w:r>
              <w:rPr>
                <w:rFonts w:hint="eastAsia"/>
              </w:rPr>
              <w:t>在转发</w:t>
            </w:r>
            <w:r>
              <w:rPr>
                <w:rFonts w:hint="eastAsia"/>
              </w:rPr>
              <w:t xml:space="preserve"> RTP </w:t>
            </w:r>
            <w:r>
              <w:rPr>
                <w:rFonts w:hint="eastAsia"/>
              </w:rPr>
              <w:t>时改变的是外层</w:t>
            </w:r>
            <w:r>
              <w:rPr>
                <w:rFonts w:hint="eastAsia"/>
              </w:rPr>
              <w:t xml:space="preserve"> IP </w:t>
            </w:r>
            <w:r>
              <w:rPr>
                <w:rFonts w:hint="eastAsia"/>
              </w:rPr>
              <w:t>和</w:t>
            </w:r>
            <w:r>
              <w:rPr>
                <w:rFonts w:hint="eastAsia"/>
              </w:rPr>
              <w:t xml:space="preserve"> UDP </w:t>
            </w:r>
            <w:r>
              <w:rPr>
                <w:rFonts w:hint="eastAsia"/>
              </w:rPr>
              <w:t>地址信息，而不是重新生成</w:t>
            </w:r>
            <w:r>
              <w:rPr>
                <w:rFonts w:hint="eastAsia"/>
              </w:rPr>
              <w:t xml:space="preserve"> RTP </w:t>
            </w:r>
            <w:r>
              <w:rPr>
                <w:rFonts w:hint="eastAsia"/>
              </w:rPr>
              <w:t>序列号、时间戳或</w:t>
            </w:r>
            <w:r>
              <w:rPr>
                <w:rFonts w:hint="eastAsia"/>
              </w:rPr>
              <w:t xml:space="preserve"> SSRC</w:t>
            </w:r>
            <w:r>
              <w:rPr>
                <w:rFonts w:hint="eastAsia"/>
              </w:rPr>
              <w:t>。</w:t>
            </w:r>
          </w:p>
        </w:tc>
      </w:tr>
    </w:tbl>
    <w:p w14:paraId="3E98879A" w14:textId="77777777" w:rsidR="004579D4" w:rsidRDefault="004579D4">
      <w:pPr>
        <w:ind w:firstLine="308"/>
      </w:pPr>
    </w:p>
    <w:p w14:paraId="7C96E599" w14:textId="77777777" w:rsidR="00F24019" w:rsidRPr="004579D4" w:rsidRDefault="00F24019">
      <w:pPr>
        <w:ind w:firstLine="308"/>
      </w:pPr>
      <w:r w:rsidRPr="004579D4">
        <w:rPr>
          <w:rFonts w:hint="eastAsia"/>
        </w:rPr>
        <w:t>其中，时间戳每次增加</w:t>
      </w:r>
      <w:r w:rsidRPr="004579D4">
        <w:rPr>
          <w:rFonts w:hint="eastAsia"/>
        </w:rPr>
        <w:t xml:space="preserve"> 160 </w:t>
      </w:r>
      <w:r w:rsidRPr="004579D4">
        <w:rPr>
          <w:rFonts w:hint="eastAsia"/>
        </w:rPr>
        <w:t>的原因与编码时钟率直接相关。</w:t>
      </w:r>
      <w:r w:rsidRPr="004579D4">
        <w:rPr>
          <w:rFonts w:hint="eastAsia"/>
        </w:rPr>
        <w:t xml:space="preserve">G.711 PCMU </w:t>
      </w:r>
      <w:r w:rsidRPr="004579D4">
        <w:rPr>
          <w:rFonts w:hint="eastAsia"/>
        </w:rPr>
        <w:t>的采样率是</w:t>
      </w:r>
      <w:r w:rsidRPr="004579D4">
        <w:rPr>
          <w:rFonts w:hint="eastAsia"/>
        </w:rPr>
        <w:t xml:space="preserve"> 8000Hz</w:t>
      </w:r>
      <w:r w:rsidRPr="004579D4">
        <w:rPr>
          <w:rFonts w:hint="eastAsia"/>
        </w:rPr>
        <w:t>，如果每个</w:t>
      </w:r>
      <w:r w:rsidRPr="004579D4">
        <w:rPr>
          <w:rFonts w:hint="eastAsia"/>
        </w:rPr>
        <w:t xml:space="preserve"> RTP </w:t>
      </w:r>
      <w:r w:rsidRPr="004579D4">
        <w:rPr>
          <w:rFonts w:hint="eastAsia"/>
        </w:rPr>
        <w:t>包承载约</w:t>
      </w:r>
      <w:r w:rsidRPr="004579D4">
        <w:rPr>
          <w:rFonts w:hint="eastAsia"/>
        </w:rPr>
        <w:t xml:space="preserve"> 20ms </w:t>
      </w:r>
      <w:r w:rsidRPr="004579D4">
        <w:rPr>
          <w:rFonts w:hint="eastAsia"/>
        </w:rPr>
        <w:t>的语音数据，那么每个包对应的采样点数就是</w:t>
      </w:r>
      <w:r w:rsidRPr="004579D4">
        <w:rPr>
          <w:rFonts w:hint="eastAsia"/>
        </w:rPr>
        <w:t xml:space="preserve"> 8000 </w:t>
      </w:r>
      <w:r w:rsidRPr="004579D4">
        <w:rPr>
          <w:rFonts w:hint="eastAsia"/>
        </w:rPr>
        <w:t>×</w:t>
      </w:r>
      <w:r w:rsidRPr="004579D4">
        <w:rPr>
          <w:rFonts w:hint="eastAsia"/>
        </w:rPr>
        <w:t xml:space="preserve"> 0.02 = 160</w:t>
      </w:r>
      <w:r w:rsidRPr="004579D4">
        <w:rPr>
          <w:rFonts w:hint="eastAsia"/>
        </w:rPr>
        <w:t>，因此相邻报文的时间戳正好以</w:t>
      </w:r>
      <w:r w:rsidRPr="004579D4">
        <w:rPr>
          <w:rFonts w:hint="eastAsia"/>
        </w:rPr>
        <w:t xml:space="preserve"> 160 </w:t>
      </w:r>
      <w:r w:rsidRPr="004579D4">
        <w:rPr>
          <w:rFonts w:hint="eastAsia"/>
        </w:rPr>
        <w:t>为步长递增。这说明当前语音流采用的是较典型的</w:t>
      </w:r>
      <w:r w:rsidRPr="004579D4">
        <w:rPr>
          <w:rFonts w:hint="eastAsia"/>
        </w:rPr>
        <w:t xml:space="preserve"> 20ms </w:t>
      </w:r>
      <w:r w:rsidRPr="004579D4">
        <w:rPr>
          <w:rFonts w:hint="eastAsia"/>
        </w:rPr>
        <w:t>音频打包周期。</w:t>
      </w:r>
    </w:p>
    <w:p w14:paraId="43F329CD" w14:textId="77777777" w:rsidR="00F24019" w:rsidRPr="004579D4" w:rsidRDefault="00F24019">
      <w:pPr>
        <w:ind w:firstLine="308"/>
      </w:pPr>
      <w:r w:rsidRPr="004579D4">
        <w:rPr>
          <w:rFonts w:hint="eastAsia"/>
        </w:rPr>
        <w:t xml:space="preserve">SSRC </w:t>
      </w:r>
      <w:r w:rsidRPr="004579D4">
        <w:rPr>
          <w:rFonts w:hint="eastAsia"/>
        </w:rPr>
        <w:t>的作用则体现在双向流区分上。虽然两端都发送的是</w:t>
      </w:r>
      <w:r w:rsidRPr="004579D4">
        <w:rPr>
          <w:rFonts w:hint="eastAsia"/>
        </w:rPr>
        <w:t xml:space="preserve"> PT=0 </w:t>
      </w:r>
      <w:r w:rsidRPr="004579D4">
        <w:rPr>
          <w:rFonts w:hint="eastAsia"/>
        </w:rPr>
        <w:t>的</w:t>
      </w:r>
      <w:r w:rsidRPr="004579D4">
        <w:rPr>
          <w:rFonts w:hint="eastAsia"/>
        </w:rPr>
        <w:t xml:space="preserve"> PCMU </w:t>
      </w:r>
      <w:r w:rsidRPr="004579D4">
        <w:rPr>
          <w:rFonts w:hint="eastAsia"/>
        </w:rPr>
        <w:t>语音，但手机</w:t>
      </w:r>
      <w:r w:rsidRPr="004579D4">
        <w:rPr>
          <w:rFonts w:hint="eastAsia"/>
        </w:rPr>
        <w:t xml:space="preserve"> 2 </w:t>
      </w:r>
      <w:r w:rsidRPr="004579D4">
        <w:rPr>
          <w:rFonts w:hint="eastAsia"/>
        </w:rPr>
        <w:t>方向使用</w:t>
      </w:r>
      <w:r w:rsidRPr="004579D4">
        <w:rPr>
          <w:rFonts w:hint="eastAsia"/>
        </w:rPr>
        <w:t xml:space="preserve"> 0x40A6F092</w:t>
      </w:r>
      <w:r w:rsidRPr="004579D4">
        <w:rPr>
          <w:rFonts w:hint="eastAsia"/>
        </w:rPr>
        <w:t>，手机</w:t>
      </w:r>
      <w:r w:rsidRPr="004579D4">
        <w:rPr>
          <w:rFonts w:hint="eastAsia"/>
        </w:rPr>
        <w:t xml:space="preserve"> 1 </w:t>
      </w:r>
      <w:r w:rsidRPr="004579D4">
        <w:rPr>
          <w:rFonts w:hint="eastAsia"/>
        </w:rPr>
        <w:t>方向使用</w:t>
      </w:r>
      <w:r w:rsidRPr="004579D4">
        <w:rPr>
          <w:rFonts w:hint="eastAsia"/>
        </w:rPr>
        <w:t xml:space="preserve"> 0xCE6E9D10</w:t>
      </w:r>
      <w:r w:rsidRPr="004579D4">
        <w:rPr>
          <w:rFonts w:hint="eastAsia"/>
        </w:rPr>
        <w:t>。接收端和抓包工具都可以根据</w:t>
      </w:r>
      <w:r w:rsidRPr="004579D4">
        <w:rPr>
          <w:rFonts w:hint="eastAsia"/>
        </w:rPr>
        <w:t xml:space="preserve"> SSRC </w:t>
      </w:r>
      <w:r w:rsidRPr="004579D4">
        <w:rPr>
          <w:rFonts w:hint="eastAsia"/>
        </w:rPr>
        <w:t>判断这属于两条不同的同步源，从而把双向语音分别统计和播放。</w:t>
      </w:r>
    </w:p>
    <w:p w14:paraId="629763D4" w14:textId="77777777" w:rsidR="00F24019" w:rsidRDefault="00F24019" w:rsidP="004579D4">
      <w:pPr>
        <w:ind w:firstLine="308"/>
      </w:pPr>
      <w:r w:rsidRPr="004579D4">
        <w:rPr>
          <w:rFonts w:hint="eastAsia"/>
        </w:rPr>
        <w:t>综合本次</w:t>
      </w:r>
      <w:r w:rsidRPr="004579D4">
        <w:rPr>
          <w:rFonts w:hint="eastAsia"/>
        </w:rPr>
        <w:t xml:space="preserve"> RTP </w:t>
      </w:r>
      <w:r w:rsidRPr="004579D4">
        <w:rPr>
          <w:rFonts w:hint="eastAsia"/>
        </w:rPr>
        <w:t>抓包可以得到以下结论：本次语音通话的实际媒体数据确实已经从</w:t>
      </w:r>
      <w:r w:rsidRPr="004579D4">
        <w:rPr>
          <w:rFonts w:hint="eastAsia"/>
        </w:rPr>
        <w:t xml:space="preserve"> SIP </w:t>
      </w:r>
      <w:r w:rsidRPr="004579D4">
        <w:rPr>
          <w:rFonts w:hint="eastAsia"/>
        </w:rPr>
        <w:t>控制阶段过渡到</w:t>
      </w:r>
      <w:r w:rsidRPr="004579D4">
        <w:rPr>
          <w:rFonts w:hint="eastAsia"/>
        </w:rPr>
        <w:t xml:space="preserve"> RTP </w:t>
      </w:r>
      <w:r w:rsidRPr="004579D4">
        <w:rPr>
          <w:rFonts w:hint="eastAsia"/>
        </w:rPr>
        <w:t>承载阶段；音频编码采用</w:t>
      </w:r>
      <w:r w:rsidRPr="004579D4">
        <w:rPr>
          <w:rFonts w:hint="eastAsia"/>
        </w:rPr>
        <w:t xml:space="preserve"> PCMU</w:t>
      </w:r>
      <w:r w:rsidRPr="004579D4">
        <w:rPr>
          <w:rFonts w:hint="eastAsia"/>
        </w:rPr>
        <w:t>；两条逻辑音频流都呈现稳定的序列号递增和时间戳递增规律；</w:t>
      </w:r>
      <w:r w:rsidRPr="004579D4">
        <w:rPr>
          <w:rFonts w:hint="eastAsia"/>
        </w:rPr>
        <w:t xml:space="preserve">miniSIPServer </w:t>
      </w:r>
      <w:r w:rsidRPr="004579D4">
        <w:rPr>
          <w:rFonts w:hint="eastAsia"/>
        </w:rPr>
        <w:t>在本实验环境中承担了媒体转发角色，并在转发过程中保留了原始</w:t>
      </w:r>
      <w:r w:rsidRPr="004579D4">
        <w:rPr>
          <w:rFonts w:hint="eastAsia"/>
        </w:rPr>
        <w:t xml:space="preserve"> RTP </w:t>
      </w:r>
      <w:r w:rsidRPr="004579D4">
        <w:rPr>
          <w:rFonts w:hint="eastAsia"/>
        </w:rPr>
        <w:t>的</w:t>
      </w:r>
      <w:r w:rsidRPr="004579D4">
        <w:rPr>
          <w:rFonts w:hint="eastAsia"/>
        </w:rPr>
        <w:t xml:space="preserve"> Sequence Number</w:t>
      </w:r>
      <w:r w:rsidRPr="004579D4">
        <w:rPr>
          <w:rFonts w:hint="eastAsia"/>
        </w:rPr>
        <w:t>、</w:t>
      </w:r>
      <w:r w:rsidRPr="004579D4">
        <w:rPr>
          <w:rFonts w:hint="eastAsia"/>
        </w:rPr>
        <w:t xml:space="preserve">Timestamp </w:t>
      </w:r>
      <w:r w:rsidRPr="004579D4">
        <w:rPr>
          <w:rFonts w:hint="eastAsia"/>
        </w:rPr>
        <w:t>和</w:t>
      </w:r>
      <w:r w:rsidRPr="004579D4">
        <w:rPr>
          <w:rFonts w:hint="eastAsia"/>
        </w:rPr>
        <w:t xml:space="preserve"> SSRC</w:t>
      </w:r>
      <w:r w:rsidRPr="004579D4">
        <w:rPr>
          <w:rFonts w:hint="eastAsia"/>
        </w:rPr>
        <w:t>。由此可以说明，前面</w:t>
      </w:r>
      <w:r w:rsidRPr="004579D4">
        <w:rPr>
          <w:rFonts w:hint="eastAsia"/>
        </w:rPr>
        <w:t xml:space="preserve"> 3.2 </w:t>
      </w:r>
      <w:r w:rsidRPr="004579D4">
        <w:rPr>
          <w:rFonts w:hint="eastAsia"/>
        </w:rPr>
        <w:t>节中的音频协商结果已经在实际媒体传输中得到体现。</w:t>
      </w:r>
    </w:p>
    <w:p w14:paraId="64DDAB5B" w14:textId="77777777" w:rsidR="004579D4" w:rsidRDefault="004579D4" w:rsidP="004579D4">
      <w:pPr>
        <w:ind w:firstLine="308"/>
      </w:pPr>
    </w:p>
    <w:p w14:paraId="2703BF1E" w14:textId="77777777" w:rsidR="004579D4" w:rsidRDefault="004579D4" w:rsidP="004D6A6A">
      <w:pPr>
        <w:ind w:firstLineChars="147" w:firstLine="354"/>
        <w:rPr>
          <w:b/>
          <w:sz w:val="24"/>
        </w:rPr>
      </w:pPr>
      <w:r>
        <w:rPr>
          <w:b/>
          <w:sz w:val="24"/>
        </w:rPr>
        <w:t>四、实验心得</w:t>
      </w:r>
      <w:r>
        <w:rPr>
          <w:b/>
          <w:sz w:val="24"/>
        </w:rPr>
        <w:t>/</w:t>
      </w:r>
      <w:r>
        <w:rPr>
          <w:b/>
          <w:sz w:val="24"/>
        </w:rPr>
        <w:t>问题总结</w:t>
      </w:r>
    </w:p>
    <w:p w14:paraId="55C79B71" w14:textId="77777777" w:rsidR="004D6A6A" w:rsidRDefault="004D6A6A" w:rsidP="004D6A6A">
      <w:pPr>
        <w:ind w:firstLineChars="147" w:firstLine="309"/>
      </w:pPr>
      <w:r>
        <w:rPr>
          <w:rFonts w:hint="eastAsia"/>
        </w:rPr>
        <w:t>通过本次实验可以更明显地体会到，</w:t>
      </w:r>
      <w:r>
        <w:rPr>
          <w:rFonts w:hint="eastAsia"/>
        </w:rPr>
        <w:t xml:space="preserve">SIP </w:t>
      </w:r>
      <w:r>
        <w:rPr>
          <w:rFonts w:hint="eastAsia"/>
        </w:rPr>
        <w:t>协议分析并不止于“发起呼叫、接通呼叫、结束呼叫”这一层面。基础实验主要围绕注册、语音呼叫建立和异常响应展开，重点在于理解</w:t>
      </w:r>
      <w:r>
        <w:rPr>
          <w:rFonts w:hint="eastAsia"/>
        </w:rPr>
        <w:t xml:space="preserve"> SIP </w:t>
      </w:r>
      <w:r>
        <w:rPr>
          <w:rFonts w:hint="eastAsia"/>
        </w:rPr>
        <w:t>信令事务和常见状态码；而进阶实验则进一步把注意力引向会话建立后的持续管理，尤其是媒体属性在同一对话中的动态修改。对比两部分内容之后，可以更加清楚地认识到，</w:t>
      </w:r>
      <w:r>
        <w:rPr>
          <w:rFonts w:hint="eastAsia"/>
        </w:rPr>
        <w:t xml:space="preserve">SIP </w:t>
      </w:r>
      <w:r>
        <w:rPr>
          <w:rFonts w:hint="eastAsia"/>
        </w:rPr>
        <w:t>不只是一次性的呼叫控制协议，它还承担着会话维持、媒体更新和协商调整等职责。</w:t>
      </w:r>
    </w:p>
    <w:p w14:paraId="65A32B12" w14:textId="77777777" w:rsidR="004D6A6A" w:rsidRDefault="004D6A6A" w:rsidP="004D6A6A">
      <w:pPr>
        <w:ind w:firstLineChars="147" w:firstLine="309"/>
      </w:pPr>
      <w:r>
        <w:rPr>
          <w:rFonts w:hint="eastAsia"/>
        </w:rPr>
        <w:t>本次实验还暴露出一个容易忽视的问题，即实验指导中的理想流程与实际抓包结果之间有时并不会完全一致。例如关闭视频时，抓包结果并不是简单删除</w:t>
      </w:r>
      <w:r>
        <w:rPr>
          <w:rFonts w:hint="eastAsia"/>
        </w:rPr>
        <w:t xml:space="preserve"> m=video</w:t>
      </w:r>
      <w:r>
        <w:rPr>
          <w:rFonts w:hint="eastAsia"/>
        </w:rPr>
        <w:t>，而是通过</w:t>
      </w:r>
      <w:r>
        <w:rPr>
          <w:rFonts w:hint="eastAsia"/>
        </w:rPr>
        <w:t xml:space="preserve"> recvonly</w:t>
      </w:r>
      <w:r>
        <w:rPr>
          <w:rFonts w:hint="eastAsia"/>
        </w:rPr>
        <w:t>、</w:t>
      </w:r>
      <w:r>
        <w:rPr>
          <w:rFonts w:hint="eastAsia"/>
        </w:rPr>
        <w:t>sendonly</w:t>
      </w:r>
      <w:r>
        <w:rPr>
          <w:rFonts w:hint="eastAsia"/>
        </w:rPr>
        <w:t>、</w:t>
      </w:r>
      <w:r>
        <w:rPr>
          <w:rFonts w:hint="eastAsia"/>
        </w:rPr>
        <w:t xml:space="preserve">inactive </w:t>
      </w:r>
      <w:r>
        <w:rPr>
          <w:rFonts w:hint="eastAsia"/>
        </w:rPr>
        <w:t>等方向属性逐步收敛视频媒体状态。这一现象说明，真实客户端和服务器的实现会受到软件策略、设备能力和协议栈设计的影响，因此实验分析不能机械套用理论描述，而应当以抓包事实为依据，再结合协议原理进行解释。也正因为如此，</w:t>
      </w:r>
      <w:r>
        <w:rPr>
          <w:rFonts w:hint="eastAsia"/>
        </w:rPr>
        <w:t xml:space="preserve">Wireshark </w:t>
      </w:r>
      <w:r>
        <w:rPr>
          <w:rFonts w:hint="eastAsia"/>
        </w:rPr>
        <w:t>抓包分析的价值并不只是“验证教材内容”，更重要的是帮助理解协议在真实系统中的具体实现方式。</w:t>
      </w:r>
    </w:p>
    <w:p w14:paraId="3FB83665" w14:textId="77777777" w:rsidR="004579D4" w:rsidRPr="004579D4" w:rsidRDefault="004D6A6A" w:rsidP="004D6A6A">
      <w:pPr>
        <w:ind w:firstLineChars="147" w:firstLine="309"/>
      </w:pPr>
      <w:r>
        <w:rPr>
          <w:rFonts w:hint="eastAsia"/>
        </w:rPr>
        <w:t>总体来看，本次实验把对</w:t>
      </w:r>
      <w:r>
        <w:rPr>
          <w:rFonts w:hint="eastAsia"/>
        </w:rPr>
        <w:t xml:space="preserve"> SIP </w:t>
      </w:r>
      <w:r>
        <w:rPr>
          <w:rFonts w:hint="eastAsia"/>
        </w:rPr>
        <w:t>的认识从静态信令流程扩展到了动态会话管理和媒体承载分析两个层面。通过把</w:t>
      </w:r>
      <w:r>
        <w:rPr>
          <w:rFonts w:hint="eastAsia"/>
        </w:rPr>
        <w:t xml:space="preserve"> SIP + SDP +RTP </w:t>
      </w:r>
      <w:r>
        <w:rPr>
          <w:rFonts w:hint="eastAsia"/>
        </w:rPr>
        <w:t>放在同一条逻辑线上理解，可以形成更完整的认识：</w:t>
      </w:r>
      <w:r>
        <w:rPr>
          <w:rFonts w:hint="eastAsia"/>
        </w:rPr>
        <w:t xml:space="preserve">SIP </w:t>
      </w:r>
      <w:r>
        <w:rPr>
          <w:rFonts w:hint="eastAsia"/>
        </w:rPr>
        <w:t>决定会话如何建立和修改，</w:t>
      </w:r>
      <w:r>
        <w:rPr>
          <w:rFonts w:hint="eastAsia"/>
        </w:rPr>
        <w:t xml:space="preserve">SDP </w:t>
      </w:r>
      <w:r>
        <w:rPr>
          <w:rFonts w:hint="eastAsia"/>
        </w:rPr>
        <w:t>决定双方可以传输什么媒体，</w:t>
      </w:r>
      <w:r>
        <w:rPr>
          <w:rFonts w:hint="eastAsia"/>
        </w:rPr>
        <w:t xml:space="preserve">RTP </w:t>
      </w:r>
      <w:r>
        <w:rPr>
          <w:rFonts w:hint="eastAsia"/>
        </w:rPr>
        <w:t>则负责把这些协商好的媒体内容真正发送出去。这种分层理解方式对于后续分析更复杂的</w:t>
      </w:r>
      <w:r>
        <w:rPr>
          <w:rFonts w:hint="eastAsia"/>
        </w:rPr>
        <w:t xml:space="preserve"> VoIP</w:t>
      </w:r>
      <w:r>
        <w:rPr>
          <w:rFonts w:hint="eastAsia"/>
        </w:rPr>
        <w:t>、视频会议或多媒体通信系统具有直接参考价值。</w:t>
      </w:r>
    </w:p>
    <w:sectPr w:rsidR="004579D4" w:rsidRPr="004579D4">
      <w:headerReference w:type="even" r:id="rId33"/>
      <w:headerReference w:type="default" r:id="rId34"/>
      <w:footerReference w:type="even" r:id="rId35"/>
      <w:footerReference w:type="default" r:id="rId36"/>
      <w:headerReference w:type="first" r:id="rId37"/>
      <w:footerReference w:type="first" r:id="rId38"/>
      <w:pgSz w:w="11906" w:h="16838"/>
      <w:pgMar w:top="1440" w:right="1800" w:bottom="1440" w:left="1800" w:header="720" w:footer="72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E2C993" w14:textId="77777777" w:rsidR="00837948" w:rsidRDefault="00837948" w:rsidP="003B10E2">
      <w:r>
        <w:separator/>
      </w:r>
    </w:p>
  </w:endnote>
  <w:endnote w:type="continuationSeparator" w:id="0">
    <w:p w14:paraId="63F28F5E" w14:textId="77777777" w:rsidR="00837948" w:rsidRDefault="00837948" w:rsidP="003B10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Liberation Sans">
    <w:altName w:val="Arial"/>
    <w:panose1 w:val="020B0604020202020204"/>
    <w:charset w:val="01"/>
    <w:family w:val="swiss"/>
    <w:pitch w:val="variable"/>
  </w:font>
  <w:font w:name="Arial Unicode MS">
    <w:panose1 w:val="020B0604020202020204"/>
    <w:charset w:val="80"/>
    <w:family w:val="swiss"/>
    <w:pitch w:val="variable"/>
    <w:sig w:usb0="F7FFAFFF" w:usb1="E9DFFFFF" w:usb2="0000003F" w:usb3="00000000" w:csb0="003F01FF" w:csb1="00000000"/>
  </w:font>
  <w:font w:name="Cambria">
    <w:altName w:val="苹方-简"/>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52BAD3" w14:textId="77777777" w:rsidR="00DD5F68" w:rsidRDefault="00DD5F68">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270EEC" w14:textId="77777777" w:rsidR="00DD5F68" w:rsidRDefault="00DD5F68">
    <w:pPr>
      <w:pStyle w:val="a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2AB715" w14:textId="77777777" w:rsidR="00DD5F68" w:rsidRDefault="00DD5F68">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0D70B3" w14:textId="77777777" w:rsidR="00837948" w:rsidRDefault="00837948" w:rsidP="003B10E2">
      <w:r>
        <w:separator/>
      </w:r>
    </w:p>
  </w:footnote>
  <w:footnote w:type="continuationSeparator" w:id="0">
    <w:p w14:paraId="24074B43" w14:textId="77777777" w:rsidR="00837948" w:rsidRDefault="00837948" w:rsidP="003B10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667C73" w14:textId="77777777" w:rsidR="00DD5F68" w:rsidRDefault="00DD5F68">
    <w:pPr>
      <w:pStyle w:val="a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04A496" w14:textId="77777777" w:rsidR="00DD5F68" w:rsidRDefault="00DD5F68">
    <w:pPr>
      <w:pStyle w:val="aa"/>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AE281D" w14:textId="77777777" w:rsidR="00DD5F68" w:rsidRDefault="00DD5F68">
    <w:pPr>
      <w:pStyle w:val="a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name w:val="WWNum1"/>
    <w:lvl w:ilvl="0">
      <w:start w:val="1"/>
      <w:numFmt w:val="none"/>
      <w:pStyle w:val="1"/>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000002"/>
    <w:multiLevelType w:val="multilevel"/>
    <w:tmpl w:val="00000002"/>
    <w:name w:val="WWNum2"/>
    <w:lvl w:ilvl="0">
      <w:start w:val="1"/>
      <w:numFmt w:val="chineseCountingThousand"/>
      <w:lvlText w:val="%1、"/>
      <w:lvlJc w:val="left"/>
      <w:pPr>
        <w:tabs>
          <w:tab w:val="num" w:pos="0"/>
        </w:tabs>
        <w:ind w:left="788" w:hanging="48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00000003"/>
    <w:multiLevelType w:val="multilevel"/>
    <w:tmpl w:val="00000003"/>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00"/>
  <w:displayBackgroundShape/>
  <w:embedSystemFonts/>
  <w:bordersDoNotSurroundHeader/>
  <w:bordersDoNotSurroundFooter/>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420"/>
  <w:defaultTableStyle w:val="a"/>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10E2"/>
    <w:rsid w:val="00022203"/>
    <w:rsid w:val="0004098B"/>
    <w:rsid w:val="00074BB7"/>
    <w:rsid w:val="00095413"/>
    <w:rsid w:val="000E2065"/>
    <w:rsid w:val="000F594D"/>
    <w:rsid w:val="001B1AFD"/>
    <w:rsid w:val="00260C20"/>
    <w:rsid w:val="002851F0"/>
    <w:rsid w:val="002B0E54"/>
    <w:rsid w:val="002F164C"/>
    <w:rsid w:val="00385E37"/>
    <w:rsid w:val="003B10E2"/>
    <w:rsid w:val="004579D4"/>
    <w:rsid w:val="004D6A6A"/>
    <w:rsid w:val="00547D2E"/>
    <w:rsid w:val="005662E3"/>
    <w:rsid w:val="00666EA2"/>
    <w:rsid w:val="006C251C"/>
    <w:rsid w:val="0074552F"/>
    <w:rsid w:val="0076605E"/>
    <w:rsid w:val="00837948"/>
    <w:rsid w:val="00865223"/>
    <w:rsid w:val="008D1F81"/>
    <w:rsid w:val="008F69BA"/>
    <w:rsid w:val="009364E6"/>
    <w:rsid w:val="00961AF0"/>
    <w:rsid w:val="0098158C"/>
    <w:rsid w:val="009D1EEB"/>
    <w:rsid w:val="00A073E2"/>
    <w:rsid w:val="00B632BC"/>
    <w:rsid w:val="00C630E2"/>
    <w:rsid w:val="00DD5F68"/>
    <w:rsid w:val="00F1581B"/>
    <w:rsid w:val="00F240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39BBEAD9"/>
  <w15:chartTrackingRefBased/>
  <w15:docId w15:val="{C1CC4B5D-ED53-3548-9274-AB22132503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DengXi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B1AFD"/>
    <w:pPr>
      <w:widowControl w:val="0"/>
      <w:suppressAutoHyphens/>
      <w:jc w:val="both"/>
    </w:pPr>
    <w:rPr>
      <w:rFonts w:eastAsia="宋体"/>
      <w:kern w:val="2"/>
      <w:sz w:val="21"/>
      <w:szCs w:val="24"/>
    </w:rPr>
  </w:style>
  <w:style w:type="paragraph" w:styleId="1">
    <w:name w:val="heading 1"/>
    <w:basedOn w:val="a"/>
    <w:next w:val="a"/>
    <w:qFormat/>
    <w:pPr>
      <w:keepNext/>
      <w:keepLines/>
      <w:numPr>
        <w:numId w:val="1"/>
      </w:numPr>
      <w:spacing w:before="340" w:after="330" w:line="576" w:lineRule="auto"/>
      <w:outlineLvl w:val="0"/>
    </w:pPr>
    <w:rPr>
      <w:b/>
      <w:bCs/>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
    <w:name w:val="WW-默认段落字体"/>
  </w:style>
  <w:style w:type="character" w:customStyle="1" w:styleId="WW8Num3z0">
    <w:name w:val="WW8Num3z0"/>
  </w:style>
  <w:style w:type="character" w:customStyle="1" w:styleId="WW-1">
    <w:name w:val="WW-默认段落字体1"/>
  </w:style>
  <w:style w:type="character" w:customStyle="1" w:styleId="WW8Num1z0">
    <w:name w:val="WW8Num1z0"/>
  </w:style>
  <w:style w:type="character" w:customStyle="1" w:styleId="WW-11">
    <w:name w:val="WW-默认段落字体11"/>
  </w:style>
  <w:style w:type="character" w:customStyle="1" w:styleId="a3">
    <w:name w:val="页脚 字符"/>
    <w:rPr>
      <w:kern w:val="2"/>
      <w:sz w:val="18"/>
      <w:szCs w:val="18"/>
    </w:rPr>
  </w:style>
  <w:style w:type="character" w:customStyle="1" w:styleId="a4">
    <w:name w:val="页眉 字符"/>
    <w:rPr>
      <w:kern w:val="2"/>
      <w:sz w:val="18"/>
      <w:szCs w:val="18"/>
    </w:rPr>
  </w:style>
  <w:style w:type="character" w:styleId="a5">
    <w:name w:val="Hyperlink"/>
    <w:rPr>
      <w:color w:val="0563C1"/>
      <w:u w:val="single"/>
    </w:rPr>
  </w:style>
  <w:style w:type="character" w:customStyle="1" w:styleId="10">
    <w:name w:val="标题 1 字符"/>
    <w:rPr>
      <w:rFonts w:eastAsia="宋体"/>
      <w:b/>
      <w:bCs/>
      <w:kern w:val="2"/>
      <w:sz w:val="44"/>
      <w:szCs w:val="44"/>
    </w:rPr>
  </w:style>
  <w:style w:type="character" w:customStyle="1" w:styleId="ListLabel1">
    <w:name w:val="ListLabel 1"/>
  </w:style>
  <w:style w:type="character" w:customStyle="1" w:styleId="ListLabel2">
    <w:name w:val="ListLabel 2"/>
  </w:style>
  <w:style w:type="character" w:customStyle="1" w:styleId="ListLabel3">
    <w:name w:val="ListLabel 3"/>
  </w:style>
  <w:style w:type="character" w:customStyle="1" w:styleId="ListLabel4">
    <w:name w:val="ListLabel 4"/>
  </w:style>
  <w:style w:type="character" w:customStyle="1" w:styleId="ListLabel5">
    <w:name w:val="ListLabel 5"/>
  </w:style>
  <w:style w:type="character" w:customStyle="1" w:styleId="ListLabel6">
    <w:name w:val="ListLabel 6"/>
  </w:style>
  <w:style w:type="character" w:customStyle="1" w:styleId="ListLabel7">
    <w:name w:val="ListLabel 7"/>
  </w:style>
  <w:style w:type="character" w:customStyle="1" w:styleId="ListLabel8">
    <w:name w:val="ListLabel 8"/>
  </w:style>
  <w:style w:type="character" w:customStyle="1" w:styleId="ListLabel9">
    <w:name w:val="ListLabel 9"/>
  </w:style>
  <w:style w:type="character" w:customStyle="1" w:styleId="ListLabel10">
    <w:name w:val="ListLabel 10"/>
  </w:style>
  <w:style w:type="character" w:customStyle="1" w:styleId="ListLabel11">
    <w:name w:val="ListLabel 11"/>
  </w:style>
  <w:style w:type="character" w:customStyle="1" w:styleId="ListLabel12">
    <w:name w:val="ListLabel 12"/>
  </w:style>
  <w:style w:type="character" w:customStyle="1" w:styleId="ListLabel13">
    <w:name w:val="ListLabel 13"/>
  </w:style>
  <w:style w:type="character" w:customStyle="1" w:styleId="ListLabel14">
    <w:name w:val="ListLabel 14"/>
  </w:style>
  <w:style w:type="character" w:customStyle="1" w:styleId="ListLabel15">
    <w:name w:val="ListLabel 15"/>
  </w:style>
  <w:style w:type="character" w:customStyle="1" w:styleId="ListLabel16">
    <w:name w:val="ListLabel 16"/>
  </w:style>
  <w:style w:type="character" w:customStyle="1" w:styleId="ListLabel17">
    <w:name w:val="ListLabel 17"/>
  </w:style>
  <w:style w:type="character" w:customStyle="1" w:styleId="ListLabel18">
    <w:name w:val="ListLabel 18"/>
  </w:style>
  <w:style w:type="paragraph" w:customStyle="1" w:styleId="Heading">
    <w:name w:val="Heading"/>
    <w:basedOn w:val="a"/>
    <w:next w:val="a6"/>
    <w:pPr>
      <w:keepNext/>
      <w:spacing w:before="240" w:after="120"/>
    </w:pPr>
    <w:rPr>
      <w:rFonts w:ascii="Liberation Sans" w:eastAsia="Arial Unicode MS" w:hAnsi="Liberation Sans" w:cs="Arial Unicode MS"/>
      <w:sz w:val="28"/>
      <w:szCs w:val="28"/>
    </w:rPr>
  </w:style>
  <w:style w:type="paragraph" w:styleId="a6">
    <w:name w:val="Body Text"/>
    <w:basedOn w:val="a"/>
    <w:pPr>
      <w:spacing w:after="140" w:line="276" w:lineRule="auto"/>
    </w:pPr>
  </w:style>
  <w:style w:type="paragraph" w:styleId="a7">
    <w:name w:val="List"/>
    <w:basedOn w:val="a6"/>
    <w:rPr>
      <w:rFonts w:cs="Arial Unicode MS"/>
    </w:rPr>
  </w:style>
  <w:style w:type="paragraph" w:styleId="a8">
    <w:name w:val="caption"/>
    <w:basedOn w:val="a"/>
    <w:qFormat/>
    <w:pPr>
      <w:suppressLineNumbers/>
      <w:spacing w:before="120" w:after="120"/>
    </w:pPr>
    <w:rPr>
      <w:rFonts w:cs="Arial Unicode MS"/>
      <w:i/>
      <w:iCs/>
      <w:sz w:val="24"/>
    </w:rPr>
  </w:style>
  <w:style w:type="paragraph" w:customStyle="1" w:styleId="Index">
    <w:name w:val="Index"/>
    <w:basedOn w:val="a"/>
    <w:pPr>
      <w:suppressLineNumbers/>
    </w:pPr>
    <w:rPr>
      <w:rFonts w:cs="Arial Unicode MS"/>
    </w:rPr>
  </w:style>
  <w:style w:type="paragraph" w:customStyle="1" w:styleId="WW-0">
    <w:name w:val="WW-题注"/>
    <w:basedOn w:val="a"/>
    <w:pPr>
      <w:suppressLineNumbers/>
      <w:spacing w:before="120" w:after="120"/>
    </w:pPr>
    <w:rPr>
      <w:rFonts w:cs="Arial Unicode MS"/>
      <w:i/>
      <w:iCs/>
      <w:sz w:val="24"/>
    </w:rPr>
  </w:style>
  <w:style w:type="paragraph" w:customStyle="1" w:styleId="WW-10">
    <w:name w:val="WW-题注1"/>
    <w:basedOn w:val="a"/>
    <w:pPr>
      <w:suppressLineNumbers/>
      <w:spacing w:before="120" w:after="120"/>
    </w:pPr>
    <w:rPr>
      <w:rFonts w:cs="Arial Unicode MS"/>
      <w:i/>
      <w:iCs/>
      <w:sz w:val="24"/>
    </w:rPr>
  </w:style>
  <w:style w:type="paragraph" w:customStyle="1" w:styleId="HeaderandFooter">
    <w:name w:val="Header and Footer"/>
    <w:basedOn w:val="a"/>
    <w:pPr>
      <w:suppressLineNumbers/>
      <w:tabs>
        <w:tab w:val="center" w:pos="4819"/>
        <w:tab w:val="right" w:pos="9638"/>
      </w:tabs>
    </w:pPr>
  </w:style>
  <w:style w:type="paragraph" w:styleId="a9">
    <w:name w:val="footer"/>
    <w:basedOn w:val="a"/>
    <w:pPr>
      <w:tabs>
        <w:tab w:val="center" w:pos="4153"/>
        <w:tab w:val="right" w:pos="8306"/>
      </w:tabs>
      <w:snapToGrid w:val="0"/>
      <w:jc w:val="left"/>
    </w:pPr>
    <w:rPr>
      <w:sz w:val="18"/>
      <w:szCs w:val="18"/>
    </w:rPr>
  </w:style>
  <w:style w:type="paragraph" w:styleId="aa">
    <w:name w:val="header"/>
    <w:basedOn w:val="a"/>
    <w:pPr>
      <w:pBdr>
        <w:top w:val="none" w:sz="0" w:space="0" w:color="000000"/>
        <w:left w:val="none" w:sz="0" w:space="0" w:color="000000"/>
        <w:bottom w:val="single" w:sz="6" w:space="1" w:color="000000"/>
        <w:right w:val="none" w:sz="0" w:space="0" w:color="000000"/>
      </w:pBdr>
      <w:tabs>
        <w:tab w:val="center" w:pos="4153"/>
        <w:tab w:val="right" w:pos="8306"/>
      </w:tabs>
      <w:snapToGrid w:val="0"/>
      <w:jc w:val="center"/>
    </w:pPr>
    <w:rPr>
      <w:sz w:val="18"/>
      <w:szCs w:val="18"/>
    </w:rPr>
  </w:style>
  <w:style w:type="paragraph" w:styleId="TOC1">
    <w:name w:val="toc 1"/>
    <w:basedOn w:val="a"/>
    <w:next w:val="a"/>
    <w:rPr>
      <w:rFonts w:ascii="宋体" w:hAnsi="宋体" w:cs="宋体"/>
      <w:b/>
      <w:bCs/>
      <w:sz w:val="24"/>
    </w:rPr>
  </w:style>
  <w:style w:type="paragraph" w:customStyle="1" w:styleId="TableContents">
    <w:name w:val="Table Contents"/>
    <w:basedOn w:val="a"/>
    <w:pPr>
      <w:suppressLineNumbers/>
    </w:pPr>
  </w:style>
  <w:style w:type="paragraph" w:customStyle="1" w:styleId="TableHeading">
    <w:name w:val="Table Heading"/>
    <w:basedOn w:val="TableContents"/>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pixelsPerInch w:val="72"/>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1.xml"/><Relationship Id="rId38"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C4C32B-2625-FF4E-ADF8-B4D9A6D5CD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30</Pages>
  <Words>4381</Words>
  <Characters>24977</Characters>
  <Application>Microsoft Office Word</Application>
  <DocSecurity>0</DocSecurity>
  <Lines>208</Lines>
  <Paragraphs>58</Paragraphs>
  <ScaleCrop>false</ScaleCrop>
  <Company/>
  <LinksUpToDate>false</LinksUpToDate>
  <CharactersWithSpaces>29300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《电路与电子学基础》实验报告</dc:title>
  <dc:subject/>
  <dc:creator>luxq</dc:creator>
  <cp:keywords/>
  <cp:lastModifiedBy>keming zhang</cp:lastModifiedBy>
  <cp:revision>5</cp:revision>
  <cp:lastPrinted>1899-12-31T15:59:17Z</cp:lastPrinted>
  <dcterms:created xsi:type="dcterms:W3CDTF">2026-05-13T07:12:00Z</dcterms:created>
  <dcterms:modified xsi:type="dcterms:W3CDTF">2026-07-01T12:39:00Z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ICV">
    <vt:lpwstr>FEF92A9B84B148BFA41CFAB282885E1F</vt:lpwstr>
  </property>
  <property fmtid="{D5CDD505-2E9C-101B-9397-08002B2CF9AE}" pid="4" name="KSOProductBuildVer">
    <vt:lpwstr>2052-12.1.0.21915</vt:lpwstr>
  </property>
  <property fmtid="{D5CDD505-2E9C-101B-9397-08002B2CF9AE}" pid="5" name="KSOTemplateDocerSaveRecord">
    <vt:lpwstr>eyJoZGlkIjoiM2E3ZWM4ZTI4MzE3MmY5ZWQ0YjRiYjcxYjE5OGJkMDQiLCJ1c2VySWQiOiIxNTMzMjcwNjAwIn0=</vt:lpwstr>
  </property>
</Properties>
</file>